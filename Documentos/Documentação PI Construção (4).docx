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CCFE76" w14:textId="5DE02647" w:rsidR="00057582" w:rsidRPr="00011CF2" w:rsidRDefault="0087758D" w:rsidP="009568FA">
      <w:pPr>
        <w:spacing w:after="0" w:line="360" w:lineRule="auto"/>
        <w:jc w:val="center"/>
        <w:rPr>
          <w:rFonts w:ascii="Arial" w:eastAsia="Times New Roman" w:hAnsi="Arial" w:cs="Arial"/>
          <w:sz w:val="24"/>
          <w:szCs w:val="24"/>
          <w:lang w:eastAsia="pt-BR"/>
        </w:rPr>
      </w:pPr>
      <w:r w:rsidRPr="00011CF2">
        <w:rPr>
          <w:rFonts w:ascii="Arial" w:eastAsia="Times New Roman" w:hAnsi="Arial" w:cs="Arial"/>
          <w:color w:val="000000"/>
          <w:sz w:val="24"/>
          <w:szCs w:val="24"/>
          <w:lang w:eastAsia="pt-BR"/>
        </w:rPr>
        <w:t>CENTRO UNIVERSITÁRIO SENAC</w:t>
      </w:r>
    </w:p>
    <w:p w14:paraId="35D47CD2" w14:textId="095689A7" w:rsidR="00057582" w:rsidRPr="00011CF2" w:rsidRDefault="0087758D" w:rsidP="2AC9A7F2">
      <w:pPr>
        <w:spacing w:after="0" w:line="360" w:lineRule="auto"/>
        <w:jc w:val="center"/>
        <w:rPr>
          <w:rFonts w:ascii="Arial" w:eastAsia="Times New Roman" w:hAnsi="Arial" w:cs="Arial"/>
          <w:color w:val="000000" w:themeColor="text1"/>
          <w:sz w:val="24"/>
          <w:szCs w:val="24"/>
          <w:lang w:eastAsia="pt-BR"/>
        </w:rPr>
      </w:pPr>
      <w:r w:rsidRPr="2AC9A7F2">
        <w:rPr>
          <w:rFonts w:ascii="Arial" w:eastAsia="Times New Roman" w:hAnsi="Arial" w:cs="Arial"/>
          <w:color w:val="000000" w:themeColor="text1"/>
          <w:sz w:val="24"/>
          <w:szCs w:val="24"/>
          <w:lang w:eastAsia="pt-BR"/>
        </w:rPr>
        <w:t>BACHARELADO DE SISTEMAS DA INFORMAÇÃO</w:t>
      </w:r>
      <w:r>
        <w:br/>
      </w:r>
    </w:p>
    <w:p w14:paraId="603F50DD" w14:textId="77777777" w:rsidR="0087758D" w:rsidRPr="00011CF2" w:rsidRDefault="0087758D" w:rsidP="009568FA">
      <w:pPr>
        <w:spacing w:after="0" w:line="360" w:lineRule="auto"/>
        <w:jc w:val="center"/>
        <w:rPr>
          <w:rFonts w:ascii="Arial" w:eastAsia="Times New Roman" w:hAnsi="Arial" w:cs="Arial"/>
          <w:color w:val="000000"/>
          <w:sz w:val="24"/>
          <w:szCs w:val="24"/>
          <w:lang w:eastAsia="pt-BR"/>
        </w:rPr>
      </w:pPr>
    </w:p>
    <w:p w14:paraId="367C7FF3" w14:textId="445BB5AD" w:rsidR="00831E14" w:rsidRPr="00011CF2" w:rsidRDefault="00831E14" w:rsidP="00831E14">
      <w:pPr>
        <w:spacing w:after="0" w:line="360" w:lineRule="auto"/>
        <w:jc w:val="center"/>
        <w:rPr>
          <w:rFonts w:ascii="Arial" w:eastAsia="Times New Roman" w:hAnsi="Arial" w:cs="Arial"/>
          <w:color w:val="000000"/>
          <w:sz w:val="24"/>
          <w:szCs w:val="24"/>
          <w:lang w:eastAsia="pt-BR"/>
        </w:rPr>
      </w:pPr>
    </w:p>
    <w:p w14:paraId="24CA7538" w14:textId="1808C661" w:rsidR="009568FA" w:rsidRPr="00011CF2" w:rsidRDefault="009568FA" w:rsidP="00982FAE">
      <w:pPr>
        <w:spacing w:after="0" w:line="360" w:lineRule="auto"/>
        <w:rPr>
          <w:rFonts w:ascii="Arial" w:eastAsia="Times New Roman" w:hAnsi="Arial" w:cs="Arial"/>
          <w:color w:val="000000"/>
          <w:sz w:val="24"/>
          <w:szCs w:val="24"/>
          <w:lang w:eastAsia="pt-BR"/>
        </w:rPr>
      </w:pPr>
    </w:p>
    <w:p w14:paraId="05FFACAE" w14:textId="3792781E" w:rsidR="009568FA" w:rsidRPr="00011CF2" w:rsidRDefault="0087758D" w:rsidP="009568FA">
      <w:pPr>
        <w:spacing w:after="0" w:line="360" w:lineRule="auto"/>
        <w:jc w:val="center"/>
        <w:rPr>
          <w:rFonts w:ascii="Arial" w:eastAsia="Times New Roman" w:hAnsi="Arial" w:cs="Arial"/>
          <w:color w:val="000000"/>
          <w:sz w:val="24"/>
          <w:szCs w:val="24"/>
          <w:lang w:eastAsia="pt-BR"/>
        </w:rPr>
      </w:pPr>
      <w:r w:rsidRPr="00011CF2">
        <w:rPr>
          <w:rFonts w:ascii="Arial" w:eastAsia="Times New Roman" w:hAnsi="Arial" w:cs="Arial"/>
          <w:color w:val="000000"/>
          <w:sz w:val="24"/>
          <w:szCs w:val="24"/>
          <w:lang w:eastAsia="pt-BR"/>
        </w:rPr>
        <w:t xml:space="preserve">JOSÉ CARLOS </w:t>
      </w:r>
      <w:r w:rsidR="00F80C8F">
        <w:rPr>
          <w:rFonts w:ascii="Arial" w:eastAsia="Times New Roman" w:hAnsi="Arial" w:cs="Arial"/>
          <w:color w:val="000000"/>
          <w:sz w:val="24"/>
          <w:szCs w:val="24"/>
          <w:lang w:eastAsia="pt-BR"/>
        </w:rPr>
        <w:t xml:space="preserve">DA </w:t>
      </w:r>
      <w:r w:rsidRPr="00011CF2">
        <w:rPr>
          <w:rFonts w:ascii="Arial" w:eastAsia="Times New Roman" w:hAnsi="Arial" w:cs="Arial"/>
          <w:color w:val="000000"/>
          <w:sz w:val="24"/>
          <w:szCs w:val="24"/>
          <w:lang w:eastAsia="pt-BR"/>
        </w:rPr>
        <w:t>SILVA</w:t>
      </w:r>
    </w:p>
    <w:p w14:paraId="3C903FB1" w14:textId="4A64A80C" w:rsidR="009568FA" w:rsidRPr="00011CF2" w:rsidRDefault="009568FA" w:rsidP="009568FA">
      <w:pPr>
        <w:spacing w:after="0" w:line="360" w:lineRule="auto"/>
        <w:jc w:val="center"/>
        <w:rPr>
          <w:rFonts w:ascii="Arial" w:eastAsia="Times New Roman" w:hAnsi="Arial" w:cs="Arial"/>
          <w:color w:val="000000"/>
          <w:sz w:val="24"/>
          <w:szCs w:val="24"/>
          <w:lang w:eastAsia="pt-BR"/>
        </w:rPr>
      </w:pPr>
    </w:p>
    <w:p w14:paraId="04E830C9" w14:textId="0C99A96A" w:rsidR="009568FA" w:rsidRPr="00011CF2" w:rsidRDefault="009568FA" w:rsidP="00982FAE">
      <w:pPr>
        <w:spacing w:after="0" w:line="360" w:lineRule="auto"/>
        <w:rPr>
          <w:rFonts w:ascii="Arial" w:eastAsia="Times New Roman" w:hAnsi="Arial" w:cs="Arial"/>
          <w:sz w:val="24"/>
          <w:szCs w:val="24"/>
          <w:lang w:eastAsia="pt-BR"/>
        </w:rPr>
      </w:pPr>
    </w:p>
    <w:p w14:paraId="64F1A16B" w14:textId="77777777" w:rsidR="009568FA" w:rsidRPr="00011CF2" w:rsidRDefault="009568FA" w:rsidP="009568FA">
      <w:pPr>
        <w:spacing w:after="0" w:line="360" w:lineRule="auto"/>
        <w:jc w:val="center"/>
        <w:rPr>
          <w:rFonts w:ascii="Arial" w:eastAsia="Times New Roman" w:hAnsi="Arial" w:cs="Arial"/>
          <w:sz w:val="24"/>
          <w:szCs w:val="24"/>
          <w:lang w:eastAsia="pt-BR"/>
        </w:rPr>
      </w:pPr>
    </w:p>
    <w:p w14:paraId="2382D0C9" w14:textId="77777777" w:rsidR="00831E14" w:rsidRDefault="00831E14" w:rsidP="009568FA">
      <w:pPr>
        <w:spacing w:after="0" w:line="360" w:lineRule="auto"/>
        <w:jc w:val="center"/>
        <w:rPr>
          <w:rFonts w:ascii="Arial" w:eastAsia="Times New Roman" w:hAnsi="Arial" w:cs="Arial"/>
          <w:b/>
          <w:bCs/>
          <w:color w:val="000000" w:themeColor="text1"/>
          <w:sz w:val="24"/>
          <w:szCs w:val="24"/>
          <w:lang w:eastAsia="pt-BR"/>
        </w:rPr>
      </w:pPr>
    </w:p>
    <w:p w14:paraId="43EFA72E" w14:textId="77777777" w:rsidR="00C80C89" w:rsidRPr="00011CF2" w:rsidRDefault="00C80C89" w:rsidP="009568FA">
      <w:pPr>
        <w:spacing w:after="0" w:line="360" w:lineRule="auto"/>
        <w:jc w:val="center"/>
        <w:rPr>
          <w:rFonts w:ascii="Arial" w:eastAsia="Times New Roman" w:hAnsi="Arial" w:cs="Arial"/>
          <w:b/>
          <w:bCs/>
          <w:color w:val="000000" w:themeColor="text1"/>
          <w:sz w:val="24"/>
          <w:szCs w:val="24"/>
          <w:lang w:eastAsia="pt-BR"/>
        </w:rPr>
      </w:pPr>
    </w:p>
    <w:p w14:paraId="7E698267" w14:textId="77777777" w:rsidR="00831E14" w:rsidRPr="00011CF2" w:rsidRDefault="00831E14" w:rsidP="009568FA">
      <w:pPr>
        <w:spacing w:after="0" w:line="360" w:lineRule="auto"/>
        <w:jc w:val="center"/>
        <w:rPr>
          <w:rFonts w:ascii="Arial" w:eastAsia="Times New Roman" w:hAnsi="Arial" w:cs="Arial"/>
          <w:b/>
          <w:bCs/>
          <w:color w:val="000000" w:themeColor="text1"/>
          <w:sz w:val="24"/>
          <w:szCs w:val="24"/>
          <w:lang w:eastAsia="pt-BR"/>
        </w:rPr>
      </w:pPr>
    </w:p>
    <w:p w14:paraId="507F0D9D" w14:textId="77777777" w:rsidR="00831E14" w:rsidRPr="00011CF2" w:rsidRDefault="00831E14" w:rsidP="009568FA">
      <w:pPr>
        <w:spacing w:after="0" w:line="360" w:lineRule="auto"/>
        <w:jc w:val="center"/>
        <w:rPr>
          <w:rFonts w:ascii="Arial" w:eastAsia="Times New Roman" w:hAnsi="Arial" w:cs="Arial"/>
          <w:b/>
          <w:bCs/>
          <w:color w:val="000000" w:themeColor="text1"/>
          <w:sz w:val="24"/>
          <w:szCs w:val="24"/>
          <w:lang w:eastAsia="pt-BR"/>
        </w:rPr>
      </w:pPr>
    </w:p>
    <w:p w14:paraId="2420C9D5" w14:textId="3D07586C" w:rsidR="0087758D" w:rsidRDefault="00982FAE" w:rsidP="009568FA">
      <w:pPr>
        <w:spacing w:after="0" w:line="360" w:lineRule="auto"/>
        <w:jc w:val="center"/>
        <w:rPr>
          <w:rFonts w:ascii="Arial" w:eastAsia="Times New Roman" w:hAnsi="Arial" w:cs="Arial"/>
          <w:b/>
          <w:bCs/>
          <w:color w:val="000000" w:themeColor="text1"/>
          <w:sz w:val="24"/>
          <w:szCs w:val="24"/>
          <w:lang w:eastAsia="pt-BR"/>
        </w:rPr>
      </w:pPr>
      <w:r>
        <w:rPr>
          <w:rFonts w:ascii="Arial" w:eastAsia="Times New Roman" w:hAnsi="Arial" w:cs="Arial"/>
          <w:b/>
          <w:bCs/>
          <w:color w:val="000000" w:themeColor="text1"/>
          <w:sz w:val="24"/>
          <w:szCs w:val="24"/>
          <w:lang w:eastAsia="pt-BR"/>
        </w:rPr>
        <w:t>P</w:t>
      </w:r>
      <w:r w:rsidR="00A33492">
        <w:rPr>
          <w:rFonts w:ascii="Arial" w:eastAsia="Times New Roman" w:hAnsi="Arial" w:cs="Arial"/>
          <w:b/>
          <w:bCs/>
          <w:color w:val="000000" w:themeColor="text1"/>
          <w:sz w:val="24"/>
          <w:szCs w:val="24"/>
          <w:lang w:eastAsia="pt-BR"/>
        </w:rPr>
        <w:t xml:space="preserve">rojeto </w:t>
      </w:r>
      <w:r>
        <w:rPr>
          <w:rFonts w:ascii="Arial" w:eastAsia="Times New Roman" w:hAnsi="Arial" w:cs="Arial"/>
          <w:b/>
          <w:bCs/>
          <w:color w:val="000000" w:themeColor="text1"/>
          <w:sz w:val="24"/>
          <w:szCs w:val="24"/>
          <w:lang w:eastAsia="pt-BR"/>
        </w:rPr>
        <w:t>I</w:t>
      </w:r>
      <w:r w:rsidR="00A33492">
        <w:rPr>
          <w:rFonts w:ascii="Arial" w:eastAsia="Times New Roman" w:hAnsi="Arial" w:cs="Arial"/>
          <w:b/>
          <w:bCs/>
          <w:color w:val="000000" w:themeColor="text1"/>
          <w:sz w:val="24"/>
          <w:szCs w:val="24"/>
          <w:lang w:eastAsia="pt-BR"/>
        </w:rPr>
        <w:t>ntegrador</w:t>
      </w:r>
    </w:p>
    <w:p w14:paraId="460EC248" w14:textId="77777777" w:rsidR="00A33492" w:rsidRDefault="00A33492" w:rsidP="009568FA">
      <w:pPr>
        <w:spacing w:after="0" w:line="360" w:lineRule="auto"/>
        <w:jc w:val="center"/>
        <w:rPr>
          <w:rFonts w:ascii="Arial" w:eastAsia="Times New Roman" w:hAnsi="Arial" w:cs="Arial"/>
          <w:b/>
          <w:bCs/>
          <w:color w:val="000000" w:themeColor="text1"/>
          <w:sz w:val="24"/>
          <w:szCs w:val="24"/>
          <w:lang w:eastAsia="pt-BR"/>
        </w:rPr>
      </w:pPr>
    </w:p>
    <w:p w14:paraId="424F2BD8" w14:textId="77777777" w:rsidR="00A33492" w:rsidRPr="00011CF2" w:rsidRDefault="00A33492" w:rsidP="009568FA">
      <w:pPr>
        <w:spacing w:after="0" w:line="360" w:lineRule="auto"/>
        <w:jc w:val="center"/>
        <w:rPr>
          <w:rFonts w:ascii="Arial" w:eastAsia="Times New Roman" w:hAnsi="Arial" w:cs="Arial"/>
          <w:b/>
          <w:bCs/>
          <w:sz w:val="24"/>
          <w:szCs w:val="24"/>
          <w:lang w:eastAsia="pt-BR"/>
        </w:rPr>
      </w:pPr>
    </w:p>
    <w:p w14:paraId="136DEFE4" w14:textId="5BED6ABF" w:rsidR="00057582" w:rsidRPr="00011CF2" w:rsidRDefault="00AD360F" w:rsidP="001F2DD0">
      <w:pPr>
        <w:spacing w:after="0" w:line="360" w:lineRule="auto"/>
        <w:jc w:val="center"/>
        <w:rPr>
          <w:rFonts w:ascii="Arial" w:eastAsia="Times New Roman" w:hAnsi="Arial" w:cs="Arial"/>
          <w:sz w:val="24"/>
          <w:szCs w:val="24"/>
          <w:lang w:eastAsia="pt-BR"/>
        </w:rPr>
      </w:pPr>
      <w:r w:rsidRPr="00E67DD3">
        <w:rPr>
          <w:rFonts w:ascii="Arial" w:eastAsia="Times New Roman" w:hAnsi="Arial" w:cs="Arial"/>
          <w:sz w:val="24"/>
          <w:szCs w:val="24"/>
          <w:lang w:eastAsia="pt-BR"/>
        </w:rPr>
        <w:t>Desenvolvimento de um Sistema de Gerenciamento para ONGs de Proteção Animal visando otimizar suas operações</w:t>
      </w:r>
    </w:p>
    <w:p w14:paraId="7B98B2A6" w14:textId="77777777" w:rsidR="00057582" w:rsidRPr="00011CF2" w:rsidRDefault="00057582" w:rsidP="009568FA">
      <w:pPr>
        <w:spacing w:after="240" w:line="360" w:lineRule="auto"/>
        <w:jc w:val="center"/>
        <w:rPr>
          <w:rFonts w:ascii="Arial" w:eastAsia="Times New Roman" w:hAnsi="Arial" w:cs="Arial"/>
          <w:sz w:val="24"/>
          <w:szCs w:val="24"/>
          <w:lang w:eastAsia="pt-BR"/>
        </w:rPr>
      </w:pPr>
    </w:p>
    <w:p w14:paraId="728753FF" w14:textId="77777777" w:rsidR="00A46C46" w:rsidRPr="00011CF2" w:rsidRDefault="00A46C46" w:rsidP="009568FA">
      <w:pPr>
        <w:spacing w:after="0" w:line="360" w:lineRule="auto"/>
        <w:jc w:val="center"/>
        <w:rPr>
          <w:rFonts w:ascii="Arial" w:eastAsia="Times New Roman" w:hAnsi="Arial" w:cs="Arial"/>
          <w:color w:val="000000" w:themeColor="text1"/>
          <w:sz w:val="24"/>
          <w:szCs w:val="24"/>
          <w:lang w:eastAsia="pt-BR"/>
        </w:rPr>
      </w:pPr>
    </w:p>
    <w:p w14:paraId="569DE682" w14:textId="77777777" w:rsidR="00A46C46" w:rsidRPr="00011CF2" w:rsidRDefault="00A46C46" w:rsidP="009568FA">
      <w:pPr>
        <w:spacing w:after="0" w:line="360" w:lineRule="auto"/>
        <w:jc w:val="center"/>
        <w:rPr>
          <w:rFonts w:ascii="Arial" w:eastAsia="Times New Roman" w:hAnsi="Arial" w:cs="Arial"/>
          <w:color w:val="000000" w:themeColor="text1"/>
          <w:sz w:val="24"/>
          <w:szCs w:val="24"/>
          <w:lang w:eastAsia="pt-BR"/>
        </w:rPr>
      </w:pPr>
    </w:p>
    <w:p w14:paraId="50BDEDB7" w14:textId="77777777" w:rsidR="00A46C46" w:rsidRDefault="00A46C46" w:rsidP="00C80C89">
      <w:pPr>
        <w:spacing w:after="0" w:line="360" w:lineRule="auto"/>
        <w:rPr>
          <w:rFonts w:ascii="Arial" w:eastAsia="Times New Roman" w:hAnsi="Arial" w:cs="Arial"/>
          <w:color w:val="000000" w:themeColor="text1"/>
          <w:sz w:val="24"/>
          <w:szCs w:val="24"/>
          <w:lang w:eastAsia="pt-BR"/>
        </w:rPr>
      </w:pPr>
    </w:p>
    <w:p w14:paraId="1F7AD4D9" w14:textId="77777777" w:rsidR="00C80C89" w:rsidRPr="00011CF2" w:rsidRDefault="00C80C89" w:rsidP="00C80C89">
      <w:pPr>
        <w:spacing w:after="0" w:line="360" w:lineRule="auto"/>
        <w:rPr>
          <w:rFonts w:ascii="Arial" w:eastAsia="Times New Roman" w:hAnsi="Arial" w:cs="Arial"/>
          <w:color w:val="000000" w:themeColor="text1"/>
          <w:sz w:val="24"/>
          <w:szCs w:val="24"/>
          <w:lang w:eastAsia="pt-BR"/>
        </w:rPr>
      </w:pPr>
    </w:p>
    <w:p w14:paraId="2EAEC720" w14:textId="77777777" w:rsidR="001F2DD0" w:rsidRPr="00011CF2" w:rsidRDefault="001F2DD0" w:rsidP="009568FA">
      <w:pPr>
        <w:spacing w:after="0" w:line="360" w:lineRule="auto"/>
        <w:jc w:val="center"/>
        <w:rPr>
          <w:rFonts w:ascii="Arial" w:eastAsia="Times New Roman" w:hAnsi="Arial" w:cs="Arial"/>
          <w:color w:val="000000" w:themeColor="text1"/>
          <w:sz w:val="24"/>
          <w:szCs w:val="24"/>
          <w:lang w:eastAsia="pt-BR"/>
        </w:rPr>
      </w:pPr>
    </w:p>
    <w:p w14:paraId="34AFBEFF" w14:textId="77777777" w:rsidR="001F2DD0" w:rsidRDefault="001F2DD0" w:rsidP="009568FA">
      <w:pPr>
        <w:spacing w:after="0" w:line="360" w:lineRule="auto"/>
        <w:jc w:val="center"/>
        <w:rPr>
          <w:rFonts w:ascii="Arial" w:eastAsia="Times New Roman" w:hAnsi="Arial" w:cs="Arial"/>
          <w:color w:val="000000" w:themeColor="text1"/>
          <w:sz w:val="24"/>
          <w:szCs w:val="24"/>
          <w:lang w:eastAsia="pt-BR"/>
        </w:rPr>
      </w:pPr>
    </w:p>
    <w:p w14:paraId="52B0CE5C" w14:textId="77777777" w:rsidR="00E67DD3" w:rsidRPr="00011CF2" w:rsidRDefault="00E67DD3" w:rsidP="009568FA">
      <w:pPr>
        <w:spacing w:after="0" w:line="360" w:lineRule="auto"/>
        <w:jc w:val="center"/>
        <w:rPr>
          <w:rFonts w:ascii="Arial" w:eastAsia="Times New Roman" w:hAnsi="Arial" w:cs="Arial"/>
          <w:color w:val="000000" w:themeColor="text1"/>
          <w:sz w:val="24"/>
          <w:szCs w:val="24"/>
          <w:lang w:eastAsia="pt-BR"/>
        </w:rPr>
      </w:pPr>
    </w:p>
    <w:p w14:paraId="0FFD4415" w14:textId="77777777" w:rsidR="00E67DD3" w:rsidRDefault="00E67DD3" w:rsidP="009568FA">
      <w:pPr>
        <w:spacing w:after="0" w:line="360" w:lineRule="auto"/>
        <w:jc w:val="center"/>
        <w:rPr>
          <w:rFonts w:ascii="Arial" w:eastAsia="Times New Roman" w:hAnsi="Arial" w:cs="Arial"/>
          <w:color w:val="000000" w:themeColor="text1"/>
          <w:sz w:val="24"/>
          <w:szCs w:val="24"/>
          <w:lang w:eastAsia="pt-BR"/>
        </w:rPr>
      </w:pPr>
    </w:p>
    <w:p w14:paraId="2BC3CB26" w14:textId="63E980C0" w:rsidR="00057582" w:rsidRPr="00011CF2" w:rsidRDefault="0087758D" w:rsidP="009568FA">
      <w:pPr>
        <w:spacing w:after="0" w:line="360" w:lineRule="auto"/>
        <w:jc w:val="center"/>
        <w:rPr>
          <w:rFonts w:ascii="Arial" w:eastAsia="Times New Roman" w:hAnsi="Arial" w:cs="Arial"/>
          <w:sz w:val="24"/>
          <w:szCs w:val="24"/>
          <w:lang w:eastAsia="pt-BR"/>
        </w:rPr>
      </w:pPr>
      <w:r w:rsidRPr="00011CF2">
        <w:rPr>
          <w:rFonts w:ascii="Arial" w:eastAsia="Times New Roman" w:hAnsi="Arial" w:cs="Arial"/>
          <w:color w:val="000000" w:themeColor="text1"/>
          <w:sz w:val="24"/>
          <w:szCs w:val="24"/>
          <w:lang w:eastAsia="pt-BR"/>
        </w:rPr>
        <w:t>SÃO PAULO</w:t>
      </w:r>
    </w:p>
    <w:p w14:paraId="059355A6" w14:textId="1B300DB0" w:rsidR="00E67DD3" w:rsidRDefault="0087758D" w:rsidP="0087758D">
      <w:pPr>
        <w:spacing w:after="0" w:line="360" w:lineRule="auto"/>
        <w:jc w:val="center"/>
        <w:rPr>
          <w:rFonts w:ascii="Arial" w:eastAsia="Times New Roman" w:hAnsi="Arial" w:cs="Arial"/>
          <w:color w:val="000000" w:themeColor="text1"/>
          <w:sz w:val="24"/>
          <w:szCs w:val="24"/>
          <w:lang w:eastAsia="pt-BR"/>
        </w:rPr>
      </w:pPr>
      <w:r w:rsidRPr="00011CF2">
        <w:rPr>
          <w:rFonts w:ascii="Arial" w:eastAsia="Times New Roman" w:hAnsi="Arial" w:cs="Arial"/>
          <w:color w:val="000000" w:themeColor="text1"/>
          <w:sz w:val="24"/>
          <w:szCs w:val="24"/>
          <w:lang w:eastAsia="pt-BR"/>
        </w:rPr>
        <w:t>202</w:t>
      </w:r>
      <w:r w:rsidR="00982FAE">
        <w:rPr>
          <w:rFonts w:ascii="Arial" w:eastAsia="Times New Roman" w:hAnsi="Arial" w:cs="Arial"/>
          <w:color w:val="000000" w:themeColor="text1"/>
          <w:sz w:val="24"/>
          <w:szCs w:val="24"/>
          <w:lang w:eastAsia="pt-BR"/>
        </w:rPr>
        <w:t>4</w:t>
      </w:r>
      <w:r w:rsidR="00E67DD3">
        <w:rPr>
          <w:rFonts w:ascii="Arial" w:eastAsia="Times New Roman" w:hAnsi="Arial" w:cs="Arial"/>
          <w:color w:val="000000" w:themeColor="text1"/>
          <w:sz w:val="24"/>
          <w:szCs w:val="24"/>
          <w:lang w:eastAsia="pt-BR"/>
        </w:rPr>
        <w:br w:type="page"/>
      </w:r>
    </w:p>
    <w:p w14:paraId="0E418711" w14:textId="0882C3E3" w:rsidR="00EE7979" w:rsidRDefault="00EE7979" w:rsidP="00F80C8F">
      <w:pPr>
        <w:spacing w:after="0" w:line="360" w:lineRule="auto"/>
        <w:rPr>
          <w:rFonts w:ascii="Arial" w:eastAsia="Times New Roman" w:hAnsi="Arial" w:cs="Arial"/>
          <w:color w:val="000000" w:themeColor="text1"/>
          <w:sz w:val="24"/>
          <w:szCs w:val="24"/>
          <w:lang w:eastAsia="pt-BR"/>
        </w:rPr>
        <w:sectPr w:rsidR="00EE7979" w:rsidSect="004C7835">
          <w:headerReference w:type="default" r:id="rId11"/>
          <w:headerReference w:type="first" r:id="rId12"/>
          <w:type w:val="nextColumn"/>
          <w:pgSz w:w="11906" w:h="16838"/>
          <w:pgMar w:top="1417" w:right="1701" w:bottom="1417" w:left="1701" w:header="708" w:footer="708" w:gutter="0"/>
          <w:cols w:space="708"/>
          <w:docGrid w:linePitch="360"/>
        </w:sectPr>
      </w:pPr>
    </w:p>
    <w:p w14:paraId="1672930F" w14:textId="2AC2DDA2" w:rsidR="00A93219" w:rsidRDefault="000531C0" w:rsidP="00A91C9D">
      <w:pPr>
        <w:spacing w:after="0" w:line="360" w:lineRule="auto"/>
        <w:jc w:val="center"/>
        <w:rPr>
          <w:rFonts w:ascii="Arial" w:hAnsi="Arial" w:cs="Arial"/>
          <w:b/>
          <w:bCs/>
          <w:sz w:val="28"/>
          <w:szCs w:val="28"/>
        </w:rPr>
      </w:pPr>
      <w:r>
        <w:rPr>
          <w:rFonts w:ascii="Arial" w:hAnsi="Arial" w:cs="Arial"/>
          <w:b/>
          <w:bCs/>
          <w:sz w:val="28"/>
          <w:szCs w:val="28"/>
        </w:rPr>
        <w:lastRenderedPageBreak/>
        <w:t>RESUMO</w:t>
      </w:r>
    </w:p>
    <w:p w14:paraId="04E57102" w14:textId="77777777" w:rsidR="009D229A" w:rsidRDefault="009D229A" w:rsidP="0098234E">
      <w:pPr>
        <w:spacing w:after="0" w:line="360" w:lineRule="auto"/>
        <w:ind w:firstLine="851"/>
        <w:rPr>
          <w:rFonts w:ascii="Arial" w:hAnsi="Arial" w:cs="Arial"/>
          <w:sz w:val="24"/>
          <w:szCs w:val="24"/>
        </w:rPr>
      </w:pPr>
    </w:p>
    <w:p w14:paraId="795D3793" w14:textId="4E6E9F63" w:rsidR="00A93219" w:rsidRPr="00A93219" w:rsidRDefault="00A93219" w:rsidP="00A93219">
      <w:pPr>
        <w:spacing w:after="0" w:line="240" w:lineRule="auto"/>
        <w:ind w:firstLine="851"/>
        <w:rPr>
          <w:rFonts w:ascii="Arial" w:hAnsi="Arial" w:cs="Arial"/>
          <w:sz w:val="24"/>
          <w:szCs w:val="24"/>
        </w:rPr>
      </w:pPr>
      <w:r w:rsidRPr="00A93219">
        <w:rPr>
          <w:rFonts w:ascii="Arial" w:hAnsi="Arial" w:cs="Arial"/>
          <w:sz w:val="24"/>
          <w:szCs w:val="24"/>
        </w:rPr>
        <w:t xml:space="preserve">Nos últimos anos, houve um aumento significativo no número de ONGs dedicadas ao cuidado e proteção dos animais. No entanto, muitas dessas organizações enfrentam desafios administrativos que afetam sua eficiência. Este trabalho tem como objetivo desenvolver um sistema de gerenciamento específico para ONGs de animais, visando otimizar suas operações e melhorar a qualidade de vida dos animais sob seus cuidados. </w:t>
      </w:r>
    </w:p>
    <w:p w14:paraId="1C73E8F0" w14:textId="77777777" w:rsidR="00A212D1" w:rsidRDefault="00A93219" w:rsidP="00A93219">
      <w:pPr>
        <w:spacing w:after="0" w:line="240" w:lineRule="auto"/>
        <w:ind w:firstLine="851"/>
        <w:rPr>
          <w:rFonts w:ascii="Arial" w:hAnsi="Arial" w:cs="Arial"/>
          <w:sz w:val="24"/>
          <w:szCs w:val="24"/>
        </w:rPr>
      </w:pPr>
      <w:r w:rsidRPr="00A93219">
        <w:rPr>
          <w:rFonts w:ascii="Arial" w:hAnsi="Arial" w:cs="Arial"/>
          <w:sz w:val="24"/>
          <w:szCs w:val="24"/>
        </w:rPr>
        <w:t xml:space="preserve">Espera-se que essa solução tecnológica melhore a eficiência operacional, a comunicação interna e o acompanhamento dos animais resgatados. A implementação desse sistema busca fortalecer o trabalho das ONGs de animais e promover a conscientização sobre a proteção animal. </w:t>
      </w:r>
    </w:p>
    <w:p w14:paraId="38F1378E" w14:textId="77777777" w:rsidR="00A212D1" w:rsidRDefault="00A212D1" w:rsidP="00A93219">
      <w:pPr>
        <w:spacing w:after="0" w:line="240" w:lineRule="auto"/>
        <w:ind w:firstLine="851"/>
        <w:rPr>
          <w:rFonts w:ascii="Arial" w:hAnsi="Arial" w:cs="Arial"/>
          <w:sz w:val="24"/>
          <w:szCs w:val="24"/>
        </w:rPr>
      </w:pPr>
    </w:p>
    <w:p w14:paraId="01EDA2ED" w14:textId="1BA1831B" w:rsidR="00746555" w:rsidRPr="009D229A" w:rsidRDefault="00746555" w:rsidP="008329F9">
      <w:pPr>
        <w:spacing w:after="0" w:line="240" w:lineRule="auto"/>
        <w:rPr>
          <w:rFonts w:ascii="Arial" w:eastAsia="Times New Roman" w:hAnsi="Arial" w:cs="Arial"/>
          <w:color w:val="000000" w:themeColor="text1"/>
          <w:sz w:val="28"/>
          <w:szCs w:val="28"/>
          <w:lang w:val="en-US" w:eastAsia="pt-BR"/>
        </w:rPr>
      </w:pPr>
      <w:r w:rsidRPr="009D229A">
        <w:rPr>
          <w:rFonts w:ascii="Arial" w:hAnsi="Arial" w:cs="Arial"/>
          <w:sz w:val="28"/>
          <w:szCs w:val="28"/>
          <w:lang w:val="en-US"/>
        </w:rPr>
        <w:br w:type="page"/>
      </w:r>
    </w:p>
    <w:p w14:paraId="046BC42D" w14:textId="4FC27A53" w:rsidR="00754B8D" w:rsidRPr="0024200E" w:rsidRDefault="00F40369" w:rsidP="0024200E">
      <w:pPr>
        <w:spacing w:after="0"/>
        <w:jc w:val="center"/>
        <w:rPr>
          <w:rFonts w:ascii="Arial" w:hAnsi="Arial" w:cs="Arial"/>
          <w:b/>
          <w:bCs/>
          <w:sz w:val="28"/>
          <w:szCs w:val="28"/>
        </w:rPr>
      </w:pPr>
      <w:r w:rsidRPr="0024200E">
        <w:rPr>
          <w:rFonts w:ascii="Arial" w:hAnsi="Arial" w:cs="Arial"/>
          <w:b/>
          <w:bCs/>
          <w:sz w:val="28"/>
          <w:szCs w:val="28"/>
        </w:rPr>
        <w:lastRenderedPageBreak/>
        <w:t>Í</w:t>
      </w:r>
      <w:r w:rsidR="00F25626" w:rsidRPr="0024200E">
        <w:rPr>
          <w:rFonts w:ascii="Arial" w:hAnsi="Arial" w:cs="Arial"/>
          <w:b/>
          <w:bCs/>
          <w:sz w:val="28"/>
          <w:szCs w:val="28"/>
        </w:rPr>
        <w:t xml:space="preserve">ndice de </w:t>
      </w:r>
      <w:r w:rsidR="002771D2">
        <w:rPr>
          <w:rFonts w:ascii="Arial" w:hAnsi="Arial" w:cs="Arial"/>
          <w:b/>
          <w:bCs/>
          <w:sz w:val="28"/>
          <w:szCs w:val="28"/>
        </w:rPr>
        <w:t>figuras</w:t>
      </w:r>
    </w:p>
    <w:p w14:paraId="1A6FC903" w14:textId="77777777" w:rsidR="00754B8D" w:rsidRPr="00AC52A3" w:rsidRDefault="00754B8D" w:rsidP="0024200E">
      <w:pPr>
        <w:spacing w:after="0"/>
        <w:rPr>
          <w:rFonts w:ascii="Arial" w:hAnsi="Arial" w:cs="Arial"/>
        </w:rPr>
      </w:pPr>
    </w:p>
    <w:p w14:paraId="3007CC4D" w14:textId="1B33E2AA" w:rsidR="00CA684D" w:rsidRDefault="001939F7">
      <w:pPr>
        <w:pStyle w:val="ndicedeilustraes"/>
        <w:tabs>
          <w:tab w:val="right" w:leader="dot" w:pos="8494"/>
        </w:tabs>
        <w:rPr>
          <w:rFonts w:eastAsiaTheme="minorEastAsia"/>
          <w:noProof/>
          <w:kern w:val="2"/>
          <w:lang w:eastAsia="pt-BR"/>
          <w14:ligatures w14:val="standardContextual"/>
        </w:rPr>
      </w:pPr>
      <w:r w:rsidRPr="00AC52A3">
        <w:rPr>
          <w:rFonts w:ascii="Arial" w:hAnsi="Arial" w:cs="Arial"/>
        </w:rPr>
        <w:fldChar w:fldCharType="begin"/>
      </w:r>
      <w:r w:rsidRPr="00AC52A3">
        <w:rPr>
          <w:rFonts w:ascii="Arial" w:hAnsi="Arial" w:cs="Arial"/>
        </w:rPr>
        <w:instrText xml:space="preserve"> TOC \h \z \c "Figura" </w:instrText>
      </w:r>
      <w:r w:rsidRPr="00AC52A3">
        <w:rPr>
          <w:rFonts w:ascii="Arial" w:hAnsi="Arial" w:cs="Arial"/>
        </w:rPr>
        <w:fldChar w:fldCharType="separate"/>
      </w:r>
      <w:hyperlink w:anchor="_Toc138274145" w:history="1">
        <w:r w:rsidR="00CA684D" w:rsidRPr="009A489A">
          <w:rPr>
            <w:rStyle w:val="Hyperlink"/>
            <w:rFonts w:ascii="Arial" w:hAnsi="Arial" w:cs="Arial"/>
            <w:b/>
            <w:bCs/>
            <w:noProof/>
          </w:rPr>
          <w:t>Figura 1: Tela Principal Geral.</w:t>
        </w:r>
        <w:r w:rsidR="00CA684D" w:rsidRPr="009A489A">
          <w:rPr>
            <w:rStyle w:val="Hyperlink"/>
            <w:noProof/>
          </w:rPr>
          <w:t xml:space="preserve"> </w:t>
        </w:r>
        <w:r w:rsidR="00CA684D" w:rsidRPr="009A489A">
          <w:rPr>
            <w:rStyle w:val="Hyperlink"/>
            <w:rFonts w:ascii="Arial" w:hAnsi="Arial" w:cs="Arial"/>
            <w:b/>
            <w:noProof/>
          </w:rPr>
          <w:t xml:space="preserve">Fonte: Autoria própria, </w:t>
        </w:r>
        <w:r w:rsidR="0097707B" w:rsidRPr="0097707B">
          <w:rPr>
            <w:rStyle w:val="Hyperlink"/>
            <w:rFonts w:ascii="Arial" w:hAnsi="Arial" w:cs="Arial"/>
            <w:b/>
            <w:noProof/>
          </w:rPr>
          <w:t>2024</w:t>
        </w:r>
        <w:r w:rsidR="00CA684D" w:rsidRPr="009A489A">
          <w:rPr>
            <w:rStyle w:val="Hyperlink"/>
            <w:rFonts w:ascii="Arial" w:hAnsi="Arial" w:cs="Arial"/>
            <w:b/>
            <w:noProof/>
          </w:rPr>
          <w:t>.</w:t>
        </w:r>
        <w:r w:rsidR="00CA684D">
          <w:rPr>
            <w:noProof/>
            <w:webHidden/>
          </w:rPr>
          <w:tab/>
        </w:r>
        <w:r w:rsidR="00CA684D">
          <w:rPr>
            <w:noProof/>
            <w:webHidden/>
          </w:rPr>
          <w:fldChar w:fldCharType="begin"/>
        </w:r>
        <w:r w:rsidR="00CA684D">
          <w:rPr>
            <w:noProof/>
            <w:webHidden/>
          </w:rPr>
          <w:instrText xml:space="preserve"> PAGEREF _Toc138274145 \h </w:instrText>
        </w:r>
        <w:r w:rsidR="00CA684D">
          <w:rPr>
            <w:noProof/>
            <w:webHidden/>
          </w:rPr>
        </w:r>
        <w:r w:rsidR="00CA684D">
          <w:rPr>
            <w:noProof/>
            <w:webHidden/>
          </w:rPr>
          <w:fldChar w:fldCharType="separate"/>
        </w:r>
        <w:r w:rsidR="00F66F93">
          <w:rPr>
            <w:noProof/>
            <w:webHidden/>
          </w:rPr>
          <w:t>17</w:t>
        </w:r>
        <w:r w:rsidR="00CA684D">
          <w:rPr>
            <w:noProof/>
            <w:webHidden/>
          </w:rPr>
          <w:fldChar w:fldCharType="end"/>
        </w:r>
      </w:hyperlink>
    </w:p>
    <w:p w14:paraId="363581FC" w14:textId="189C39B6" w:rsidR="00CA684D" w:rsidRDefault="00000000">
      <w:pPr>
        <w:pStyle w:val="ndicedeilustraes"/>
        <w:tabs>
          <w:tab w:val="right" w:leader="dot" w:pos="8494"/>
        </w:tabs>
        <w:rPr>
          <w:rFonts w:eastAsiaTheme="minorEastAsia"/>
          <w:noProof/>
          <w:kern w:val="2"/>
          <w:lang w:eastAsia="pt-BR"/>
          <w14:ligatures w14:val="standardContextual"/>
        </w:rPr>
      </w:pPr>
      <w:hyperlink w:anchor="_Toc138274146" w:history="1">
        <w:r w:rsidR="00CA684D" w:rsidRPr="009A489A">
          <w:rPr>
            <w:rStyle w:val="Hyperlink"/>
            <w:rFonts w:ascii="Arial" w:eastAsia="Times New Roman" w:hAnsi="Arial" w:cs="Arial"/>
            <w:b/>
            <w:bCs/>
            <w:noProof/>
            <w:lang w:eastAsia="pt-BR"/>
          </w:rPr>
          <w:t>Figura 2: Tela de Cadastro.</w:t>
        </w:r>
        <w:r w:rsidR="00CA684D" w:rsidRPr="009A489A">
          <w:rPr>
            <w:rStyle w:val="Hyperlink"/>
            <w:rFonts w:ascii="Arial" w:hAnsi="Arial" w:cs="Arial"/>
            <w:b/>
            <w:bCs/>
            <w:noProof/>
          </w:rPr>
          <w:t xml:space="preserve"> Fonte: Autoria própria, </w:t>
        </w:r>
        <w:r w:rsidR="0097707B" w:rsidRPr="0097707B">
          <w:rPr>
            <w:rStyle w:val="Hyperlink"/>
            <w:rFonts w:ascii="Arial" w:hAnsi="Arial" w:cs="Arial"/>
            <w:b/>
            <w:bCs/>
            <w:noProof/>
          </w:rPr>
          <w:t>2024</w:t>
        </w:r>
        <w:r w:rsidR="00CA684D" w:rsidRPr="009A489A">
          <w:rPr>
            <w:rStyle w:val="Hyperlink"/>
            <w:rFonts w:ascii="Arial" w:hAnsi="Arial" w:cs="Arial"/>
            <w:b/>
            <w:bCs/>
            <w:noProof/>
          </w:rPr>
          <w:t>.</w:t>
        </w:r>
        <w:r w:rsidR="00CA684D">
          <w:rPr>
            <w:noProof/>
            <w:webHidden/>
          </w:rPr>
          <w:tab/>
        </w:r>
        <w:r w:rsidR="00CA684D">
          <w:rPr>
            <w:noProof/>
            <w:webHidden/>
          </w:rPr>
          <w:fldChar w:fldCharType="begin"/>
        </w:r>
        <w:r w:rsidR="00CA684D">
          <w:rPr>
            <w:noProof/>
            <w:webHidden/>
          </w:rPr>
          <w:instrText xml:space="preserve"> PAGEREF _Toc138274146 \h </w:instrText>
        </w:r>
        <w:r w:rsidR="00CA684D">
          <w:rPr>
            <w:noProof/>
            <w:webHidden/>
          </w:rPr>
        </w:r>
        <w:r w:rsidR="00CA684D">
          <w:rPr>
            <w:noProof/>
            <w:webHidden/>
          </w:rPr>
          <w:fldChar w:fldCharType="separate"/>
        </w:r>
        <w:r w:rsidR="00F66F93">
          <w:rPr>
            <w:noProof/>
            <w:webHidden/>
          </w:rPr>
          <w:t>17</w:t>
        </w:r>
        <w:r w:rsidR="00CA684D">
          <w:rPr>
            <w:noProof/>
            <w:webHidden/>
          </w:rPr>
          <w:fldChar w:fldCharType="end"/>
        </w:r>
      </w:hyperlink>
    </w:p>
    <w:p w14:paraId="3DC87C7C" w14:textId="1D9CAF39" w:rsidR="00CA684D" w:rsidRDefault="00000000">
      <w:pPr>
        <w:pStyle w:val="ndicedeilustraes"/>
        <w:tabs>
          <w:tab w:val="right" w:leader="dot" w:pos="8494"/>
        </w:tabs>
        <w:rPr>
          <w:rFonts w:eastAsiaTheme="minorEastAsia"/>
          <w:noProof/>
          <w:kern w:val="2"/>
          <w:lang w:eastAsia="pt-BR"/>
          <w14:ligatures w14:val="standardContextual"/>
        </w:rPr>
      </w:pPr>
      <w:hyperlink w:anchor="_Toc138274147" w:history="1">
        <w:r w:rsidR="00CA684D" w:rsidRPr="009A489A">
          <w:rPr>
            <w:rStyle w:val="Hyperlink"/>
            <w:rFonts w:ascii="Arial" w:eastAsia="Times New Roman" w:hAnsi="Arial" w:cs="Arial"/>
            <w:b/>
            <w:bCs/>
            <w:noProof/>
            <w:lang w:eastAsia="pt-BR"/>
          </w:rPr>
          <w:t xml:space="preserve">Figura 3: Tela de Login. </w:t>
        </w:r>
        <w:r w:rsidR="00CA684D" w:rsidRPr="009A489A">
          <w:rPr>
            <w:rStyle w:val="Hyperlink"/>
            <w:rFonts w:ascii="Arial" w:hAnsi="Arial" w:cs="Arial"/>
            <w:b/>
            <w:bCs/>
            <w:noProof/>
          </w:rPr>
          <w:t xml:space="preserve">Fonte: Autoria própria, </w:t>
        </w:r>
        <w:r w:rsidR="0097707B" w:rsidRPr="0097707B">
          <w:rPr>
            <w:rStyle w:val="Hyperlink"/>
            <w:rFonts w:ascii="Arial" w:hAnsi="Arial" w:cs="Arial"/>
            <w:b/>
            <w:bCs/>
            <w:noProof/>
          </w:rPr>
          <w:t>2024</w:t>
        </w:r>
        <w:r w:rsidR="00CA684D" w:rsidRPr="009A489A">
          <w:rPr>
            <w:rStyle w:val="Hyperlink"/>
            <w:rFonts w:ascii="Arial" w:hAnsi="Arial" w:cs="Arial"/>
            <w:b/>
            <w:bCs/>
            <w:noProof/>
          </w:rPr>
          <w:t>.</w:t>
        </w:r>
        <w:r w:rsidR="00CA684D">
          <w:rPr>
            <w:noProof/>
            <w:webHidden/>
          </w:rPr>
          <w:tab/>
        </w:r>
        <w:r w:rsidR="00CA684D">
          <w:rPr>
            <w:noProof/>
            <w:webHidden/>
          </w:rPr>
          <w:fldChar w:fldCharType="begin"/>
        </w:r>
        <w:r w:rsidR="00CA684D">
          <w:rPr>
            <w:noProof/>
            <w:webHidden/>
          </w:rPr>
          <w:instrText xml:space="preserve"> PAGEREF _Toc138274147 \h </w:instrText>
        </w:r>
        <w:r w:rsidR="00CA684D">
          <w:rPr>
            <w:noProof/>
            <w:webHidden/>
          </w:rPr>
        </w:r>
        <w:r w:rsidR="00CA684D">
          <w:rPr>
            <w:noProof/>
            <w:webHidden/>
          </w:rPr>
          <w:fldChar w:fldCharType="separate"/>
        </w:r>
        <w:r w:rsidR="00F66F93">
          <w:rPr>
            <w:noProof/>
            <w:webHidden/>
          </w:rPr>
          <w:t>18</w:t>
        </w:r>
        <w:r w:rsidR="00CA684D">
          <w:rPr>
            <w:noProof/>
            <w:webHidden/>
          </w:rPr>
          <w:fldChar w:fldCharType="end"/>
        </w:r>
      </w:hyperlink>
    </w:p>
    <w:p w14:paraId="4F5C7604" w14:textId="4E4CF9FD" w:rsidR="00CA684D" w:rsidRDefault="00000000">
      <w:pPr>
        <w:pStyle w:val="ndicedeilustraes"/>
        <w:tabs>
          <w:tab w:val="right" w:leader="dot" w:pos="8494"/>
        </w:tabs>
        <w:rPr>
          <w:rFonts w:eastAsiaTheme="minorEastAsia"/>
          <w:noProof/>
          <w:kern w:val="2"/>
          <w:lang w:eastAsia="pt-BR"/>
          <w14:ligatures w14:val="standardContextual"/>
        </w:rPr>
      </w:pPr>
      <w:hyperlink w:anchor="_Toc138274148" w:history="1">
        <w:r w:rsidR="00CA684D" w:rsidRPr="009A489A">
          <w:rPr>
            <w:rStyle w:val="Hyperlink"/>
            <w:rFonts w:ascii="Arial" w:eastAsia="Times New Roman" w:hAnsi="Arial" w:cs="Arial"/>
            <w:b/>
            <w:bCs/>
            <w:noProof/>
            <w:lang w:eastAsia="pt-BR"/>
          </w:rPr>
          <w:t>Figura 4: Tela Principal após Login.</w:t>
        </w:r>
        <w:r w:rsidR="00CA684D" w:rsidRPr="009A489A">
          <w:rPr>
            <w:rStyle w:val="Hyperlink"/>
            <w:rFonts w:ascii="Arial" w:hAnsi="Arial" w:cs="Arial"/>
            <w:b/>
            <w:bCs/>
            <w:noProof/>
          </w:rPr>
          <w:t xml:space="preserve"> Fonte: Autoria própria, </w:t>
        </w:r>
        <w:r w:rsidR="0097707B" w:rsidRPr="0097707B">
          <w:rPr>
            <w:rStyle w:val="Hyperlink"/>
            <w:rFonts w:ascii="Arial" w:hAnsi="Arial" w:cs="Arial"/>
            <w:b/>
            <w:bCs/>
            <w:noProof/>
          </w:rPr>
          <w:t>2024</w:t>
        </w:r>
        <w:r w:rsidR="00CA684D" w:rsidRPr="009A489A">
          <w:rPr>
            <w:rStyle w:val="Hyperlink"/>
            <w:rFonts w:ascii="Arial" w:hAnsi="Arial" w:cs="Arial"/>
            <w:b/>
            <w:bCs/>
            <w:noProof/>
          </w:rPr>
          <w:t>.</w:t>
        </w:r>
        <w:r w:rsidR="00CA684D">
          <w:rPr>
            <w:noProof/>
            <w:webHidden/>
          </w:rPr>
          <w:tab/>
        </w:r>
        <w:r w:rsidR="00CA684D">
          <w:rPr>
            <w:noProof/>
            <w:webHidden/>
          </w:rPr>
          <w:fldChar w:fldCharType="begin"/>
        </w:r>
        <w:r w:rsidR="00CA684D">
          <w:rPr>
            <w:noProof/>
            <w:webHidden/>
          </w:rPr>
          <w:instrText xml:space="preserve"> PAGEREF _Toc138274148 \h </w:instrText>
        </w:r>
        <w:r w:rsidR="00CA684D">
          <w:rPr>
            <w:noProof/>
            <w:webHidden/>
          </w:rPr>
        </w:r>
        <w:r w:rsidR="00CA684D">
          <w:rPr>
            <w:noProof/>
            <w:webHidden/>
          </w:rPr>
          <w:fldChar w:fldCharType="separate"/>
        </w:r>
        <w:r w:rsidR="00F66F93">
          <w:rPr>
            <w:noProof/>
            <w:webHidden/>
          </w:rPr>
          <w:t>18</w:t>
        </w:r>
        <w:r w:rsidR="00CA684D">
          <w:rPr>
            <w:noProof/>
            <w:webHidden/>
          </w:rPr>
          <w:fldChar w:fldCharType="end"/>
        </w:r>
      </w:hyperlink>
    </w:p>
    <w:p w14:paraId="2928508B" w14:textId="128F8D4D" w:rsidR="00CA684D" w:rsidRDefault="00000000">
      <w:pPr>
        <w:pStyle w:val="ndicedeilustraes"/>
        <w:tabs>
          <w:tab w:val="right" w:leader="dot" w:pos="8494"/>
        </w:tabs>
        <w:rPr>
          <w:rFonts w:eastAsiaTheme="minorEastAsia"/>
          <w:noProof/>
          <w:kern w:val="2"/>
          <w:lang w:eastAsia="pt-BR"/>
          <w14:ligatures w14:val="standardContextual"/>
        </w:rPr>
      </w:pPr>
      <w:hyperlink w:anchor="_Toc138274149" w:history="1">
        <w:r w:rsidR="00CA684D" w:rsidRPr="009A489A">
          <w:rPr>
            <w:rStyle w:val="Hyperlink"/>
            <w:rFonts w:ascii="Arial" w:eastAsia="Times New Roman" w:hAnsi="Arial" w:cs="Arial"/>
            <w:b/>
            <w:bCs/>
            <w:noProof/>
            <w:lang w:eastAsia="pt-BR"/>
          </w:rPr>
          <w:t>Figura 5: Lista de Cadastros.</w:t>
        </w:r>
        <w:r w:rsidR="00CA684D" w:rsidRPr="009A489A">
          <w:rPr>
            <w:rStyle w:val="Hyperlink"/>
            <w:rFonts w:ascii="Arial" w:hAnsi="Arial" w:cs="Arial"/>
            <w:b/>
            <w:bCs/>
            <w:noProof/>
          </w:rPr>
          <w:t xml:space="preserve"> Fonte: Autoria própria, </w:t>
        </w:r>
        <w:r w:rsidR="0097707B" w:rsidRPr="0097707B">
          <w:rPr>
            <w:rStyle w:val="Hyperlink"/>
            <w:rFonts w:ascii="Arial" w:hAnsi="Arial" w:cs="Arial"/>
            <w:b/>
            <w:bCs/>
            <w:noProof/>
          </w:rPr>
          <w:t>2024</w:t>
        </w:r>
        <w:r w:rsidR="00CA684D" w:rsidRPr="009A489A">
          <w:rPr>
            <w:rStyle w:val="Hyperlink"/>
            <w:rFonts w:ascii="Arial" w:hAnsi="Arial" w:cs="Arial"/>
            <w:b/>
            <w:bCs/>
            <w:noProof/>
          </w:rPr>
          <w:t>.</w:t>
        </w:r>
        <w:r w:rsidR="00CA684D">
          <w:rPr>
            <w:noProof/>
            <w:webHidden/>
          </w:rPr>
          <w:tab/>
        </w:r>
        <w:r w:rsidR="00CA684D">
          <w:rPr>
            <w:noProof/>
            <w:webHidden/>
          </w:rPr>
          <w:fldChar w:fldCharType="begin"/>
        </w:r>
        <w:r w:rsidR="00CA684D">
          <w:rPr>
            <w:noProof/>
            <w:webHidden/>
          </w:rPr>
          <w:instrText xml:space="preserve"> PAGEREF _Toc138274149 \h </w:instrText>
        </w:r>
        <w:r w:rsidR="00CA684D">
          <w:rPr>
            <w:noProof/>
            <w:webHidden/>
          </w:rPr>
        </w:r>
        <w:r w:rsidR="00CA684D">
          <w:rPr>
            <w:noProof/>
            <w:webHidden/>
          </w:rPr>
          <w:fldChar w:fldCharType="separate"/>
        </w:r>
        <w:r w:rsidR="00F66F93">
          <w:rPr>
            <w:noProof/>
            <w:webHidden/>
          </w:rPr>
          <w:t>19</w:t>
        </w:r>
        <w:r w:rsidR="00CA684D">
          <w:rPr>
            <w:noProof/>
            <w:webHidden/>
          </w:rPr>
          <w:fldChar w:fldCharType="end"/>
        </w:r>
      </w:hyperlink>
    </w:p>
    <w:p w14:paraId="0AA6BD37" w14:textId="7231211E" w:rsidR="00CA684D" w:rsidRDefault="00000000">
      <w:pPr>
        <w:pStyle w:val="ndicedeilustraes"/>
        <w:tabs>
          <w:tab w:val="right" w:leader="dot" w:pos="8494"/>
        </w:tabs>
        <w:rPr>
          <w:rFonts w:eastAsiaTheme="minorEastAsia"/>
          <w:noProof/>
          <w:kern w:val="2"/>
          <w:lang w:eastAsia="pt-BR"/>
          <w14:ligatures w14:val="standardContextual"/>
        </w:rPr>
      </w:pPr>
      <w:hyperlink w:anchor="_Toc138274150" w:history="1">
        <w:r w:rsidR="00CA684D" w:rsidRPr="009A489A">
          <w:rPr>
            <w:rStyle w:val="Hyperlink"/>
            <w:rFonts w:ascii="Arial" w:eastAsia="Times New Roman" w:hAnsi="Arial" w:cs="Arial"/>
            <w:b/>
            <w:bCs/>
            <w:noProof/>
            <w:lang w:eastAsia="pt-BR"/>
          </w:rPr>
          <w:t>Figura 6: Gerenciamento de Usuários.</w:t>
        </w:r>
        <w:r w:rsidR="00CA684D" w:rsidRPr="009A489A">
          <w:rPr>
            <w:rStyle w:val="Hyperlink"/>
            <w:rFonts w:ascii="Arial" w:hAnsi="Arial" w:cs="Arial"/>
            <w:b/>
            <w:bCs/>
            <w:noProof/>
          </w:rPr>
          <w:t xml:space="preserve"> Fonte: Autoria própria, </w:t>
        </w:r>
        <w:r w:rsidR="0097707B" w:rsidRPr="0097707B">
          <w:rPr>
            <w:rStyle w:val="Hyperlink"/>
            <w:rFonts w:ascii="Arial" w:hAnsi="Arial" w:cs="Arial"/>
            <w:b/>
            <w:bCs/>
            <w:noProof/>
          </w:rPr>
          <w:t>2024</w:t>
        </w:r>
        <w:r w:rsidR="00CA684D" w:rsidRPr="009A489A">
          <w:rPr>
            <w:rStyle w:val="Hyperlink"/>
            <w:rFonts w:ascii="Arial" w:hAnsi="Arial" w:cs="Arial"/>
            <w:b/>
            <w:bCs/>
            <w:noProof/>
          </w:rPr>
          <w:t>.</w:t>
        </w:r>
        <w:r w:rsidR="00CA684D">
          <w:rPr>
            <w:noProof/>
            <w:webHidden/>
          </w:rPr>
          <w:tab/>
        </w:r>
        <w:r w:rsidR="00CA684D">
          <w:rPr>
            <w:noProof/>
            <w:webHidden/>
          </w:rPr>
          <w:fldChar w:fldCharType="begin"/>
        </w:r>
        <w:r w:rsidR="00CA684D">
          <w:rPr>
            <w:noProof/>
            <w:webHidden/>
          </w:rPr>
          <w:instrText xml:space="preserve"> PAGEREF _Toc138274150 \h </w:instrText>
        </w:r>
        <w:r w:rsidR="00CA684D">
          <w:rPr>
            <w:noProof/>
            <w:webHidden/>
          </w:rPr>
        </w:r>
        <w:r w:rsidR="00CA684D">
          <w:rPr>
            <w:noProof/>
            <w:webHidden/>
          </w:rPr>
          <w:fldChar w:fldCharType="separate"/>
        </w:r>
        <w:r w:rsidR="00F66F93">
          <w:rPr>
            <w:noProof/>
            <w:webHidden/>
          </w:rPr>
          <w:t>19</w:t>
        </w:r>
        <w:r w:rsidR="00CA684D">
          <w:rPr>
            <w:noProof/>
            <w:webHidden/>
          </w:rPr>
          <w:fldChar w:fldCharType="end"/>
        </w:r>
      </w:hyperlink>
    </w:p>
    <w:p w14:paraId="39B59CDB" w14:textId="01473943" w:rsidR="00CA684D" w:rsidRDefault="00000000">
      <w:pPr>
        <w:pStyle w:val="ndicedeilustraes"/>
        <w:tabs>
          <w:tab w:val="right" w:leader="dot" w:pos="8494"/>
        </w:tabs>
        <w:rPr>
          <w:rFonts w:eastAsiaTheme="minorEastAsia"/>
          <w:noProof/>
          <w:kern w:val="2"/>
          <w:lang w:eastAsia="pt-BR"/>
          <w14:ligatures w14:val="standardContextual"/>
        </w:rPr>
      </w:pPr>
      <w:hyperlink w:anchor="_Toc138274151" w:history="1">
        <w:r w:rsidR="00CA684D" w:rsidRPr="009A489A">
          <w:rPr>
            <w:rStyle w:val="Hyperlink"/>
            <w:rFonts w:ascii="Arial" w:eastAsia="Times New Roman" w:hAnsi="Arial" w:cs="Arial"/>
            <w:b/>
            <w:bCs/>
            <w:noProof/>
            <w:lang w:eastAsia="pt-BR"/>
          </w:rPr>
          <w:t xml:space="preserve">Figura 7: Tela de Contato. </w:t>
        </w:r>
        <w:r w:rsidR="00CA684D" w:rsidRPr="009A489A">
          <w:rPr>
            <w:rStyle w:val="Hyperlink"/>
            <w:rFonts w:ascii="Arial" w:hAnsi="Arial" w:cs="Arial"/>
            <w:b/>
            <w:bCs/>
            <w:noProof/>
          </w:rPr>
          <w:t>Fonte: Autoria própria, 202</w:t>
        </w:r>
        <w:r w:rsidR="0097707B">
          <w:rPr>
            <w:rStyle w:val="Hyperlink"/>
            <w:rFonts w:ascii="Arial" w:hAnsi="Arial" w:cs="Arial"/>
            <w:b/>
            <w:bCs/>
            <w:noProof/>
          </w:rPr>
          <w:t>4</w:t>
        </w:r>
        <w:r w:rsidR="00CA684D" w:rsidRPr="009A489A">
          <w:rPr>
            <w:rStyle w:val="Hyperlink"/>
            <w:rFonts w:ascii="Arial" w:hAnsi="Arial" w:cs="Arial"/>
            <w:b/>
            <w:bCs/>
            <w:noProof/>
          </w:rPr>
          <w:t>.</w:t>
        </w:r>
        <w:r w:rsidR="00CA684D">
          <w:rPr>
            <w:noProof/>
            <w:webHidden/>
          </w:rPr>
          <w:tab/>
        </w:r>
        <w:r w:rsidR="00CA684D">
          <w:rPr>
            <w:noProof/>
            <w:webHidden/>
          </w:rPr>
          <w:fldChar w:fldCharType="begin"/>
        </w:r>
        <w:r w:rsidR="00CA684D">
          <w:rPr>
            <w:noProof/>
            <w:webHidden/>
          </w:rPr>
          <w:instrText xml:space="preserve"> PAGEREF _Toc138274151 \h </w:instrText>
        </w:r>
        <w:r w:rsidR="00CA684D">
          <w:rPr>
            <w:noProof/>
            <w:webHidden/>
          </w:rPr>
        </w:r>
        <w:r w:rsidR="00CA684D">
          <w:rPr>
            <w:noProof/>
            <w:webHidden/>
          </w:rPr>
          <w:fldChar w:fldCharType="separate"/>
        </w:r>
        <w:r w:rsidR="00F66F93">
          <w:rPr>
            <w:noProof/>
            <w:webHidden/>
          </w:rPr>
          <w:t>20</w:t>
        </w:r>
        <w:r w:rsidR="00CA684D">
          <w:rPr>
            <w:noProof/>
            <w:webHidden/>
          </w:rPr>
          <w:fldChar w:fldCharType="end"/>
        </w:r>
      </w:hyperlink>
    </w:p>
    <w:p w14:paraId="76A96DFC" w14:textId="52B3B30B" w:rsidR="0097707B" w:rsidRPr="00D33B4D" w:rsidRDefault="001939F7" w:rsidP="0097707B">
      <w:pPr>
        <w:spacing w:after="0"/>
        <w:rPr>
          <w:rFonts w:ascii="Arial" w:hAnsi="Arial" w:cs="Arial"/>
          <w:sz w:val="24"/>
          <w:szCs w:val="24"/>
        </w:rPr>
      </w:pPr>
      <w:r w:rsidRPr="00AC52A3">
        <w:rPr>
          <w:rFonts w:ascii="Arial" w:hAnsi="Arial" w:cs="Arial"/>
        </w:rPr>
        <w:fldChar w:fldCharType="end"/>
      </w:r>
      <w:r w:rsidR="0097707B" w:rsidRPr="00D33B4D">
        <w:rPr>
          <w:rFonts w:ascii="Arial" w:hAnsi="Arial" w:cs="Arial"/>
          <w:sz w:val="24"/>
          <w:szCs w:val="24"/>
        </w:rPr>
        <w:t xml:space="preserve"> </w:t>
      </w:r>
    </w:p>
    <w:p w14:paraId="3EC60101" w14:textId="34FC0206" w:rsidR="004765D3" w:rsidRPr="00D33B4D" w:rsidRDefault="004765D3" w:rsidP="0024200E">
      <w:pPr>
        <w:spacing w:after="0"/>
        <w:rPr>
          <w:rFonts w:ascii="Arial" w:hAnsi="Arial" w:cs="Arial"/>
          <w:sz w:val="24"/>
          <w:szCs w:val="24"/>
        </w:rPr>
      </w:pPr>
    </w:p>
    <w:p w14:paraId="6AA63D14" w14:textId="77777777" w:rsidR="00B12B84" w:rsidRDefault="00B12B84">
      <w:pPr>
        <w:rPr>
          <w:rFonts w:asciiTheme="majorHAnsi" w:eastAsiaTheme="majorEastAsia" w:hAnsiTheme="majorHAnsi" w:cstheme="majorBidi"/>
          <w:color w:val="2E74B5" w:themeColor="accent1" w:themeShade="BF"/>
          <w:sz w:val="32"/>
          <w:szCs w:val="32"/>
          <w:lang w:eastAsia="pt-BR"/>
        </w:rPr>
      </w:pPr>
      <w:r>
        <w:br w:type="page"/>
      </w:r>
    </w:p>
    <w:sdt>
      <w:sdtPr>
        <w:rPr>
          <w:rFonts w:asciiTheme="minorHAnsi" w:eastAsiaTheme="minorHAnsi" w:hAnsiTheme="minorHAnsi" w:cstheme="minorBidi"/>
          <w:color w:val="auto"/>
          <w:sz w:val="22"/>
          <w:szCs w:val="22"/>
          <w:lang w:eastAsia="en-US"/>
        </w:rPr>
        <w:id w:val="1600141508"/>
        <w:docPartObj>
          <w:docPartGallery w:val="Table of Contents"/>
          <w:docPartUnique/>
        </w:docPartObj>
      </w:sdtPr>
      <w:sdtEndPr>
        <w:rPr>
          <w:b/>
          <w:bCs/>
        </w:rPr>
      </w:sdtEndPr>
      <w:sdtContent>
        <w:p w14:paraId="14B8041E" w14:textId="77777777" w:rsidR="00B12B84" w:rsidRPr="007C4441" w:rsidRDefault="00B12B84" w:rsidP="007C4441">
          <w:pPr>
            <w:pStyle w:val="CabealhodoSumrio"/>
            <w:spacing w:before="0"/>
            <w:jc w:val="center"/>
            <w:rPr>
              <w:rFonts w:ascii="Arial" w:hAnsi="Arial" w:cs="Arial"/>
              <w:b/>
              <w:bCs/>
              <w:color w:val="auto"/>
              <w:sz w:val="28"/>
              <w:szCs w:val="28"/>
              <w:lang w:eastAsia="en-US"/>
            </w:rPr>
          </w:pPr>
          <w:r w:rsidRPr="007C4441">
            <w:rPr>
              <w:rFonts w:ascii="Arial" w:hAnsi="Arial" w:cs="Arial"/>
              <w:b/>
              <w:bCs/>
              <w:color w:val="auto"/>
              <w:sz w:val="28"/>
              <w:szCs w:val="28"/>
              <w:lang w:eastAsia="en-US"/>
            </w:rPr>
            <w:t>Sumário</w:t>
          </w:r>
        </w:p>
        <w:p w14:paraId="5AFD47F7" w14:textId="5917D97B" w:rsidR="00D01080" w:rsidRDefault="00B12B84">
          <w:pPr>
            <w:pStyle w:val="Sumrio1"/>
            <w:rPr>
              <w:rFonts w:eastAsiaTheme="minorEastAsia"/>
              <w:noProof/>
              <w:kern w:val="2"/>
              <w:sz w:val="24"/>
              <w:szCs w:val="24"/>
              <w:lang w:eastAsia="pt-BR"/>
              <w14:ligatures w14:val="standardContextual"/>
            </w:rPr>
          </w:pPr>
          <w:r>
            <w:fldChar w:fldCharType="begin"/>
          </w:r>
          <w:r>
            <w:instrText xml:space="preserve"> TOC \o "1-3" \h \z \u </w:instrText>
          </w:r>
          <w:r>
            <w:fldChar w:fldCharType="separate"/>
          </w:r>
          <w:hyperlink w:anchor="_Toc167305055" w:history="1">
            <w:r w:rsidR="00D01080" w:rsidRPr="00C661A7">
              <w:rPr>
                <w:rStyle w:val="Hyperlink"/>
                <w:rFonts w:ascii="Arial" w:hAnsi="Arial" w:cs="Arial"/>
                <w:b/>
                <w:bCs/>
                <w:noProof/>
              </w:rPr>
              <w:t>1.</w:t>
            </w:r>
            <w:r w:rsidR="00D01080">
              <w:rPr>
                <w:rFonts w:eastAsiaTheme="minorEastAsia"/>
                <w:noProof/>
                <w:kern w:val="2"/>
                <w:sz w:val="24"/>
                <w:szCs w:val="24"/>
                <w:lang w:eastAsia="pt-BR"/>
                <w14:ligatures w14:val="standardContextual"/>
              </w:rPr>
              <w:tab/>
            </w:r>
            <w:r w:rsidR="00D01080" w:rsidRPr="00C661A7">
              <w:rPr>
                <w:rStyle w:val="Hyperlink"/>
                <w:rFonts w:ascii="Arial" w:hAnsi="Arial" w:cs="Arial"/>
                <w:b/>
                <w:bCs/>
                <w:noProof/>
              </w:rPr>
              <w:t>INTRODUÇÃO</w:t>
            </w:r>
            <w:r w:rsidR="00D01080">
              <w:rPr>
                <w:noProof/>
                <w:webHidden/>
              </w:rPr>
              <w:tab/>
            </w:r>
            <w:r w:rsidR="00D01080">
              <w:rPr>
                <w:noProof/>
                <w:webHidden/>
              </w:rPr>
              <w:fldChar w:fldCharType="begin"/>
            </w:r>
            <w:r w:rsidR="00D01080">
              <w:rPr>
                <w:noProof/>
                <w:webHidden/>
              </w:rPr>
              <w:instrText xml:space="preserve"> PAGEREF _Toc167305055 \h </w:instrText>
            </w:r>
            <w:r w:rsidR="00D01080">
              <w:rPr>
                <w:noProof/>
                <w:webHidden/>
              </w:rPr>
            </w:r>
            <w:r w:rsidR="00D01080">
              <w:rPr>
                <w:noProof/>
                <w:webHidden/>
              </w:rPr>
              <w:fldChar w:fldCharType="separate"/>
            </w:r>
            <w:r w:rsidR="00D01080">
              <w:rPr>
                <w:noProof/>
                <w:webHidden/>
              </w:rPr>
              <w:t>5</w:t>
            </w:r>
            <w:r w:rsidR="00D01080">
              <w:rPr>
                <w:noProof/>
                <w:webHidden/>
              </w:rPr>
              <w:fldChar w:fldCharType="end"/>
            </w:r>
          </w:hyperlink>
        </w:p>
        <w:p w14:paraId="41BEB7EE" w14:textId="7AA2CAD2" w:rsidR="00D01080" w:rsidRDefault="00D01080">
          <w:pPr>
            <w:pStyle w:val="Sumrio1"/>
            <w:rPr>
              <w:rFonts w:eastAsiaTheme="minorEastAsia"/>
              <w:noProof/>
              <w:kern w:val="2"/>
              <w:sz w:val="24"/>
              <w:szCs w:val="24"/>
              <w:lang w:eastAsia="pt-BR"/>
              <w14:ligatures w14:val="standardContextual"/>
            </w:rPr>
          </w:pPr>
          <w:hyperlink w:anchor="_Toc167305056" w:history="1">
            <w:r w:rsidRPr="00C661A7">
              <w:rPr>
                <w:rStyle w:val="Hyperlink"/>
                <w:rFonts w:ascii="Arial" w:hAnsi="Arial" w:cs="Arial"/>
                <w:b/>
                <w:bCs/>
                <w:noProof/>
              </w:rPr>
              <w:t>2.</w:t>
            </w:r>
            <w:r>
              <w:rPr>
                <w:rFonts w:eastAsiaTheme="minorEastAsia"/>
                <w:noProof/>
                <w:kern w:val="2"/>
                <w:sz w:val="24"/>
                <w:szCs w:val="24"/>
                <w:lang w:eastAsia="pt-BR"/>
                <w14:ligatures w14:val="standardContextual"/>
              </w:rPr>
              <w:tab/>
            </w:r>
            <w:r w:rsidRPr="00C661A7">
              <w:rPr>
                <w:rStyle w:val="Hyperlink"/>
                <w:rFonts w:ascii="Arial" w:hAnsi="Arial" w:cs="Arial"/>
                <w:b/>
                <w:bCs/>
                <w:noProof/>
              </w:rPr>
              <w:t>OBJETIVO</w:t>
            </w:r>
            <w:r>
              <w:rPr>
                <w:noProof/>
                <w:webHidden/>
              </w:rPr>
              <w:tab/>
            </w:r>
            <w:r>
              <w:rPr>
                <w:noProof/>
                <w:webHidden/>
              </w:rPr>
              <w:fldChar w:fldCharType="begin"/>
            </w:r>
            <w:r>
              <w:rPr>
                <w:noProof/>
                <w:webHidden/>
              </w:rPr>
              <w:instrText xml:space="preserve"> PAGEREF _Toc167305056 \h </w:instrText>
            </w:r>
            <w:r>
              <w:rPr>
                <w:noProof/>
                <w:webHidden/>
              </w:rPr>
            </w:r>
            <w:r>
              <w:rPr>
                <w:noProof/>
                <w:webHidden/>
              </w:rPr>
              <w:fldChar w:fldCharType="separate"/>
            </w:r>
            <w:r>
              <w:rPr>
                <w:noProof/>
                <w:webHidden/>
              </w:rPr>
              <w:t>7</w:t>
            </w:r>
            <w:r>
              <w:rPr>
                <w:noProof/>
                <w:webHidden/>
              </w:rPr>
              <w:fldChar w:fldCharType="end"/>
            </w:r>
          </w:hyperlink>
        </w:p>
        <w:p w14:paraId="4CA30033" w14:textId="5A579F96" w:rsidR="00D01080" w:rsidRDefault="00D01080">
          <w:pPr>
            <w:pStyle w:val="Sumrio1"/>
            <w:rPr>
              <w:rFonts w:eastAsiaTheme="minorEastAsia"/>
              <w:noProof/>
              <w:kern w:val="2"/>
              <w:sz w:val="24"/>
              <w:szCs w:val="24"/>
              <w:lang w:eastAsia="pt-BR"/>
              <w14:ligatures w14:val="standardContextual"/>
            </w:rPr>
          </w:pPr>
          <w:hyperlink w:anchor="_Toc167305057" w:history="1">
            <w:r w:rsidRPr="00C661A7">
              <w:rPr>
                <w:rStyle w:val="Hyperlink"/>
                <w:rFonts w:ascii="Arial" w:hAnsi="Arial" w:cs="Arial"/>
                <w:noProof/>
              </w:rPr>
              <w:t>2.1.</w:t>
            </w:r>
            <w:r>
              <w:rPr>
                <w:rFonts w:eastAsiaTheme="minorEastAsia"/>
                <w:noProof/>
                <w:kern w:val="2"/>
                <w:sz w:val="24"/>
                <w:szCs w:val="24"/>
                <w:lang w:eastAsia="pt-BR"/>
                <w14:ligatures w14:val="standardContextual"/>
              </w:rPr>
              <w:tab/>
            </w:r>
            <w:r w:rsidRPr="00C661A7">
              <w:rPr>
                <w:rStyle w:val="Hyperlink"/>
                <w:rFonts w:ascii="Arial" w:hAnsi="Arial" w:cs="Arial"/>
                <w:noProof/>
              </w:rPr>
              <w:t>GERAL</w:t>
            </w:r>
            <w:r>
              <w:rPr>
                <w:noProof/>
                <w:webHidden/>
              </w:rPr>
              <w:tab/>
            </w:r>
            <w:r>
              <w:rPr>
                <w:noProof/>
                <w:webHidden/>
              </w:rPr>
              <w:fldChar w:fldCharType="begin"/>
            </w:r>
            <w:r>
              <w:rPr>
                <w:noProof/>
                <w:webHidden/>
              </w:rPr>
              <w:instrText xml:space="preserve"> PAGEREF _Toc167305057 \h </w:instrText>
            </w:r>
            <w:r>
              <w:rPr>
                <w:noProof/>
                <w:webHidden/>
              </w:rPr>
            </w:r>
            <w:r>
              <w:rPr>
                <w:noProof/>
                <w:webHidden/>
              </w:rPr>
              <w:fldChar w:fldCharType="separate"/>
            </w:r>
            <w:r>
              <w:rPr>
                <w:noProof/>
                <w:webHidden/>
              </w:rPr>
              <w:t>7</w:t>
            </w:r>
            <w:r>
              <w:rPr>
                <w:noProof/>
                <w:webHidden/>
              </w:rPr>
              <w:fldChar w:fldCharType="end"/>
            </w:r>
          </w:hyperlink>
        </w:p>
        <w:p w14:paraId="244B7D18" w14:textId="250652D5" w:rsidR="00D01080" w:rsidRDefault="00D01080">
          <w:pPr>
            <w:pStyle w:val="Sumrio1"/>
            <w:rPr>
              <w:rFonts w:eastAsiaTheme="minorEastAsia"/>
              <w:noProof/>
              <w:kern w:val="2"/>
              <w:sz w:val="24"/>
              <w:szCs w:val="24"/>
              <w:lang w:eastAsia="pt-BR"/>
              <w14:ligatures w14:val="standardContextual"/>
            </w:rPr>
          </w:pPr>
          <w:hyperlink w:anchor="_Toc167305058" w:history="1">
            <w:r w:rsidRPr="00C661A7">
              <w:rPr>
                <w:rStyle w:val="Hyperlink"/>
                <w:rFonts w:ascii="Arial" w:hAnsi="Arial" w:cs="Arial"/>
                <w:noProof/>
              </w:rPr>
              <w:t>2.2.</w:t>
            </w:r>
            <w:r>
              <w:rPr>
                <w:rFonts w:eastAsiaTheme="minorEastAsia"/>
                <w:noProof/>
                <w:kern w:val="2"/>
                <w:sz w:val="24"/>
                <w:szCs w:val="24"/>
                <w:lang w:eastAsia="pt-BR"/>
                <w14:ligatures w14:val="standardContextual"/>
              </w:rPr>
              <w:tab/>
            </w:r>
            <w:r w:rsidRPr="00C661A7">
              <w:rPr>
                <w:rStyle w:val="Hyperlink"/>
                <w:rFonts w:ascii="Arial" w:hAnsi="Arial" w:cs="Arial"/>
                <w:noProof/>
              </w:rPr>
              <w:t>ESPECÍFICO</w:t>
            </w:r>
            <w:r>
              <w:rPr>
                <w:noProof/>
                <w:webHidden/>
              </w:rPr>
              <w:tab/>
            </w:r>
            <w:r>
              <w:rPr>
                <w:noProof/>
                <w:webHidden/>
              </w:rPr>
              <w:fldChar w:fldCharType="begin"/>
            </w:r>
            <w:r>
              <w:rPr>
                <w:noProof/>
                <w:webHidden/>
              </w:rPr>
              <w:instrText xml:space="preserve"> PAGEREF _Toc167305058 \h </w:instrText>
            </w:r>
            <w:r>
              <w:rPr>
                <w:noProof/>
                <w:webHidden/>
              </w:rPr>
            </w:r>
            <w:r>
              <w:rPr>
                <w:noProof/>
                <w:webHidden/>
              </w:rPr>
              <w:fldChar w:fldCharType="separate"/>
            </w:r>
            <w:r>
              <w:rPr>
                <w:noProof/>
                <w:webHidden/>
              </w:rPr>
              <w:t>7</w:t>
            </w:r>
            <w:r>
              <w:rPr>
                <w:noProof/>
                <w:webHidden/>
              </w:rPr>
              <w:fldChar w:fldCharType="end"/>
            </w:r>
          </w:hyperlink>
        </w:p>
        <w:p w14:paraId="7F0AD004" w14:textId="386D24EA" w:rsidR="00D01080" w:rsidRDefault="00D01080">
          <w:pPr>
            <w:pStyle w:val="Sumrio2"/>
            <w:tabs>
              <w:tab w:val="left" w:pos="1200"/>
              <w:tab w:val="right" w:leader="dot" w:pos="8494"/>
            </w:tabs>
            <w:rPr>
              <w:rFonts w:eastAsiaTheme="minorEastAsia"/>
              <w:noProof/>
              <w:kern w:val="2"/>
              <w:sz w:val="24"/>
              <w:szCs w:val="24"/>
              <w:lang w:eastAsia="pt-BR"/>
              <w14:ligatures w14:val="standardContextual"/>
            </w:rPr>
          </w:pPr>
          <w:hyperlink w:anchor="_Toc167305059" w:history="1">
            <w:r w:rsidRPr="00C661A7">
              <w:rPr>
                <w:rStyle w:val="Hyperlink"/>
                <w:rFonts w:ascii="Arial" w:hAnsi="Arial" w:cs="Arial"/>
                <w:b/>
                <w:bCs/>
                <w:noProof/>
              </w:rPr>
              <w:t>2.2.1.</w:t>
            </w:r>
            <w:r>
              <w:rPr>
                <w:rFonts w:eastAsiaTheme="minorEastAsia"/>
                <w:noProof/>
                <w:kern w:val="2"/>
                <w:sz w:val="24"/>
                <w:szCs w:val="24"/>
                <w:lang w:eastAsia="pt-BR"/>
                <w14:ligatures w14:val="standardContextual"/>
              </w:rPr>
              <w:tab/>
            </w:r>
            <w:r w:rsidRPr="00C661A7">
              <w:rPr>
                <w:rStyle w:val="Hyperlink"/>
                <w:rFonts w:ascii="Arial" w:hAnsi="Arial" w:cs="Arial"/>
                <w:b/>
                <w:bCs/>
                <w:noProof/>
              </w:rPr>
              <w:t>Gerenciar histórico dos animais</w:t>
            </w:r>
            <w:r>
              <w:rPr>
                <w:noProof/>
                <w:webHidden/>
              </w:rPr>
              <w:tab/>
            </w:r>
            <w:r>
              <w:rPr>
                <w:noProof/>
                <w:webHidden/>
              </w:rPr>
              <w:fldChar w:fldCharType="begin"/>
            </w:r>
            <w:r>
              <w:rPr>
                <w:noProof/>
                <w:webHidden/>
              </w:rPr>
              <w:instrText xml:space="preserve"> PAGEREF _Toc167305059 \h </w:instrText>
            </w:r>
            <w:r>
              <w:rPr>
                <w:noProof/>
                <w:webHidden/>
              </w:rPr>
            </w:r>
            <w:r>
              <w:rPr>
                <w:noProof/>
                <w:webHidden/>
              </w:rPr>
              <w:fldChar w:fldCharType="separate"/>
            </w:r>
            <w:r>
              <w:rPr>
                <w:noProof/>
                <w:webHidden/>
              </w:rPr>
              <w:t>7</w:t>
            </w:r>
            <w:r>
              <w:rPr>
                <w:noProof/>
                <w:webHidden/>
              </w:rPr>
              <w:fldChar w:fldCharType="end"/>
            </w:r>
          </w:hyperlink>
        </w:p>
        <w:p w14:paraId="5CDB2289" w14:textId="2A33CD8A" w:rsidR="00D01080" w:rsidRDefault="00D01080">
          <w:pPr>
            <w:pStyle w:val="Sumrio2"/>
            <w:tabs>
              <w:tab w:val="left" w:pos="1200"/>
              <w:tab w:val="right" w:leader="dot" w:pos="8494"/>
            </w:tabs>
            <w:rPr>
              <w:rFonts w:eastAsiaTheme="minorEastAsia"/>
              <w:noProof/>
              <w:kern w:val="2"/>
              <w:sz w:val="24"/>
              <w:szCs w:val="24"/>
              <w:lang w:eastAsia="pt-BR"/>
              <w14:ligatures w14:val="standardContextual"/>
            </w:rPr>
          </w:pPr>
          <w:hyperlink w:anchor="_Toc167305060" w:history="1">
            <w:r w:rsidRPr="00C661A7">
              <w:rPr>
                <w:rStyle w:val="Hyperlink"/>
                <w:rFonts w:ascii="Arial" w:hAnsi="Arial" w:cs="Arial"/>
                <w:b/>
                <w:bCs/>
                <w:noProof/>
              </w:rPr>
              <w:t>2.2.2.</w:t>
            </w:r>
            <w:r>
              <w:rPr>
                <w:rFonts w:eastAsiaTheme="minorEastAsia"/>
                <w:noProof/>
                <w:kern w:val="2"/>
                <w:sz w:val="24"/>
                <w:szCs w:val="24"/>
                <w:lang w:eastAsia="pt-BR"/>
                <w14:ligatures w14:val="standardContextual"/>
              </w:rPr>
              <w:tab/>
            </w:r>
            <w:r w:rsidRPr="00C661A7">
              <w:rPr>
                <w:rStyle w:val="Hyperlink"/>
                <w:rFonts w:ascii="Arial" w:hAnsi="Arial" w:cs="Arial"/>
                <w:b/>
                <w:bCs/>
                <w:noProof/>
              </w:rPr>
              <w:t>Colaborar em tomadas de decisões via Dashboards</w:t>
            </w:r>
            <w:r>
              <w:rPr>
                <w:noProof/>
                <w:webHidden/>
              </w:rPr>
              <w:tab/>
            </w:r>
            <w:r>
              <w:rPr>
                <w:noProof/>
                <w:webHidden/>
              </w:rPr>
              <w:fldChar w:fldCharType="begin"/>
            </w:r>
            <w:r>
              <w:rPr>
                <w:noProof/>
                <w:webHidden/>
              </w:rPr>
              <w:instrText xml:space="preserve"> PAGEREF _Toc167305060 \h </w:instrText>
            </w:r>
            <w:r>
              <w:rPr>
                <w:noProof/>
                <w:webHidden/>
              </w:rPr>
            </w:r>
            <w:r>
              <w:rPr>
                <w:noProof/>
                <w:webHidden/>
              </w:rPr>
              <w:fldChar w:fldCharType="separate"/>
            </w:r>
            <w:r>
              <w:rPr>
                <w:noProof/>
                <w:webHidden/>
              </w:rPr>
              <w:t>7</w:t>
            </w:r>
            <w:r>
              <w:rPr>
                <w:noProof/>
                <w:webHidden/>
              </w:rPr>
              <w:fldChar w:fldCharType="end"/>
            </w:r>
          </w:hyperlink>
        </w:p>
        <w:p w14:paraId="5DC8CFFD" w14:textId="655F20CD" w:rsidR="00D01080" w:rsidRDefault="00D01080">
          <w:pPr>
            <w:pStyle w:val="Sumrio2"/>
            <w:tabs>
              <w:tab w:val="left" w:pos="1200"/>
              <w:tab w:val="right" w:leader="dot" w:pos="8494"/>
            </w:tabs>
            <w:rPr>
              <w:rFonts w:eastAsiaTheme="minorEastAsia"/>
              <w:noProof/>
              <w:kern w:val="2"/>
              <w:sz w:val="24"/>
              <w:szCs w:val="24"/>
              <w:lang w:eastAsia="pt-BR"/>
              <w14:ligatures w14:val="standardContextual"/>
            </w:rPr>
          </w:pPr>
          <w:hyperlink w:anchor="_Toc167305061" w:history="1">
            <w:r w:rsidRPr="00C661A7">
              <w:rPr>
                <w:rStyle w:val="Hyperlink"/>
                <w:rFonts w:ascii="Arial" w:hAnsi="Arial" w:cs="Arial"/>
                <w:b/>
                <w:bCs/>
                <w:noProof/>
              </w:rPr>
              <w:t>2.2.3.</w:t>
            </w:r>
            <w:r>
              <w:rPr>
                <w:rFonts w:eastAsiaTheme="minorEastAsia"/>
                <w:noProof/>
                <w:kern w:val="2"/>
                <w:sz w:val="24"/>
                <w:szCs w:val="24"/>
                <w:lang w:eastAsia="pt-BR"/>
                <w14:ligatures w14:val="standardContextual"/>
              </w:rPr>
              <w:tab/>
            </w:r>
            <w:r w:rsidRPr="00C661A7">
              <w:rPr>
                <w:rStyle w:val="Hyperlink"/>
                <w:rFonts w:ascii="Arial" w:hAnsi="Arial" w:cs="Arial"/>
                <w:b/>
                <w:bCs/>
                <w:noProof/>
              </w:rPr>
              <w:t>Emissão de relatórios</w:t>
            </w:r>
            <w:r>
              <w:rPr>
                <w:noProof/>
                <w:webHidden/>
              </w:rPr>
              <w:tab/>
            </w:r>
            <w:r>
              <w:rPr>
                <w:noProof/>
                <w:webHidden/>
              </w:rPr>
              <w:fldChar w:fldCharType="begin"/>
            </w:r>
            <w:r>
              <w:rPr>
                <w:noProof/>
                <w:webHidden/>
              </w:rPr>
              <w:instrText xml:space="preserve"> PAGEREF _Toc167305061 \h </w:instrText>
            </w:r>
            <w:r>
              <w:rPr>
                <w:noProof/>
                <w:webHidden/>
              </w:rPr>
            </w:r>
            <w:r>
              <w:rPr>
                <w:noProof/>
                <w:webHidden/>
              </w:rPr>
              <w:fldChar w:fldCharType="separate"/>
            </w:r>
            <w:r>
              <w:rPr>
                <w:noProof/>
                <w:webHidden/>
              </w:rPr>
              <w:t>8</w:t>
            </w:r>
            <w:r>
              <w:rPr>
                <w:noProof/>
                <w:webHidden/>
              </w:rPr>
              <w:fldChar w:fldCharType="end"/>
            </w:r>
          </w:hyperlink>
        </w:p>
        <w:p w14:paraId="7BDFFE2A" w14:textId="54B209D6" w:rsidR="00D01080" w:rsidRDefault="00D01080">
          <w:pPr>
            <w:pStyle w:val="Sumrio1"/>
            <w:rPr>
              <w:rFonts w:eastAsiaTheme="minorEastAsia"/>
              <w:noProof/>
              <w:kern w:val="2"/>
              <w:sz w:val="24"/>
              <w:szCs w:val="24"/>
              <w:lang w:eastAsia="pt-BR"/>
              <w14:ligatures w14:val="standardContextual"/>
            </w:rPr>
          </w:pPr>
          <w:hyperlink w:anchor="_Toc167305062" w:history="1">
            <w:r w:rsidRPr="00C661A7">
              <w:rPr>
                <w:rStyle w:val="Hyperlink"/>
                <w:rFonts w:ascii="Arial" w:hAnsi="Arial" w:cs="Arial"/>
                <w:b/>
                <w:bCs/>
                <w:noProof/>
              </w:rPr>
              <w:t>3.</w:t>
            </w:r>
            <w:r>
              <w:rPr>
                <w:rFonts w:eastAsiaTheme="minorEastAsia"/>
                <w:noProof/>
                <w:kern w:val="2"/>
                <w:sz w:val="24"/>
                <w:szCs w:val="24"/>
                <w:lang w:eastAsia="pt-BR"/>
                <w14:ligatures w14:val="standardContextual"/>
              </w:rPr>
              <w:tab/>
            </w:r>
            <w:r w:rsidRPr="00C661A7">
              <w:rPr>
                <w:rStyle w:val="Hyperlink"/>
                <w:rFonts w:ascii="Arial" w:hAnsi="Arial" w:cs="Arial"/>
                <w:b/>
                <w:bCs/>
                <w:noProof/>
              </w:rPr>
              <w:t>ANÁLISE DE VIABILIDADE</w:t>
            </w:r>
            <w:r>
              <w:rPr>
                <w:noProof/>
                <w:webHidden/>
              </w:rPr>
              <w:tab/>
            </w:r>
            <w:r>
              <w:rPr>
                <w:noProof/>
                <w:webHidden/>
              </w:rPr>
              <w:fldChar w:fldCharType="begin"/>
            </w:r>
            <w:r>
              <w:rPr>
                <w:noProof/>
                <w:webHidden/>
              </w:rPr>
              <w:instrText xml:space="preserve"> PAGEREF _Toc167305062 \h </w:instrText>
            </w:r>
            <w:r>
              <w:rPr>
                <w:noProof/>
                <w:webHidden/>
              </w:rPr>
            </w:r>
            <w:r>
              <w:rPr>
                <w:noProof/>
                <w:webHidden/>
              </w:rPr>
              <w:fldChar w:fldCharType="separate"/>
            </w:r>
            <w:r>
              <w:rPr>
                <w:noProof/>
                <w:webHidden/>
              </w:rPr>
              <w:t>9</w:t>
            </w:r>
            <w:r>
              <w:rPr>
                <w:noProof/>
                <w:webHidden/>
              </w:rPr>
              <w:fldChar w:fldCharType="end"/>
            </w:r>
          </w:hyperlink>
        </w:p>
        <w:p w14:paraId="5B26889E" w14:textId="4BDCA286" w:rsidR="00D01080" w:rsidRDefault="00D01080">
          <w:pPr>
            <w:pStyle w:val="Sumrio1"/>
            <w:rPr>
              <w:rFonts w:eastAsiaTheme="minorEastAsia"/>
              <w:noProof/>
              <w:kern w:val="2"/>
              <w:sz w:val="24"/>
              <w:szCs w:val="24"/>
              <w:lang w:eastAsia="pt-BR"/>
              <w14:ligatures w14:val="standardContextual"/>
            </w:rPr>
          </w:pPr>
          <w:hyperlink w:anchor="_Toc167305063" w:history="1">
            <w:r w:rsidRPr="00C661A7">
              <w:rPr>
                <w:rStyle w:val="Hyperlink"/>
                <w:rFonts w:ascii="Arial" w:hAnsi="Arial" w:cs="Arial"/>
                <w:bCs/>
                <w:noProof/>
              </w:rPr>
              <w:t>3.1.</w:t>
            </w:r>
            <w:r>
              <w:rPr>
                <w:rFonts w:eastAsiaTheme="minorEastAsia"/>
                <w:noProof/>
                <w:kern w:val="2"/>
                <w:sz w:val="24"/>
                <w:szCs w:val="24"/>
                <w:lang w:eastAsia="pt-BR"/>
                <w14:ligatures w14:val="standardContextual"/>
              </w:rPr>
              <w:tab/>
            </w:r>
            <w:r w:rsidRPr="00C661A7">
              <w:rPr>
                <w:rStyle w:val="Hyperlink"/>
                <w:rFonts w:ascii="Arial" w:hAnsi="Arial" w:cs="Arial"/>
                <w:bCs/>
                <w:noProof/>
              </w:rPr>
              <w:t>SOLUÇÕES SIMILARES</w:t>
            </w:r>
            <w:r>
              <w:rPr>
                <w:noProof/>
                <w:webHidden/>
              </w:rPr>
              <w:tab/>
            </w:r>
            <w:r>
              <w:rPr>
                <w:noProof/>
                <w:webHidden/>
              </w:rPr>
              <w:fldChar w:fldCharType="begin"/>
            </w:r>
            <w:r>
              <w:rPr>
                <w:noProof/>
                <w:webHidden/>
              </w:rPr>
              <w:instrText xml:space="preserve"> PAGEREF _Toc167305063 \h </w:instrText>
            </w:r>
            <w:r>
              <w:rPr>
                <w:noProof/>
                <w:webHidden/>
              </w:rPr>
            </w:r>
            <w:r>
              <w:rPr>
                <w:noProof/>
                <w:webHidden/>
              </w:rPr>
              <w:fldChar w:fldCharType="separate"/>
            </w:r>
            <w:r>
              <w:rPr>
                <w:noProof/>
                <w:webHidden/>
              </w:rPr>
              <w:t>9</w:t>
            </w:r>
            <w:r>
              <w:rPr>
                <w:noProof/>
                <w:webHidden/>
              </w:rPr>
              <w:fldChar w:fldCharType="end"/>
            </w:r>
          </w:hyperlink>
        </w:p>
        <w:p w14:paraId="7053FCDF" w14:textId="2B38F78C" w:rsidR="00D01080" w:rsidRDefault="00D01080">
          <w:pPr>
            <w:pStyle w:val="Sumrio1"/>
            <w:rPr>
              <w:rFonts w:eastAsiaTheme="minorEastAsia"/>
              <w:noProof/>
              <w:kern w:val="2"/>
              <w:sz w:val="24"/>
              <w:szCs w:val="24"/>
              <w:lang w:eastAsia="pt-BR"/>
              <w14:ligatures w14:val="standardContextual"/>
            </w:rPr>
          </w:pPr>
          <w:hyperlink w:anchor="_Toc167305064" w:history="1">
            <w:r w:rsidRPr="00C661A7">
              <w:rPr>
                <w:rStyle w:val="Hyperlink"/>
                <w:rFonts w:ascii="Arial" w:hAnsi="Arial" w:cs="Arial"/>
                <w:bCs/>
                <w:noProof/>
              </w:rPr>
              <w:t>3.2.</w:t>
            </w:r>
            <w:r>
              <w:rPr>
                <w:rFonts w:eastAsiaTheme="minorEastAsia"/>
                <w:noProof/>
                <w:kern w:val="2"/>
                <w:sz w:val="24"/>
                <w:szCs w:val="24"/>
                <w:lang w:eastAsia="pt-BR"/>
                <w14:ligatures w14:val="standardContextual"/>
              </w:rPr>
              <w:tab/>
            </w:r>
            <w:r w:rsidRPr="00C661A7">
              <w:rPr>
                <w:rStyle w:val="Hyperlink"/>
                <w:rFonts w:ascii="Arial" w:hAnsi="Arial" w:cs="Arial"/>
                <w:bCs/>
                <w:noProof/>
              </w:rPr>
              <w:t>PARTES ENVOLVIDAS NO PROJETO</w:t>
            </w:r>
            <w:r>
              <w:rPr>
                <w:noProof/>
                <w:webHidden/>
              </w:rPr>
              <w:tab/>
            </w:r>
            <w:r>
              <w:rPr>
                <w:noProof/>
                <w:webHidden/>
              </w:rPr>
              <w:fldChar w:fldCharType="begin"/>
            </w:r>
            <w:r>
              <w:rPr>
                <w:noProof/>
                <w:webHidden/>
              </w:rPr>
              <w:instrText xml:space="preserve"> PAGEREF _Toc167305064 \h </w:instrText>
            </w:r>
            <w:r>
              <w:rPr>
                <w:noProof/>
                <w:webHidden/>
              </w:rPr>
            </w:r>
            <w:r>
              <w:rPr>
                <w:noProof/>
                <w:webHidden/>
              </w:rPr>
              <w:fldChar w:fldCharType="separate"/>
            </w:r>
            <w:r>
              <w:rPr>
                <w:noProof/>
                <w:webHidden/>
              </w:rPr>
              <w:t>9</w:t>
            </w:r>
            <w:r>
              <w:rPr>
                <w:noProof/>
                <w:webHidden/>
              </w:rPr>
              <w:fldChar w:fldCharType="end"/>
            </w:r>
          </w:hyperlink>
        </w:p>
        <w:p w14:paraId="6118F14B" w14:textId="44A30087" w:rsidR="00D01080" w:rsidRDefault="00D01080">
          <w:pPr>
            <w:pStyle w:val="Sumrio1"/>
            <w:rPr>
              <w:rFonts w:eastAsiaTheme="minorEastAsia"/>
              <w:noProof/>
              <w:kern w:val="2"/>
              <w:sz w:val="24"/>
              <w:szCs w:val="24"/>
              <w:lang w:eastAsia="pt-BR"/>
              <w14:ligatures w14:val="standardContextual"/>
            </w:rPr>
          </w:pPr>
          <w:hyperlink w:anchor="_Toc167305065" w:history="1">
            <w:r w:rsidRPr="00C661A7">
              <w:rPr>
                <w:rStyle w:val="Hyperlink"/>
                <w:rFonts w:ascii="Arial" w:hAnsi="Arial" w:cs="Arial"/>
                <w:bCs/>
                <w:noProof/>
              </w:rPr>
              <w:t>3.3.</w:t>
            </w:r>
            <w:r>
              <w:rPr>
                <w:rFonts w:eastAsiaTheme="minorEastAsia"/>
                <w:noProof/>
                <w:kern w:val="2"/>
                <w:sz w:val="24"/>
                <w:szCs w:val="24"/>
                <w:lang w:eastAsia="pt-BR"/>
                <w14:ligatures w14:val="standardContextual"/>
              </w:rPr>
              <w:tab/>
            </w:r>
            <w:r w:rsidRPr="00C661A7">
              <w:rPr>
                <w:rStyle w:val="Hyperlink"/>
                <w:rFonts w:ascii="Arial" w:hAnsi="Arial" w:cs="Arial"/>
                <w:bCs/>
                <w:noProof/>
              </w:rPr>
              <w:t>RECURSOS EXTERNOS</w:t>
            </w:r>
            <w:r>
              <w:rPr>
                <w:noProof/>
                <w:webHidden/>
              </w:rPr>
              <w:tab/>
            </w:r>
            <w:r>
              <w:rPr>
                <w:noProof/>
                <w:webHidden/>
              </w:rPr>
              <w:fldChar w:fldCharType="begin"/>
            </w:r>
            <w:r>
              <w:rPr>
                <w:noProof/>
                <w:webHidden/>
              </w:rPr>
              <w:instrText xml:space="preserve"> PAGEREF _Toc167305065 \h </w:instrText>
            </w:r>
            <w:r>
              <w:rPr>
                <w:noProof/>
                <w:webHidden/>
              </w:rPr>
            </w:r>
            <w:r>
              <w:rPr>
                <w:noProof/>
                <w:webHidden/>
              </w:rPr>
              <w:fldChar w:fldCharType="separate"/>
            </w:r>
            <w:r>
              <w:rPr>
                <w:noProof/>
                <w:webHidden/>
              </w:rPr>
              <w:t>9</w:t>
            </w:r>
            <w:r>
              <w:rPr>
                <w:noProof/>
                <w:webHidden/>
              </w:rPr>
              <w:fldChar w:fldCharType="end"/>
            </w:r>
          </w:hyperlink>
        </w:p>
        <w:p w14:paraId="14EDB4DF" w14:textId="56992CE6" w:rsidR="00D01080" w:rsidRDefault="00D01080">
          <w:pPr>
            <w:pStyle w:val="Sumrio1"/>
            <w:rPr>
              <w:rFonts w:eastAsiaTheme="minorEastAsia"/>
              <w:noProof/>
              <w:kern w:val="2"/>
              <w:sz w:val="24"/>
              <w:szCs w:val="24"/>
              <w:lang w:eastAsia="pt-BR"/>
              <w14:ligatures w14:val="standardContextual"/>
            </w:rPr>
          </w:pPr>
          <w:hyperlink w:anchor="_Toc167305066" w:history="1">
            <w:r w:rsidRPr="00C661A7">
              <w:rPr>
                <w:rStyle w:val="Hyperlink"/>
                <w:rFonts w:ascii="Arial" w:hAnsi="Arial" w:cs="Arial"/>
                <w:b/>
                <w:bCs/>
                <w:noProof/>
              </w:rPr>
              <w:t>4.</w:t>
            </w:r>
            <w:r>
              <w:rPr>
                <w:rFonts w:eastAsiaTheme="minorEastAsia"/>
                <w:noProof/>
                <w:kern w:val="2"/>
                <w:sz w:val="24"/>
                <w:szCs w:val="24"/>
                <w:lang w:eastAsia="pt-BR"/>
                <w14:ligatures w14:val="standardContextual"/>
              </w:rPr>
              <w:tab/>
            </w:r>
            <w:r w:rsidRPr="00C661A7">
              <w:rPr>
                <w:rStyle w:val="Hyperlink"/>
                <w:rFonts w:ascii="Arial" w:hAnsi="Arial" w:cs="Arial"/>
                <w:b/>
                <w:bCs/>
                <w:noProof/>
              </w:rPr>
              <w:t>REQUISITOS DO PROJETO</w:t>
            </w:r>
            <w:r>
              <w:rPr>
                <w:noProof/>
                <w:webHidden/>
              </w:rPr>
              <w:tab/>
            </w:r>
            <w:r>
              <w:rPr>
                <w:noProof/>
                <w:webHidden/>
              </w:rPr>
              <w:fldChar w:fldCharType="begin"/>
            </w:r>
            <w:r>
              <w:rPr>
                <w:noProof/>
                <w:webHidden/>
              </w:rPr>
              <w:instrText xml:space="preserve"> PAGEREF _Toc167305066 \h </w:instrText>
            </w:r>
            <w:r>
              <w:rPr>
                <w:noProof/>
                <w:webHidden/>
              </w:rPr>
            </w:r>
            <w:r>
              <w:rPr>
                <w:noProof/>
                <w:webHidden/>
              </w:rPr>
              <w:fldChar w:fldCharType="separate"/>
            </w:r>
            <w:r>
              <w:rPr>
                <w:noProof/>
                <w:webHidden/>
              </w:rPr>
              <w:t>11</w:t>
            </w:r>
            <w:r>
              <w:rPr>
                <w:noProof/>
                <w:webHidden/>
              </w:rPr>
              <w:fldChar w:fldCharType="end"/>
            </w:r>
          </w:hyperlink>
        </w:p>
        <w:p w14:paraId="7E4094B1" w14:textId="2B0AA804" w:rsidR="00D01080" w:rsidRDefault="00D01080">
          <w:pPr>
            <w:pStyle w:val="Sumrio1"/>
            <w:rPr>
              <w:rFonts w:eastAsiaTheme="minorEastAsia"/>
              <w:noProof/>
              <w:kern w:val="2"/>
              <w:sz w:val="24"/>
              <w:szCs w:val="24"/>
              <w:lang w:eastAsia="pt-BR"/>
              <w14:ligatures w14:val="standardContextual"/>
            </w:rPr>
          </w:pPr>
          <w:hyperlink w:anchor="_Toc167305067" w:history="1">
            <w:r w:rsidRPr="00C661A7">
              <w:rPr>
                <w:rStyle w:val="Hyperlink"/>
                <w:rFonts w:ascii="Arial" w:hAnsi="Arial" w:cs="Arial"/>
                <w:noProof/>
              </w:rPr>
              <w:t>4.1.</w:t>
            </w:r>
            <w:r>
              <w:rPr>
                <w:rFonts w:eastAsiaTheme="minorEastAsia"/>
                <w:noProof/>
                <w:kern w:val="2"/>
                <w:sz w:val="24"/>
                <w:szCs w:val="24"/>
                <w:lang w:eastAsia="pt-BR"/>
                <w14:ligatures w14:val="standardContextual"/>
              </w:rPr>
              <w:tab/>
            </w:r>
            <w:r w:rsidRPr="00C661A7">
              <w:rPr>
                <w:rStyle w:val="Hyperlink"/>
                <w:rFonts w:ascii="Arial" w:hAnsi="Arial" w:cs="Arial"/>
                <w:bCs/>
                <w:noProof/>
              </w:rPr>
              <w:t>REQUISITOS FUNCIONAIS</w:t>
            </w:r>
            <w:r>
              <w:rPr>
                <w:noProof/>
                <w:webHidden/>
              </w:rPr>
              <w:tab/>
            </w:r>
            <w:r>
              <w:rPr>
                <w:noProof/>
                <w:webHidden/>
              </w:rPr>
              <w:fldChar w:fldCharType="begin"/>
            </w:r>
            <w:r>
              <w:rPr>
                <w:noProof/>
                <w:webHidden/>
              </w:rPr>
              <w:instrText xml:space="preserve"> PAGEREF _Toc167305067 \h </w:instrText>
            </w:r>
            <w:r>
              <w:rPr>
                <w:noProof/>
                <w:webHidden/>
              </w:rPr>
            </w:r>
            <w:r>
              <w:rPr>
                <w:noProof/>
                <w:webHidden/>
              </w:rPr>
              <w:fldChar w:fldCharType="separate"/>
            </w:r>
            <w:r>
              <w:rPr>
                <w:noProof/>
                <w:webHidden/>
              </w:rPr>
              <w:t>11</w:t>
            </w:r>
            <w:r>
              <w:rPr>
                <w:noProof/>
                <w:webHidden/>
              </w:rPr>
              <w:fldChar w:fldCharType="end"/>
            </w:r>
          </w:hyperlink>
        </w:p>
        <w:p w14:paraId="0E9547A9" w14:textId="105841EF" w:rsidR="00D01080" w:rsidRDefault="00D01080">
          <w:pPr>
            <w:pStyle w:val="Sumrio1"/>
            <w:rPr>
              <w:rFonts w:eastAsiaTheme="minorEastAsia"/>
              <w:noProof/>
              <w:kern w:val="2"/>
              <w:sz w:val="24"/>
              <w:szCs w:val="24"/>
              <w:lang w:eastAsia="pt-BR"/>
              <w14:ligatures w14:val="standardContextual"/>
            </w:rPr>
          </w:pPr>
          <w:hyperlink w:anchor="_Toc167305068" w:history="1">
            <w:r w:rsidRPr="00C661A7">
              <w:rPr>
                <w:rStyle w:val="Hyperlink"/>
                <w:rFonts w:ascii="Arial" w:hAnsi="Arial" w:cs="Arial"/>
                <w:bCs/>
                <w:noProof/>
              </w:rPr>
              <w:t>4.2.</w:t>
            </w:r>
            <w:r>
              <w:rPr>
                <w:rFonts w:eastAsiaTheme="minorEastAsia"/>
                <w:noProof/>
                <w:kern w:val="2"/>
                <w:sz w:val="24"/>
                <w:szCs w:val="24"/>
                <w:lang w:eastAsia="pt-BR"/>
                <w14:ligatures w14:val="standardContextual"/>
              </w:rPr>
              <w:tab/>
            </w:r>
            <w:r w:rsidRPr="00C661A7">
              <w:rPr>
                <w:rStyle w:val="Hyperlink"/>
                <w:rFonts w:ascii="Arial" w:hAnsi="Arial" w:cs="Arial"/>
                <w:bCs/>
                <w:noProof/>
              </w:rPr>
              <w:t>REQUISITOS NÃO FUNCIONAIS</w:t>
            </w:r>
            <w:r>
              <w:rPr>
                <w:noProof/>
                <w:webHidden/>
              </w:rPr>
              <w:tab/>
            </w:r>
            <w:r>
              <w:rPr>
                <w:noProof/>
                <w:webHidden/>
              </w:rPr>
              <w:fldChar w:fldCharType="begin"/>
            </w:r>
            <w:r>
              <w:rPr>
                <w:noProof/>
                <w:webHidden/>
              </w:rPr>
              <w:instrText xml:space="preserve"> PAGEREF _Toc167305068 \h </w:instrText>
            </w:r>
            <w:r>
              <w:rPr>
                <w:noProof/>
                <w:webHidden/>
              </w:rPr>
            </w:r>
            <w:r>
              <w:rPr>
                <w:noProof/>
                <w:webHidden/>
              </w:rPr>
              <w:fldChar w:fldCharType="separate"/>
            </w:r>
            <w:r>
              <w:rPr>
                <w:noProof/>
                <w:webHidden/>
              </w:rPr>
              <w:t>13</w:t>
            </w:r>
            <w:r>
              <w:rPr>
                <w:noProof/>
                <w:webHidden/>
              </w:rPr>
              <w:fldChar w:fldCharType="end"/>
            </w:r>
          </w:hyperlink>
        </w:p>
        <w:p w14:paraId="0FEACD87" w14:textId="08D8DF25" w:rsidR="00D01080" w:rsidRDefault="00D01080">
          <w:pPr>
            <w:pStyle w:val="Sumrio2"/>
            <w:tabs>
              <w:tab w:val="left" w:pos="1200"/>
              <w:tab w:val="right" w:leader="dot" w:pos="8494"/>
            </w:tabs>
            <w:rPr>
              <w:rFonts w:eastAsiaTheme="minorEastAsia"/>
              <w:noProof/>
              <w:kern w:val="2"/>
              <w:sz w:val="24"/>
              <w:szCs w:val="24"/>
              <w:lang w:eastAsia="pt-BR"/>
              <w14:ligatures w14:val="standardContextual"/>
            </w:rPr>
          </w:pPr>
          <w:hyperlink w:anchor="_Toc167305069" w:history="1">
            <w:r w:rsidRPr="00C661A7">
              <w:rPr>
                <w:rStyle w:val="Hyperlink"/>
                <w:rFonts w:ascii="Arial" w:hAnsi="Arial" w:cs="Arial"/>
                <w:b/>
                <w:bCs/>
                <w:noProof/>
              </w:rPr>
              <w:t>4.2.1.</w:t>
            </w:r>
            <w:r>
              <w:rPr>
                <w:rFonts w:eastAsiaTheme="minorEastAsia"/>
                <w:noProof/>
                <w:kern w:val="2"/>
                <w:sz w:val="24"/>
                <w:szCs w:val="24"/>
                <w:lang w:eastAsia="pt-BR"/>
                <w14:ligatures w14:val="standardContextual"/>
              </w:rPr>
              <w:tab/>
            </w:r>
            <w:r w:rsidRPr="00C661A7">
              <w:rPr>
                <w:rStyle w:val="Hyperlink"/>
                <w:rFonts w:ascii="Arial" w:hAnsi="Arial" w:cs="Arial"/>
                <w:b/>
                <w:bCs/>
                <w:noProof/>
              </w:rPr>
              <w:t>Usabilidade</w:t>
            </w:r>
            <w:r>
              <w:rPr>
                <w:noProof/>
                <w:webHidden/>
              </w:rPr>
              <w:tab/>
            </w:r>
            <w:r>
              <w:rPr>
                <w:noProof/>
                <w:webHidden/>
              </w:rPr>
              <w:fldChar w:fldCharType="begin"/>
            </w:r>
            <w:r>
              <w:rPr>
                <w:noProof/>
                <w:webHidden/>
              </w:rPr>
              <w:instrText xml:space="preserve"> PAGEREF _Toc167305069 \h </w:instrText>
            </w:r>
            <w:r>
              <w:rPr>
                <w:noProof/>
                <w:webHidden/>
              </w:rPr>
            </w:r>
            <w:r>
              <w:rPr>
                <w:noProof/>
                <w:webHidden/>
              </w:rPr>
              <w:fldChar w:fldCharType="separate"/>
            </w:r>
            <w:r>
              <w:rPr>
                <w:noProof/>
                <w:webHidden/>
              </w:rPr>
              <w:t>13</w:t>
            </w:r>
            <w:r>
              <w:rPr>
                <w:noProof/>
                <w:webHidden/>
              </w:rPr>
              <w:fldChar w:fldCharType="end"/>
            </w:r>
          </w:hyperlink>
        </w:p>
        <w:p w14:paraId="3DDB712F" w14:textId="2B0F1B66" w:rsidR="00D01080" w:rsidRDefault="00D01080">
          <w:pPr>
            <w:pStyle w:val="Sumrio2"/>
            <w:tabs>
              <w:tab w:val="left" w:pos="1200"/>
              <w:tab w:val="right" w:leader="dot" w:pos="8494"/>
            </w:tabs>
            <w:rPr>
              <w:rFonts w:eastAsiaTheme="minorEastAsia"/>
              <w:noProof/>
              <w:kern w:val="2"/>
              <w:sz w:val="24"/>
              <w:szCs w:val="24"/>
              <w:lang w:eastAsia="pt-BR"/>
              <w14:ligatures w14:val="standardContextual"/>
            </w:rPr>
          </w:pPr>
          <w:hyperlink w:anchor="_Toc167305070" w:history="1">
            <w:r w:rsidRPr="00C661A7">
              <w:rPr>
                <w:rStyle w:val="Hyperlink"/>
                <w:rFonts w:ascii="Arial" w:hAnsi="Arial" w:cs="Arial"/>
                <w:b/>
                <w:bCs/>
                <w:noProof/>
              </w:rPr>
              <w:t>4.2.2.</w:t>
            </w:r>
            <w:r>
              <w:rPr>
                <w:rFonts w:eastAsiaTheme="minorEastAsia"/>
                <w:noProof/>
                <w:kern w:val="2"/>
                <w:sz w:val="24"/>
                <w:szCs w:val="24"/>
                <w:lang w:eastAsia="pt-BR"/>
                <w14:ligatures w14:val="standardContextual"/>
              </w:rPr>
              <w:tab/>
            </w:r>
            <w:r w:rsidRPr="00C661A7">
              <w:rPr>
                <w:rStyle w:val="Hyperlink"/>
                <w:rFonts w:ascii="Arial" w:hAnsi="Arial" w:cs="Arial"/>
                <w:b/>
                <w:bCs/>
                <w:noProof/>
              </w:rPr>
              <w:t>Desempenho</w:t>
            </w:r>
            <w:r>
              <w:rPr>
                <w:noProof/>
                <w:webHidden/>
              </w:rPr>
              <w:tab/>
            </w:r>
            <w:r>
              <w:rPr>
                <w:noProof/>
                <w:webHidden/>
              </w:rPr>
              <w:fldChar w:fldCharType="begin"/>
            </w:r>
            <w:r>
              <w:rPr>
                <w:noProof/>
                <w:webHidden/>
              </w:rPr>
              <w:instrText xml:space="preserve"> PAGEREF _Toc167305070 \h </w:instrText>
            </w:r>
            <w:r>
              <w:rPr>
                <w:noProof/>
                <w:webHidden/>
              </w:rPr>
            </w:r>
            <w:r>
              <w:rPr>
                <w:noProof/>
                <w:webHidden/>
              </w:rPr>
              <w:fldChar w:fldCharType="separate"/>
            </w:r>
            <w:r>
              <w:rPr>
                <w:noProof/>
                <w:webHidden/>
              </w:rPr>
              <w:t>13</w:t>
            </w:r>
            <w:r>
              <w:rPr>
                <w:noProof/>
                <w:webHidden/>
              </w:rPr>
              <w:fldChar w:fldCharType="end"/>
            </w:r>
          </w:hyperlink>
        </w:p>
        <w:p w14:paraId="2691FA4F" w14:textId="2CE3B832" w:rsidR="00D01080" w:rsidRDefault="00D01080">
          <w:pPr>
            <w:pStyle w:val="Sumrio2"/>
            <w:tabs>
              <w:tab w:val="left" w:pos="1200"/>
              <w:tab w:val="right" w:leader="dot" w:pos="8494"/>
            </w:tabs>
            <w:rPr>
              <w:rFonts w:eastAsiaTheme="minorEastAsia"/>
              <w:noProof/>
              <w:kern w:val="2"/>
              <w:sz w:val="24"/>
              <w:szCs w:val="24"/>
              <w:lang w:eastAsia="pt-BR"/>
              <w14:ligatures w14:val="standardContextual"/>
            </w:rPr>
          </w:pPr>
          <w:hyperlink w:anchor="_Toc167305071" w:history="1">
            <w:r w:rsidRPr="00C661A7">
              <w:rPr>
                <w:rStyle w:val="Hyperlink"/>
                <w:rFonts w:ascii="Arial" w:hAnsi="Arial" w:cs="Arial"/>
                <w:b/>
                <w:bCs/>
                <w:noProof/>
              </w:rPr>
              <w:t>4.2.3.</w:t>
            </w:r>
            <w:r>
              <w:rPr>
                <w:rFonts w:eastAsiaTheme="minorEastAsia"/>
                <w:noProof/>
                <w:kern w:val="2"/>
                <w:sz w:val="24"/>
                <w:szCs w:val="24"/>
                <w:lang w:eastAsia="pt-BR"/>
                <w14:ligatures w14:val="standardContextual"/>
              </w:rPr>
              <w:tab/>
            </w:r>
            <w:r w:rsidRPr="00C661A7">
              <w:rPr>
                <w:rStyle w:val="Hyperlink"/>
                <w:rFonts w:ascii="Arial" w:hAnsi="Arial" w:cs="Arial"/>
                <w:b/>
                <w:bCs/>
                <w:noProof/>
              </w:rPr>
              <w:t>Segurança</w:t>
            </w:r>
            <w:r>
              <w:rPr>
                <w:noProof/>
                <w:webHidden/>
              </w:rPr>
              <w:tab/>
            </w:r>
            <w:r>
              <w:rPr>
                <w:noProof/>
                <w:webHidden/>
              </w:rPr>
              <w:fldChar w:fldCharType="begin"/>
            </w:r>
            <w:r>
              <w:rPr>
                <w:noProof/>
                <w:webHidden/>
              </w:rPr>
              <w:instrText xml:space="preserve"> PAGEREF _Toc167305071 \h </w:instrText>
            </w:r>
            <w:r>
              <w:rPr>
                <w:noProof/>
                <w:webHidden/>
              </w:rPr>
            </w:r>
            <w:r>
              <w:rPr>
                <w:noProof/>
                <w:webHidden/>
              </w:rPr>
              <w:fldChar w:fldCharType="separate"/>
            </w:r>
            <w:r>
              <w:rPr>
                <w:noProof/>
                <w:webHidden/>
              </w:rPr>
              <w:t>13</w:t>
            </w:r>
            <w:r>
              <w:rPr>
                <w:noProof/>
                <w:webHidden/>
              </w:rPr>
              <w:fldChar w:fldCharType="end"/>
            </w:r>
          </w:hyperlink>
        </w:p>
        <w:p w14:paraId="493C6132" w14:textId="0520C8B3" w:rsidR="00D01080" w:rsidRDefault="00D01080">
          <w:pPr>
            <w:pStyle w:val="Sumrio2"/>
            <w:tabs>
              <w:tab w:val="left" w:pos="1200"/>
              <w:tab w:val="right" w:leader="dot" w:pos="8494"/>
            </w:tabs>
            <w:rPr>
              <w:rFonts w:eastAsiaTheme="minorEastAsia"/>
              <w:noProof/>
              <w:kern w:val="2"/>
              <w:sz w:val="24"/>
              <w:szCs w:val="24"/>
              <w:lang w:eastAsia="pt-BR"/>
              <w14:ligatures w14:val="standardContextual"/>
            </w:rPr>
          </w:pPr>
          <w:hyperlink w:anchor="_Toc167305072" w:history="1">
            <w:r w:rsidRPr="00C661A7">
              <w:rPr>
                <w:rStyle w:val="Hyperlink"/>
                <w:rFonts w:ascii="Arial" w:hAnsi="Arial" w:cs="Arial"/>
                <w:b/>
                <w:bCs/>
                <w:noProof/>
              </w:rPr>
              <w:t>4.2.4.</w:t>
            </w:r>
            <w:r>
              <w:rPr>
                <w:rFonts w:eastAsiaTheme="minorEastAsia"/>
                <w:noProof/>
                <w:kern w:val="2"/>
                <w:sz w:val="24"/>
                <w:szCs w:val="24"/>
                <w:lang w:eastAsia="pt-BR"/>
                <w14:ligatures w14:val="standardContextual"/>
              </w:rPr>
              <w:tab/>
            </w:r>
            <w:r w:rsidRPr="00C661A7">
              <w:rPr>
                <w:rStyle w:val="Hyperlink"/>
                <w:rFonts w:ascii="Arial" w:hAnsi="Arial" w:cs="Arial"/>
                <w:b/>
                <w:bCs/>
                <w:noProof/>
              </w:rPr>
              <w:t>Confiabilidade</w:t>
            </w:r>
            <w:r>
              <w:rPr>
                <w:noProof/>
                <w:webHidden/>
              </w:rPr>
              <w:tab/>
            </w:r>
            <w:r>
              <w:rPr>
                <w:noProof/>
                <w:webHidden/>
              </w:rPr>
              <w:fldChar w:fldCharType="begin"/>
            </w:r>
            <w:r>
              <w:rPr>
                <w:noProof/>
                <w:webHidden/>
              </w:rPr>
              <w:instrText xml:space="preserve"> PAGEREF _Toc167305072 \h </w:instrText>
            </w:r>
            <w:r>
              <w:rPr>
                <w:noProof/>
                <w:webHidden/>
              </w:rPr>
            </w:r>
            <w:r>
              <w:rPr>
                <w:noProof/>
                <w:webHidden/>
              </w:rPr>
              <w:fldChar w:fldCharType="separate"/>
            </w:r>
            <w:r>
              <w:rPr>
                <w:noProof/>
                <w:webHidden/>
              </w:rPr>
              <w:t>13</w:t>
            </w:r>
            <w:r>
              <w:rPr>
                <w:noProof/>
                <w:webHidden/>
              </w:rPr>
              <w:fldChar w:fldCharType="end"/>
            </w:r>
          </w:hyperlink>
        </w:p>
        <w:p w14:paraId="2C69935B" w14:textId="14328E59" w:rsidR="00D01080" w:rsidRDefault="00D01080">
          <w:pPr>
            <w:pStyle w:val="Sumrio2"/>
            <w:tabs>
              <w:tab w:val="left" w:pos="1200"/>
              <w:tab w:val="right" w:leader="dot" w:pos="8494"/>
            </w:tabs>
            <w:rPr>
              <w:rFonts w:eastAsiaTheme="minorEastAsia"/>
              <w:noProof/>
              <w:kern w:val="2"/>
              <w:sz w:val="24"/>
              <w:szCs w:val="24"/>
              <w:lang w:eastAsia="pt-BR"/>
              <w14:ligatures w14:val="standardContextual"/>
            </w:rPr>
          </w:pPr>
          <w:hyperlink w:anchor="_Toc167305073" w:history="1">
            <w:r w:rsidRPr="00C661A7">
              <w:rPr>
                <w:rStyle w:val="Hyperlink"/>
                <w:rFonts w:ascii="Arial" w:hAnsi="Arial" w:cs="Arial"/>
                <w:b/>
                <w:bCs/>
                <w:noProof/>
              </w:rPr>
              <w:t>4.2.5.</w:t>
            </w:r>
            <w:r>
              <w:rPr>
                <w:rFonts w:eastAsiaTheme="minorEastAsia"/>
                <w:noProof/>
                <w:kern w:val="2"/>
                <w:sz w:val="24"/>
                <w:szCs w:val="24"/>
                <w:lang w:eastAsia="pt-BR"/>
                <w14:ligatures w14:val="standardContextual"/>
              </w:rPr>
              <w:tab/>
            </w:r>
            <w:r w:rsidRPr="00C661A7">
              <w:rPr>
                <w:rStyle w:val="Hyperlink"/>
                <w:rFonts w:ascii="Arial" w:hAnsi="Arial" w:cs="Arial"/>
                <w:b/>
                <w:bCs/>
                <w:noProof/>
              </w:rPr>
              <w:t>Escalabilidade</w:t>
            </w:r>
            <w:r>
              <w:rPr>
                <w:noProof/>
                <w:webHidden/>
              </w:rPr>
              <w:tab/>
            </w:r>
            <w:r>
              <w:rPr>
                <w:noProof/>
                <w:webHidden/>
              </w:rPr>
              <w:fldChar w:fldCharType="begin"/>
            </w:r>
            <w:r>
              <w:rPr>
                <w:noProof/>
                <w:webHidden/>
              </w:rPr>
              <w:instrText xml:space="preserve"> PAGEREF _Toc167305073 \h </w:instrText>
            </w:r>
            <w:r>
              <w:rPr>
                <w:noProof/>
                <w:webHidden/>
              </w:rPr>
            </w:r>
            <w:r>
              <w:rPr>
                <w:noProof/>
                <w:webHidden/>
              </w:rPr>
              <w:fldChar w:fldCharType="separate"/>
            </w:r>
            <w:r>
              <w:rPr>
                <w:noProof/>
                <w:webHidden/>
              </w:rPr>
              <w:t>13</w:t>
            </w:r>
            <w:r>
              <w:rPr>
                <w:noProof/>
                <w:webHidden/>
              </w:rPr>
              <w:fldChar w:fldCharType="end"/>
            </w:r>
          </w:hyperlink>
        </w:p>
        <w:p w14:paraId="6946DBE1" w14:textId="7D8DCA5C" w:rsidR="00D01080" w:rsidRDefault="00D01080">
          <w:pPr>
            <w:pStyle w:val="Sumrio2"/>
            <w:tabs>
              <w:tab w:val="left" w:pos="1200"/>
              <w:tab w:val="right" w:leader="dot" w:pos="8494"/>
            </w:tabs>
            <w:rPr>
              <w:rFonts w:eastAsiaTheme="minorEastAsia"/>
              <w:noProof/>
              <w:kern w:val="2"/>
              <w:sz w:val="24"/>
              <w:szCs w:val="24"/>
              <w:lang w:eastAsia="pt-BR"/>
              <w14:ligatures w14:val="standardContextual"/>
            </w:rPr>
          </w:pPr>
          <w:hyperlink w:anchor="_Toc167305074" w:history="1">
            <w:r w:rsidRPr="00C661A7">
              <w:rPr>
                <w:rStyle w:val="Hyperlink"/>
                <w:rFonts w:ascii="Arial" w:hAnsi="Arial" w:cs="Arial"/>
                <w:b/>
                <w:bCs/>
                <w:noProof/>
              </w:rPr>
              <w:t>4.2.6.</w:t>
            </w:r>
            <w:r>
              <w:rPr>
                <w:rFonts w:eastAsiaTheme="minorEastAsia"/>
                <w:noProof/>
                <w:kern w:val="2"/>
                <w:sz w:val="24"/>
                <w:szCs w:val="24"/>
                <w:lang w:eastAsia="pt-BR"/>
                <w14:ligatures w14:val="standardContextual"/>
              </w:rPr>
              <w:tab/>
            </w:r>
            <w:r w:rsidRPr="00C661A7">
              <w:rPr>
                <w:rStyle w:val="Hyperlink"/>
                <w:rFonts w:ascii="Arial" w:hAnsi="Arial" w:cs="Arial"/>
                <w:b/>
                <w:bCs/>
                <w:noProof/>
              </w:rPr>
              <w:t>Compliance:</w:t>
            </w:r>
            <w:r>
              <w:rPr>
                <w:noProof/>
                <w:webHidden/>
              </w:rPr>
              <w:tab/>
            </w:r>
            <w:r>
              <w:rPr>
                <w:noProof/>
                <w:webHidden/>
              </w:rPr>
              <w:fldChar w:fldCharType="begin"/>
            </w:r>
            <w:r>
              <w:rPr>
                <w:noProof/>
                <w:webHidden/>
              </w:rPr>
              <w:instrText xml:space="preserve"> PAGEREF _Toc167305074 \h </w:instrText>
            </w:r>
            <w:r>
              <w:rPr>
                <w:noProof/>
                <w:webHidden/>
              </w:rPr>
            </w:r>
            <w:r>
              <w:rPr>
                <w:noProof/>
                <w:webHidden/>
              </w:rPr>
              <w:fldChar w:fldCharType="separate"/>
            </w:r>
            <w:r>
              <w:rPr>
                <w:noProof/>
                <w:webHidden/>
              </w:rPr>
              <w:t>13</w:t>
            </w:r>
            <w:r>
              <w:rPr>
                <w:noProof/>
                <w:webHidden/>
              </w:rPr>
              <w:fldChar w:fldCharType="end"/>
            </w:r>
          </w:hyperlink>
        </w:p>
        <w:p w14:paraId="5E6E2E10" w14:textId="40180E80" w:rsidR="00D01080" w:rsidRDefault="00D01080">
          <w:pPr>
            <w:pStyle w:val="Sumrio1"/>
            <w:rPr>
              <w:rFonts w:eastAsiaTheme="minorEastAsia"/>
              <w:noProof/>
              <w:kern w:val="2"/>
              <w:sz w:val="24"/>
              <w:szCs w:val="24"/>
              <w:lang w:eastAsia="pt-BR"/>
              <w14:ligatures w14:val="standardContextual"/>
            </w:rPr>
          </w:pPr>
          <w:hyperlink w:anchor="_Toc167305075" w:history="1">
            <w:r w:rsidRPr="00C661A7">
              <w:rPr>
                <w:rStyle w:val="Hyperlink"/>
                <w:rFonts w:ascii="Arial" w:hAnsi="Arial" w:cs="Arial"/>
                <w:b/>
                <w:bCs/>
                <w:noProof/>
              </w:rPr>
              <w:t>5.</w:t>
            </w:r>
            <w:r>
              <w:rPr>
                <w:rFonts w:eastAsiaTheme="minorEastAsia"/>
                <w:noProof/>
                <w:kern w:val="2"/>
                <w:sz w:val="24"/>
                <w:szCs w:val="24"/>
                <w:lang w:eastAsia="pt-BR"/>
                <w14:ligatures w14:val="standardContextual"/>
              </w:rPr>
              <w:tab/>
            </w:r>
            <w:r w:rsidRPr="00C661A7">
              <w:rPr>
                <w:rStyle w:val="Hyperlink"/>
                <w:rFonts w:ascii="Arial" w:hAnsi="Arial" w:cs="Arial"/>
                <w:b/>
                <w:bCs/>
                <w:noProof/>
              </w:rPr>
              <w:t>CASOS DE USO</w:t>
            </w:r>
            <w:r>
              <w:rPr>
                <w:noProof/>
                <w:webHidden/>
              </w:rPr>
              <w:tab/>
            </w:r>
            <w:r>
              <w:rPr>
                <w:noProof/>
                <w:webHidden/>
              </w:rPr>
              <w:fldChar w:fldCharType="begin"/>
            </w:r>
            <w:r>
              <w:rPr>
                <w:noProof/>
                <w:webHidden/>
              </w:rPr>
              <w:instrText xml:space="preserve"> PAGEREF _Toc167305075 \h </w:instrText>
            </w:r>
            <w:r>
              <w:rPr>
                <w:noProof/>
                <w:webHidden/>
              </w:rPr>
            </w:r>
            <w:r>
              <w:rPr>
                <w:noProof/>
                <w:webHidden/>
              </w:rPr>
              <w:fldChar w:fldCharType="separate"/>
            </w:r>
            <w:r>
              <w:rPr>
                <w:noProof/>
                <w:webHidden/>
              </w:rPr>
              <w:t>14</w:t>
            </w:r>
            <w:r>
              <w:rPr>
                <w:noProof/>
                <w:webHidden/>
              </w:rPr>
              <w:fldChar w:fldCharType="end"/>
            </w:r>
          </w:hyperlink>
        </w:p>
        <w:p w14:paraId="43EA0829" w14:textId="31E73AC7" w:rsidR="00D01080" w:rsidRDefault="00D01080">
          <w:pPr>
            <w:pStyle w:val="Sumrio1"/>
            <w:rPr>
              <w:rFonts w:eastAsiaTheme="minorEastAsia"/>
              <w:noProof/>
              <w:kern w:val="2"/>
              <w:sz w:val="24"/>
              <w:szCs w:val="24"/>
              <w:lang w:eastAsia="pt-BR"/>
              <w14:ligatures w14:val="standardContextual"/>
            </w:rPr>
          </w:pPr>
          <w:hyperlink w:anchor="_Toc167305076" w:history="1">
            <w:r w:rsidRPr="00C661A7">
              <w:rPr>
                <w:rStyle w:val="Hyperlink"/>
                <w:rFonts w:ascii="Arial" w:hAnsi="Arial" w:cs="Arial"/>
                <w:b/>
                <w:bCs/>
                <w:noProof/>
              </w:rPr>
              <w:t>6.</w:t>
            </w:r>
            <w:r>
              <w:rPr>
                <w:rFonts w:eastAsiaTheme="minorEastAsia"/>
                <w:noProof/>
                <w:kern w:val="2"/>
                <w:sz w:val="24"/>
                <w:szCs w:val="24"/>
                <w:lang w:eastAsia="pt-BR"/>
                <w14:ligatures w14:val="standardContextual"/>
              </w:rPr>
              <w:tab/>
            </w:r>
            <w:r w:rsidRPr="00C661A7">
              <w:rPr>
                <w:rStyle w:val="Hyperlink"/>
                <w:rFonts w:ascii="Arial" w:hAnsi="Arial" w:cs="Arial"/>
                <w:b/>
                <w:bCs/>
                <w:noProof/>
              </w:rPr>
              <w:t>METODOLOGIA</w:t>
            </w:r>
            <w:r>
              <w:rPr>
                <w:noProof/>
                <w:webHidden/>
              </w:rPr>
              <w:tab/>
            </w:r>
            <w:r>
              <w:rPr>
                <w:noProof/>
                <w:webHidden/>
              </w:rPr>
              <w:fldChar w:fldCharType="begin"/>
            </w:r>
            <w:r>
              <w:rPr>
                <w:noProof/>
                <w:webHidden/>
              </w:rPr>
              <w:instrText xml:space="preserve"> PAGEREF _Toc167305076 \h </w:instrText>
            </w:r>
            <w:r>
              <w:rPr>
                <w:noProof/>
                <w:webHidden/>
              </w:rPr>
            </w:r>
            <w:r>
              <w:rPr>
                <w:noProof/>
                <w:webHidden/>
              </w:rPr>
              <w:fldChar w:fldCharType="separate"/>
            </w:r>
            <w:r>
              <w:rPr>
                <w:noProof/>
                <w:webHidden/>
              </w:rPr>
              <w:t>18</w:t>
            </w:r>
            <w:r>
              <w:rPr>
                <w:noProof/>
                <w:webHidden/>
              </w:rPr>
              <w:fldChar w:fldCharType="end"/>
            </w:r>
          </w:hyperlink>
        </w:p>
        <w:p w14:paraId="0447D966" w14:textId="7537F579" w:rsidR="00D01080" w:rsidRDefault="00D01080">
          <w:pPr>
            <w:pStyle w:val="Sumrio1"/>
            <w:rPr>
              <w:rFonts w:eastAsiaTheme="minorEastAsia"/>
              <w:noProof/>
              <w:kern w:val="2"/>
              <w:sz w:val="24"/>
              <w:szCs w:val="24"/>
              <w:lang w:eastAsia="pt-BR"/>
              <w14:ligatures w14:val="standardContextual"/>
            </w:rPr>
          </w:pPr>
          <w:hyperlink w:anchor="_Toc167305077" w:history="1">
            <w:r w:rsidRPr="00C661A7">
              <w:rPr>
                <w:rStyle w:val="Hyperlink"/>
                <w:rFonts w:ascii="Arial" w:hAnsi="Arial" w:cs="Arial"/>
                <w:noProof/>
              </w:rPr>
              <w:t>6.1.</w:t>
            </w:r>
            <w:r>
              <w:rPr>
                <w:rFonts w:eastAsiaTheme="minorEastAsia"/>
                <w:noProof/>
                <w:kern w:val="2"/>
                <w:sz w:val="24"/>
                <w:szCs w:val="24"/>
                <w:lang w:eastAsia="pt-BR"/>
                <w14:ligatures w14:val="standardContextual"/>
              </w:rPr>
              <w:tab/>
            </w:r>
            <w:r w:rsidRPr="00C661A7">
              <w:rPr>
                <w:rStyle w:val="Hyperlink"/>
                <w:rFonts w:ascii="Arial" w:hAnsi="Arial" w:cs="Arial"/>
                <w:noProof/>
              </w:rPr>
              <w:t>PESQUISA</w:t>
            </w:r>
            <w:r>
              <w:rPr>
                <w:noProof/>
                <w:webHidden/>
              </w:rPr>
              <w:tab/>
            </w:r>
            <w:r>
              <w:rPr>
                <w:noProof/>
                <w:webHidden/>
              </w:rPr>
              <w:fldChar w:fldCharType="begin"/>
            </w:r>
            <w:r>
              <w:rPr>
                <w:noProof/>
                <w:webHidden/>
              </w:rPr>
              <w:instrText xml:space="preserve"> PAGEREF _Toc167305077 \h </w:instrText>
            </w:r>
            <w:r>
              <w:rPr>
                <w:noProof/>
                <w:webHidden/>
              </w:rPr>
            </w:r>
            <w:r>
              <w:rPr>
                <w:noProof/>
                <w:webHidden/>
              </w:rPr>
              <w:fldChar w:fldCharType="separate"/>
            </w:r>
            <w:r>
              <w:rPr>
                <w:noProof/>
                <w:webHidden/>
              </w:rPr>
              <w:t>18</w:t>
            </w:r>
            <w:r>
              <w:rPr>
                <w:noProof/>
                <w:webHidden/>
              </w:rPr>
              <w:fldChar w:fldCharType="end"/>
            </w:r>
          </w:hyperlink>
        </w:p>
        <w:p w14:paraId="536BE2FD" w14:textId="224C6D94" w:rsidR="00D01080" w:rsidRDefault="00D01080">
          <w:pPr>
            <w:pStyle w:val="Sumrio1"/>
            <w:rPr>
              <w:rFonts w:eastAsiaTheme="minorEastAsia"/>
              <w:noProof/>
              <w:kern w:val="2"/>
              <w:sz w:val="24"/>
              <w:szCs w:val="24"/>
              <w:lang w:eastAsia="pt-BR"/>
              <w14:ligatures w14:val="standardContextual"/>
            </w:rPr>
          </w:pPr>
          <w:hyperlink w:anchor="_Toc167305078" w:history="1">
            <w:r w:rsidRPr="00C661A7">
              <w:rPr>
                <w:rStyle w:val="Hyperlink"/>
                <w:noProof/>
              </w:rPr>
              <w:t>7.</w:t>
            </w:r>
            <w:r>
              <w:rPr>
                <w:rFonts w:eastAsiaTheme="minorEastAsia"/>
                <w:noProof/>
                <w:kern w:val="2"/>
                <w:sz w:val="24"/>
                <w:szCs w:val="24"/>
                <w:lang w:eastAsia="pt-BR"/>
                <w14:ligatures w14:val="standardContextual"/>
              </w:rPr>
              <w:tab/>
            </w:r>
            <w:r w:rsidRPr="00C661A7">
              <w:rPr>
                <w:rStyle w:val="Hyperlink"/>
                <w:noProof/>
              </w:rPr>
              <w:t>REFERÊNCIAS</w:t>
            </w:r>
            <w:r w:rsidRPr="00C661A7">
              <w:rPr>
                <w:rStyle w:val="Hyperlink"/>
                <w:noProof/>
                <w:spacing w:val="-6"/>
              </w:rPr>
              <w:t xml:space="preserve"> </w:t>
            </w:r>
            <w:r w:rsidRPr="00C661A7">
              <w:rPr>
                <w:rStyle w:val="Hyperlink"/>
                <w:noProof/>
              </w:rPr>
              <w:t>BIBLIOGRÁFICAS</w:t>
            </w:r>
            <w:r>
              <w:rPr>
                <w:noProof/>
                <w:webHidden/>
              </w:rPr>
              <w:tab/>
            </w:r>
            <w:r>
              <w:rPr>
                <w:noProof/>
                <w:webHidden/>
              </w:rPr>
              <w:fldChar w:fldCharType="begin"/>
            </w:r>
            <w:r>
              <w:rPr>
                <w:noProof/>
                <w:webHidden/>
              </w:rPr>
              <w:instrText xml:space="preserve"> PAGEREF _Toc167305078 \h </w:instrText>
            </w:r>
            <w:r>
              <w:rPr>
                <w:noProof/>
                <w:webHidden/>
              </w:rPr>
            </w:r>
            <w:r>
              <w:rPr>
                <w:noProof/>
                <w:webHidden/>
              </w:rPr>
              <w:fldChar w:fldCharType="separate"/>
            </w:r>
            <w:r>
              <w:rPr>
                <w:noProof/>
                <w:webHidden/>
              </w:rPr>
              <w:t>19</w:t>
            </w:r>
            <w:r>
              <w:rPr>
                <w:noProof/>
                <w:webHidden/>
              </w:rPr>
              <w:fldChar w:fldCharType="end"/>
            </w:r>
          </w:hyperlink>
        </w:p>
        <w:p w14:paraId="474843EE" w14:textId="6CEFE1F1" w:rsidR="00B12B84" w:rsidRDefault="00B12B84">
          <w:r>
            <w:rPr>
              <w:b/>
              <w:bCs/>
            </w:rPr>
            <w:fldChar w:fldCharType="end"/>
          </w:r>
        </w:p>
      </w:sdtContent>
    </w:sdt>
    <w:p w14:paraId="78608791" w14:textId="6ABBC081" w:rsidR="00B12B84" w:rsidRDefault="00B12B84">
      <w:pPr>
        <w:pStyle w:val="Ttulo1"/>
        <w:numPr>
          <w:ilvl w:val="0"/>
          <w:numId w:val="1"/>
        </w:numPr>
        <w:spacing w:before="0" w:line="240" w:lineRule="auto"/>
        <w:rPr>
          <w:rFonts w:ascii="Arial" w:hAnsi="Arial" w:cs="Arial"/>
          <w:b/>
          <w:bCs/>
          <w:color w:val="auto"/>
          <w:sz w:val="28"/>
          <w:szCs w:val="28"/>
        </w:rPr>
        <w:sectPr w:rsidR="00B12B84" w:rsidSect="004C7835">
          <w:headerReference w:type="first" r:id="rId13"/>
          <w:pgSz w:w="11906" w:h="16838" w:code="9"/>
          <w:pgMar w:top="1701" w:right="1701" w:bottom="1134" w:left="1701" w:header="709" w:footer="709" w:gutter="0"/>
          <w:cols w:space="708"/>
          <w:titlePg/>
          <w:docGrid w:linePitch="360"/>
        </w:sectPr>
      </w:pPr>
    </w:p>
    <w:p w14:paraId="675A17E4" w14:textId="3772AC8D" w:rsidR="00A04C27" w:rsidRPr="00BC2811" w:rsidRDefault="004D70FF">
      <w:pPr>
        <w:pStyle w:val="Ttulo1"/>
        <w:numPr>
          <w:ilvl w:val="0"/>
          <w:numId w:val="1"/>
        </w:numPr>
        <w:spacing w:before="0" w:line="240" w:lineRule="auto"/>
        <w:rPr>
          <w:rFonts w:ascii="Arial" w:hAnsi="Arial" w:cs="Arial"/>
          <w:b/>
          <w:bCs/>
          <w:color w:val="auto"/>
          <w:sz w:val="28"/>
          <w:szCs w:val="28"/>
        </w:rPr>
      </w:pPr>
      <w:bookmarkStart w:id="0" w:name="_Toc167305055"/>
      <w:r w:rsidRPr="00BC2811">
        <w:rPr>
          <w:rFonts w:ascii="Arial" w:hAnsi="Arial" w:cs="Arial"/>
          <w:b/>
          <w:bCs/>
          <w:color w:val="auto"/>
          <w:sz w:val="28"/>
          <w:szCs w:val="28"/>
        </w:rPr>
        <w:lastRenderedPageBreak/>
        <w:t>INTRODUÇÃO</w:t>
      </w:r>
      <w:bookmarkEnd w:id="0"/>
      <w:r w:rsidR="009B0D90">
        <w:rPr>
          <w:rFonts w:ascii="Arial" w:hAnsi="Arial" w:cs="Arial"/>
          <w:b/>
          <w:bCs/>
          <w:color w:val="auto"/>
          <w:sz w:val="28"/>
          <w:szCs w:val="28"/>
        </w:rPr>
        <w:t xml:space="preserve"> </w:t>
      </w:r>
    </w:p>
    <w:p w14:paraId="4BCE43A6" w14:textId="77777777" w:rsidR="00A04C27" w:rsidRDefault="00A04C27" w:rsidP="002128D6">
      <w:pPr>
        <w:spacing w:after="0" w:line="360" w:lineRule="auto"/>
        <w:ind w:firstLine="426"/>
        <w:rPr>
          <w:sz w:val="24"/>
          <w:szCs w:val="24"/>
        </w:rPr>
      </w:pPr>
    </w:p>
    <w:p w14:paraId="49D3C524" w14:textId="5BDD0880" w:rsidR="001A2A28" w:rsidRPr="00555137" w:rsidRDefault="001A2A28" w:rsidP="001A2A28">
      <w:pPr>
        <w:spacing w:after="0" w:line="240" w:lineRule="auto"/>
        <w:ind w:firstLine="851"/>
        <w:rPr>
          <w:rFonts w:ascii="Arial" w:hAnsi="Arial" w:cs="Arial"/>
          <w:sz w:val="24"/>
          <w:szCs w:val="24"/>
        </w:rPr>
      </w:pPr>
      <w:r w:rsidRPr="00555137">
        <w:rPr>
          <w:rFonts w:ascii="Arial" w:hAnsi="Arial" w:cs="Arial"/>
          <w:sz w:val="24"/>
          <w:szCs w:val="24"/>
        </w:rPr>
        <w:t xml:space="preserve">O presente estudo tem como foco principal abordar sobre cuidado aos animais, </w:t>
      </w:r>
      <w:r w:rsidR="00191406" w:rsidRPr="00555137">
        <w:rPr>
          <w:rFonts w:ascii="Arial" w:hAnsi="Arial" w:cs="Arial"/>
          <w:sz w:val="24"/>
          <w:szCs w:val="24"/>
        </w:rPr>
        <w:t>pois</w:t>
      </w:r>
      <w:r w:rsidRPr="00555137">
        <w:rPr>
          <w:rFonts w:ascii="Arial" w:hAnsi="Arial" w:cs="Arial"/>
          <w:sz w:val="24"/>
          <w:szCs w:val="24"/>
        </w:rPr>
        <w:t xml:space="preserve"> à</w:t>
      </w:r>
      <w:r w:rsidR="00E93E8E" w:rsidRPr="00555137">
        <w:rPr>
          <w:rFonts w:ascii="Arial" w:hAnsi="Arial" w:cs="Arial"/>
          <w:sz w:val="24"/>
          <w:szCs w:val="24"/>
        </w:rPr>
        <w:t xml:space="preserve"> medida que a conscientização sobre a importância da proteção animal e a busca por um mundo mais sustentável aumentam, surge a necessidade de soluções inovadoras que contribuam para o cumprimento dos Objetivos de Desenvolvimento Sustentável (ODS) estabelecidos pelas Nações Unidas. Nesse contexto, este trabalho propõe um sistema facilitador no gerenciamento de histórico dos animais em </w:t>
      </w:r>
      <w:r w:rsidRPr="00555137">
        <w:rPr>
          <w:rFonts w:ascii="Arial" w:hAnsi="Arial" w:cs="Arial"/>
          <w:sz w:val="24"/>
          <w:szCs w:val="24"/>
        </w:rPr>
        <w:t>ONGs</w:t>
      </w:r>
      <w:r w:rsidR="00E93E8E" w:rsidRPr="00555137">
        <w:rPr>
          <w:rFonts w:ascii="Arial" w:hAnsi="Arial" w:cs="Arial"/>
          <w:sz w:val="24"/>
          <w:szCs w:val="24"/>
        </w:rPr>
        <w:t xml:space="preserve">, visando facilitar </w:t>
      </w:r>
      <w:r w:rsidRPr="00555137">
        <w:rPr>
          <w:rFonts w:ascii="Arial" w:hAnsi="Arial" w:cs="Arial"/>
          <w:sz w:val="24"/>
          <w:szCs w:val="24"/>
        </w:rPr>
        <w:t>permitindo</w:t>
      </w:r>
      <w:r w:rsidR="00E93E8E" w:rsidRPr="00555137">
        <w:rPr>
          <w:rFonts w:ascii="Arial" w:hAnsi="Arial" w:cs="Arial"/>
          <w:sz w:val="24"/>
          <w:szCs w:val="24"/>
        </w:rPr>
        <w:t xml:space="preserve"> o rastreamento de informações </w:t>
      </w:r>
      <w:r w:rsidRPr="00555137">
        <w:rPr>
          <w:rFonts w:ascii="Arial" w:hAnsi="Arial" w:cs="Arial"/>
          <w:sz w:val="24"/>
          <w:szCs w:val="24"/>
        </w:rPr>
        <w:t>dos animais.</w:t>
      </w:r>
      <w:r w:rsidR="00E93E8E" w:rsidRPr="00555137">
        <w:rPr>
          <w:rFonts w:ascii="Arial" w:hAnsi="Arial" w:cs="Arial"/>
          <w:sz w:val="24"/>
          <w:szCs w:val="24"/>
        </w:rPr>
        <w:t xml:space="preserve"> Além de contribuir para o bem-estar dos animais, essa solução está diretamente alinhada com diversas ODS, promovendo a construção de um mundo mais sustentável e inclusivo.</w:t>
      </w:r>
    </w:p>
    <w:p w14:paraId="5C3ECE91" w14:textId="77777777" w:rsidR="001A2A28" w:rsidRPr="00555137" w:rsidRDefault="001A2A28" w:rsidP="001A2A28">
      <w:pPr>
        <w:spacing w:after="0" w:line="240" w:lineRule="auto"/>
        <w:ind w:firstLine="851"/>
        <w:rPr>
          <w:rFonts w:ascii="Arial" w:hAnsi="Arial" w:cs="Arial"/>
          <w:sz w:val="24"/>
          <w:szCs w:val="24"/>
        </w:rPr>
      </w:pPr>
      <w:r w:rsidRPr="00555137">
        <w:rPr>
          <w:rFonts w:ascii="Arial" w:hAnsi="Arial" w:cs="Arial"/>
          <w:sz w:val="24"/>
          <w:szCs w:val="24"/>
        </w:rPr>
        <w:t>O desenvolvimento de um sistema de gerenciamento para ONGs de animais se justifica pela necessidade de uma abordagem mais integrada e automatizada no tratamento das demandas administrativas. Atualmente, muitas dessas organizações enfrentam desafios como a falta de organização de informações, dificuldade na comunicação interna e externa, gestão de voluntários e doações, entre outros. Essas questões podem impactar negativamente o funcionamento das ONGs e limitar sua capacidade de atender efetivamente aos animais que dependem de seus serviços.</w:t>
      </w:r>
    </w:p>
    <w:p w14:paraId="70877E5E" w14:textId="77777777" w:rsidR="001A2A28" w:rsidRDefault="001A2A28" w:rsidP="001A2A28">
      <w:pPr>
        <w:spacing w:after="0" w:line="240" w:lineRule="auto"/>
        <w:ind w:firstLine="851"/>
        <w:rPr>
          <w:rFonts w:ascii="Arial" w:hAnsi="Arial" w:cs="Arial"/>
          <w:sz w:val="24"/>
          <w:szCs w:val="24"/>
        </w:rPr>
      </w:pPr>
      <w:r w:rsidRPr="00555137">
        <w:rPr>
          <w:rFonts w:ascii="Arial" w:hAnsi="Arial" w:cs="Arial"/>
          <w:sz w:val="24"/>
          <w:szCs w:val="24"/>
        </w:rPr>
        <w:t>Sendo assim, o objetivo geral do desenvolvimento de um sistema de gerenciamento específico para ONGs de animais, visando facilitar e otimizar os processos de administração e cuidados para esses animais. A proposta é criar uma solução tecnológica que auxilie as ONGs a superar as dificuldades enfrentadas no dia a dia, permitindo uma gestão mais eficiente de suas operações e uma melhor qualidade de vida para os animais sob seus cuidados.</w:t>
      </w:r>
    </w:p>
    <w:p w14:paraId="476EF0F9" w14:textId="77777777" w:rsidR="00C80C89" w:rsidRPr="00555137" w:rsidRDefault="00C80C89" w:rsidP="001A2A28">
      <w:pPr>
        <w:spacing w:after="0" w:line="240" w:lineRule="auto"/>
        <w:ind w:firstLine="851"/>
        <w:rPr>
          <w:rFonts w:ascii="Arial" w:hAnsi="Arial" w:cs="Arial"/>
          <w:sz w:val="24"/>
          <w:szCs w:val="24"/>
        </w:rPr>
      </w:pPr>
    </w:p>
    <w:p w14:paraId="3957EC4A" w14:textId="77777777" w:rsidR="00C80C89" w:rsidRDefault="00C80C89" w:rsidP="001A2A28">
      <w:pPr>
        <w:spacing w:after="0" w:line="240" w:lineRule="auto"/>
        <w:ind w:firstLine="851"/>
        <w:rPr>
          <w:rFonts w:ascii="Arial" w:hAnsi="Arial" w:cs="Arial"/>
          <w:sz w:val="24"/>
          <w:szCs w:val="24"/>
        </w:rPr>
      </w:pPr>
    </w:p>
    <w:p w14:paraId="045A3FE6" w14:textId="745DB753" w:rsidR="00C80C89" w:rsidRDefault="00C80C89" w:rsidP="00C80C89">
      <w:pPr>
        <w:spacing w:after="0" w:line="240" w:lineRule="auto"/>
        <w:rPr>
          <w:rFonts w:ascii="Arial" w:hAnsi="Arial" w:cs="Arial"/>
          <w:sz w:val="24"/>
          <w:szCs w:val="24"/>
        </w:rPr>
      </w:pPr>
      <w:r>
        <w:rPr>
          <w:noProof/>
        </w:rPr>
        <w:drawing>
          <wp:inline distT="0" distB="0" distL="0" distR="0" wp14:anchorId="4A4EECEE" wp14:editId="1C3B2F9D">
            <wp:extent cx="5400040" cy="2479040"/>
            <wp:effectExtent l="0" t="0" r="0" b="0"/>
            <wp:docPr id="633096496" name="Imagem 1" descr="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487691" name="Imagem 1" descr="Aplicativo&#10;&#10;Descrição gerada automaticamente"/>
                    <pic:cNvPicPr/>
                  </pic:nvPicPr>
                  <pic:blipFill>
                    <a:blip r:embed="rId14"/>
                    <a:stretch>
                      <a:fillRect/>
                    </a:stretch>
                  </pic:blipFill>
                  <pic:spPr>
                    <a:xfrm>
                      <a:off x="0" y="0"/>
                      <a:ext cx="5400040" cy="2479040"/>
                    </a:xfrm>
                    <a:prstGeom prst="rect">
                      <a:avLst/>
                    </a:prstGeom>
                  </pic:spPr>
                </pic:pic>
              </a:graphicData>
            </a:graphic>
          </wp:inline>
        </w:drawing>
      </w:r>
    </w:p>
    <w:p w14:paraId="09050E2B" w14:textId="77777777" w:rsidR="00C80C89" w:rsidRDefault="00C80C89" w:rsidP="001A2A28">
      <w:pPr>
        <w:spacing w:after="0" w:line="240" w:lineRule="auto"/>
        <w:ind w:firstLine="851"/>
        <w:rPr>
          <w:rFonts w:ascii="Arial" w:hAnsi="Arial" w:cs="Arial"/>
          <w:sz w:val="24"/>
          <w:szCs w:val="24"/>
        </w:rPr>
      </w:pPr>
    </w:p>
    <w:p w14:paraId="08F3D53A" w14:textId="77777777" w:rsidR="00C80C89" w:rsidRDefault="00C80C89" w:rsidP="001A2A28">
      <w:pPr>
        <w:spacing w:after="0" w:line="240" w:lineRule="auto"/>
        <w:ind w:firstLine="851"/>
        <w:rPr>
          <w:rFonts w:ascii="Arial" w:hAnsi="Arial" w:cs="Arial"/>
          <w:sz w:val="24"/>
          <w:szCs w:val="24"/>
        </w:rPr>
      </w:pPr>
    </w:p>
    <w:p w14:paraId="1469E96F" w14:textId="77777777" w:rsidR="00C80C89" w:rsidRDefault="00C80C89" w:rsidP="001A2A28">
      <w:pPr>
        <w:spacing w:after="0" w:line="240" w:lineRule="auto"/>
        <w:ind w:firstLine="851"/>
        <w:rPr>
          <w:rFonts w:ascii="Arial" w:hAnsi="Arial" w:cs="Arial"/>
          <w:sz w:val="24"/>
          <w:szCs w:val="24"/>
        </w:rPr>
      </w:pPr>
    </w:p>
    <w:p w14:paraId="5DE0A4AE" w14:textId="77777777" w:rsidR="00C80C89" w:rsidRDefault="00C80C89" w:rsidP="001A2A28">
      <w:pPr>
        <w:spacing w:after="0" w:line="240" w:lineRule="auto"/>
        <w:ind w:firstLine="851"/>
        <w:rPr>
          <w:rFonts w:ascii="Arial" w:hAnsi="Arial" w:cs="Arial"/>
          <w:sz w:val="24"/>
          <w:szCs w:val="24"/>
        </w:rPr>
      </w:pPr>
    </w:p>
    <w:p w14:paraId="395E9AE7" w14:textId="77777777" w:rsidR="00C80C89" w:rsidRDefault="00C80C89" w:rsidP="00C80C89">
      <w:pPr>
        <w:spacing w:after="0" w:line="240" w:lineRule="auto"/>
        <w:rPr>
          <w:rFonts w:ascii="Arial" w:hAnsi="Arial" w:cs="Arial"/>
          <w:sz w:val="24"/>
          <w:szCs w:val="24"/>
        </w:rPr>
      </w:pPr>
    </w:p>
    <w:p w14:paraId="1907D95B" w14:textId="7413DEFE" w:rsidR="001A2A28" w:rsidRPr="00555137" w:rsidRDefault="001A2A28" w:rsidP="001A2A28">
      <w:pPr>
        <w:spacing w:after="0" w:line="240" w:lineRule="auto"/>
        <w:ind w:firstLine="851"/>
        <w:rPr>
          <w:rFonts w:ascii="Arial" w:hAnsi="Arial" w:cs="Arial"/>
          <w:sz w:val="24"/>
          <w:szCs w:val="24"/>
        </w:rPr>
      </w:pPr>
      <w:r w:rsidRPr="00555137">
        <w:rPr>
          <w:rFonts w:ascii="Arial" w:hAnsi="Arial" w:cs="Arial"/>
          <w:sz w:val="24"/>
          <w:szCs w:val="24"/>
        </w:rPr>
        <w:lastRenderedPageBreak/>
        <w:t xml:space="preserve">A Saúde e o Bem-Estar (ODS 3) são metas essenciais que essa solução visa atingir. Ao registrar e manter um histórico detalhado dos animais, incluindo informações sobre vacinação e doenças prévias, o sistema proporciona uma ferramenta valiosa para o acompanhamento da saúde dos animais resgatados. Isso auxilia na identificação precoce de problemas de saúde, possibilitando intervenções adequadas e promovendo o bem-estar animal. Além da especificação mencionada pode ser relacionada ao </w:t>
      </w:r>
      <w:r w:rsidR="00E34220" w:rsidRPr="00555137">
        <w:rPr>
          <w:rFonts w:ascii="Arial" w:hAnsi="Arial" w:cs="Arial"/>
          <w:sz w:val="24"/>
          <w:szCs w:val="24"/>
        </w:rPr>
        <w:t>sub</w:t>
      </w:r>
      <w:r w:rsidR="00E34220">
        <w:rPr>
          <w:rFonts w:ascii="Arial" w:hAnsi="Arial" w:cs="Arial"/>
          <w:sz w:val="24"/>
          <w:szCs w:val="24"/>
        </w:rPr>
        <w:t>ponto</w:t>
      </w:r>
      <w:r w:rsidRPr="00555137">
        <w:rPr>
          <w:rFonts w:ascii="Arial" w:hAnsi="Arial" w:cs="Arial"/>
          <w:sz w:val="24"/>
          <w:szCs w:val="24"/>
        </w:rPr>
        <w:t xml:space="preserve"> 3.3 da ODS, que visa "acabar com as epidemias de AIDS, tuberculose, malária e doenças tropicais negligenciadas, e combater a hepatite, doenças transmitidas pela água e outras doenças transmissíveis". Embora o foco des</w:t>
      </w:r>
      <w:r w:rsidR="00C5458B">
        <w:rPr>
          <w:rFonts w:ascii="Arial" w:hAnsi="Arial" w:cs="Arial"/>
          <w:sz w:val="24"/>
          <w:szCs w:val="24"/>
        </w:rPr>
        <w:t>t</w:t>
      </w:r>
      <w:r w:rsidRPr="00555137">
        <w:rPr>
          <w:rFonts w:ascii="Arial" w:hAnsi="Arial" w:cs="Arial"/>
          <w:sz w:val="24"/>
          <w:szCs w:val="24"/>
        </w:rPr>
        <w:t>a especificação esteja originalmente nas doenças que afetam os seres humanos, o sistema de gerenciamento do histórico animal proposto pode contribuir indiretamente para esse objetivo, prevenindo e controlando doenças em animais resgatados, evitando a transmissão.</w:t>
      </w:r>
    </w:p>
    <w:p w14:paraId="5D2A3F9D" w14:textId="28A93996" w:rsidR="00B12B84" w:rsidRDefault="001A2A28" w:rsidP="00B12B84">
      <w:pPr>
        <w:spacing w:after="0" w:line="240" w:lineRule="auto"/>
        <w:ind w:firstLine="851"/>
        <w:rPr>
          <w:rFonts w:ascii="Arial" w:hAnsi="Arial" w:cs="Arial"/>
          <w:sz w:val="24"/>
          <w:szCs w:val="24"/>
        </w:rPr>
      </w:pPr>
      <w:r w:rsidRPr="00555137">
        <w:rPr>
          <w:rFonts w:ascii="Arial" w:hAnsi="Arial" w:cs="Arial"/>
          <w:sz w:val="24"/>
          <w:szCs w:val="24"/>
        </w:rPr>
        <w:t>A adoção de uma abordagem de Consumo e Produção Responsáveis (ODS 12) é essencial para garantir um futuro sustentável. O sistema proposto permite o controle eficiente dos recursos disponíveis na</w:t>
      </w:r>
      <w:r w:rsidR="00416D4A">
        <w:rPr>
          <w:rFonts w:ascii="Arial" w:hAnsi="Arial" w:cs="Arial"/>
          <w:sz w:val="24"/>
          <w:szCs w:val="24"/>
        </w:rPr>
        <w:t>s</w:t>
      </w:r>
      <w:r w:rsidRPr="00555137">
        <w:rPr>
          <w:rFonts w:ascii="Arial" w:hAnsi="Arial" w:cs="Arial"/>
          <w:sz w:val="24"/>
          <w:szCs w:val="24"/>
        </w:rPr>
        <w:t xml:space="preserve"> ONGs, como a quantidade de animais acolhidos e a gestão dos medicamentos. No subponto 12.2 cota "alcançar a gestão sustentável e o uso eficiente dos recursos naturais" e com o sistema de gerenciamento permite um controle mais eficiente dos recursos, como medicamentos e vacinas para animais. Ao rastrear a data de vencimento dos medicamentos, a</w:t>
      </w:r>
      <w:r w:rsidR="00E34220">
        <w:rPr>
          <w:rFonts w:ascii="Arial" w:hAnsi="Arial" w:cs="Arial"/>
          <w:sz w:val="24"/>
          <w:szCs w:val="24"/>
        </w:rPr>
        <w:t>s</w:t>
      </w:r>
      <w:r w:rsidRPr="00555137">
        <w:rPr>
          <w:rFonts w:ascii="Arial" w:hAnsi="Arial" w:cs="Arial"/>
          <w:sz w:val="24"/>
          <w:szCs w:val="24"/>
        </w:rPr>
        <w:t xml:space="preserve"> ONGs pode</w:t>
      </w:r>
      <w:r w:rsidR="00E34220">
        <w:rPr>
          <w:rFonts w:ascii="Arial" w:hAnsi="Arial" w:cs="Arial"/>
          <w:sz w:val="24"/>
          <w:szCs w:val="24"/>
        </w:rPr>
        <w:t xml:space="preserve">m </w:t>
      </w:r>
      <w:r w:rsidRPr="00555137">
        <w:rPr>
          <w:rFonts w:ascii="Arial" w:hAnsi="Arial" w:cs="Arial"/>
          <w:sz w:val="24"/>
          <w:szCs w:val="24"/>
        </w:rPr>
        <w:t>evitar o desperdício, utilizando-os antes que expirem, logo contribui para a redução do desperdício de recursos e alimentos destinados aos animais. Ou seja, essa funcionalidade contribui para evitar desperdícios e promover uma gestão responsável, minimizando o impacto ambiental e garantindo o uso adequado dos recursos.</w:t>
      </w:r>
    </w:p>
    <w:p w14:paraId="7DB231F0" w14:textId="77777777" w:rsidR="00C80C89" w:rsidRDefault="00C80C89" w:rsidP="00B12B84">
      <w:pPr>
        <w:spacing w:after="0" w:line="240" w:lineRule="auto"/>
        <w:ind w:firstLine="851"/>
        <w:rPr>
          <w:rFonts w:ascii="Arial" w:hAnsi="Arial" w:cs="Arial"/>
          <w:sz w:val="24"/>
          <w:szCs w:val="24"/>
        </w:rPr>
      </w:pPr>
    </w:p>
    <w:p w14:paraId="102910B2" w14:textId="77777777" w:rsidR="00C80C89" w:rsidRDefault="00C80C89" w:rsidP="00B12B84">
      <w:pPr>
        <w:spacing w:after="0" w:line="240" w:lineRule="auto"/>
        <w:ind w:firstLine="851"/>
        <w:rPr>
          <w:rFonts w:ascii="Arial" w:hAnsi="Arial" w:cs="Arial"/>
          <w:sz w:val="24"/>
          <w:szCs w:val="24"/>
        </w:rPr>
      </w:pPr>
    </w:p>
    <w:p w14:paraId="19BFAE3C" w14:textId="77777777" w:rsidR="00C80C89" w:rsidRDefault="00C80C89" w:rsidP="00C80C89">
      <w:pPr>
        <w:spacing w:after="0" w:line="240" w:lineRule="auto"/>
        <w:rPr>
          <w:rFonts w:ascii="Arial" w:hAnsi="Arial" w:cs="Arial"/>
          <w:sz w:val="24"/>
          <w:szCs w:val="24"/>
        </w:rPr>
      </w:pPr>
    </w:p>
    <w:p w14:paraId="698BF090" w14:textId="77777777" w:rsidR="00C80C89" w:rsidRDefault="00C80C89" w:rsidP="00C80C89">
      <w:pPr>
        <w:spacing w:after="0" w:line="240" w:lineRule="auto"/>
        <w:ind w:firstLine="851"/>
        <w:rPr>
          <w:rFonts w:ascii="Arial" w:hAnsi="Arial" w:cs="Arial"/>
          <w:sz w:val="24"/>
          <w:szCs w:val="24"/>
        </w:rPr>
      </w:pPr>
    </w:p>
    <w:p w14:paraId="3898AA11" w14:textId="77777777" w:rsidR="00C80C89" w:rsidRDefault="00C80C89" w:rsidP="00C80C89">
      <w:pPr>
        <w:spacing w:after="0" w:line="240" w:lineRule="auto"/>
        <w:rPr>
          <w:noProof/>
        </w:rPr>
      </w:pPr>
      <w:r>
        <w:rPr>
          <w:noProof/>
        </w:rPr>
        <w:t xml:space="preserve">                                 </w:t>
      </w:r>
      <w:r>
        <w:rPr>
          <w:noProof/>
        </w:rPr>
        <w:drawing>
          <wp:inline distT="0" distB="0" distL="0" distR="0" wp14:anchorId="3240491D" wp14:editId="67419A9A">
            <wp:extent cx="1053950" cy="1047750"/>
            <wp:effectExtent l="0" t="0" r="0" b="0"/>
            <wp:docPr id="254932677" name="Imagem 1" descr="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260616" name="Imagem 1" descr="Ícone&#10;&#10;Descrição gerada automaticamente"/>
                    <pic:cNvPicPr/>
                  </pic:nvPicPr>
                  <pic:blipFill>
                    <a:blip r:embed="rId15"/>
                    <a:stretch>
                      <a:fillRect/>
                    </a:stretch>
                  </pic:blipFill>
                  <pic:spPr>
                    <a:xfrm>
                      <a:off x="0" y="0"/>
                      <a:ext cx="1056191" cy="1049978"/>
                    </a:xfrm>
                    <a:prstGeom prst="rect">
                      <a:avLst/>
                    </a:prstGeom>
                  </pic:spPr>
                </pic:pic>
              </a:graphicData>
            </a:graphic>
          </wp:inline>
        </w:drawing>
      </w:r>
      <w:r>
        <w:rPr>
          <w:noProof/>
        </w:rPr>
        <w:t xml:space="preserve">                                          </w:t>
      </w:r>
      <w:r w:rsidRPr="00D01080">
        <w:rPr>
          <w:noProof/>
        </w:rPr>
        <w:t xml:space="preserve"> </w:t>
      </w:r>
      <w:r>
        <w:rPr>
          <w:noProof/>
        </w:rPr>
        <w:drawing>
          <wp:inline distT="0" distB="0" distL="0" distR="0" wp14:anchorId="5AD4E135" wp14:editId="33D0913C">
            <wp:extent cx="980869" cy="975099"/>
            <wp:effectExtent l="0" t="0" r="0" b="0"/>
            <wp:docPr id="541668191" name="Imagem 1" descr="Uma imagem contendo 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388947" name="Imagem 1" descr="Uma imagem contendo Ícone&#10;&#10;Descrição gerada automaticamente"/>
                    <pic:cNvPicPr/>
                  </pic:nvPicPr>
                  <pic:blipFill>
                    <a:blip r:embed="rId16"/>
                    <a:stretch>
                      <a:fillRect/>
                    </a:stretch>
                  </pic:blipFill>
                  <pic:spPr>
                    <a:xfrm>
                      <a:off x="0" y="0"/>
                      <a:ext cx="985082" cy="979287"/>
                    </a:xfrm>
                    <a:prstGeom prst="rect">
                      <a:avLst/>
                    </a:prstGeom>
                  </pic:spPr>
                </pic:pic>
              </a:graphicData>
            </a:graphic>
          </wp:inline>
        </w:drawing>
      </w:r>
    </w:p>
    <w:p w14:paraId="53C11B47" w14:textId="77777777" w:rsidR="00C80C89" w:rsidRDefault="00C80C89" w:rsidP="00C80C89">
      <w:pPr>
        <w:spacing w:after="0" w:line="240" w:lineRule="auto"/>
        <w:rPr>
          <w:noProof/>
        </w:rPr>
      </w:pPr>
      <w:r>
        <w:rPr>
          <w:noProof/>
        </w:rPr>
        <w:t xml:space="preserve"> </w:t>
      </w:r>
    </w:p>
    <w:p w14:paraId="40D050B5" w14:textId="77777777" w:rsidR="00C80C89" w:rsidRDefault="00C80C89" w:rsidP="00B12B84">
      <w:pPr>
        <w:spacing w:after="0" w:line="240" w:lineRule="auto"/>
        <w:ind w:firstLine="851"/>
        <w:rPr>
          <w:rFonts w:ascii="Arial" w:hAnsi="Arial" w:cs="Arial"/>
          <w:sz w:val="24"/>
          <w:szCs w:val="24"/>
        </w:rPr>
      </w:pPr>
    </w:p>
    <w:p w14:paraId="47BC2CB1" w14:textId="77777777" w:rsidR="00C80C89" w:rsidRDefault="00C80C89" w:rsidP="00B12B84">
      <w:pPr>
        <w:spacing w:after="0" w:line="240" w:lineRule="auto"/>
        <w:ind w:firstLine="851"/>
        <w:rPr>
          <w:rFonts w:ascii="Arial" w:hAnsi="Arial" w:cs="Arial"/>
          <w:sz w:val="24"/>
          <w:szCs w:val="24"/>
        </w:rPr>
      </w:pPr>
    </w:p>
    <w:p w14:paraId="6222D689" w14:textId="77777777" w:rsidR="00C80C89" w:rsidRDefault="00C80C89" w:rsidP="00B12B84">
      <w:pPr>
        <w:spacing w:after="0" w:line="240" w:lineRule="auto"/>
        <w:ind w:firstLine="851"/>
        <w:rPr>
          <w:rFonts w:ascii="Arial" w:hAnsi="Arial" w:cs="Arial"/>
          <w:sz w:val="24"/>
          <w:szCs w:val="24"/>
        </w:rPr>
      </w:pPr>
    </w:p>
    <w:p w14:paraId="5C723947" w14:textId="77777777" w:rsidR="00C80C89" w:rsidRDefault="00C80C89" w:rsidP="00B12B84">
      <w:pPr>
        <w:spacing w:after="0" w:line="240" w:lineRule="auto"/>
        <w:ind w:firstLine="851"/>
        <w:rPr>
          <w:rFonts w:ascii="Arial" w:hAnsi="Arial" w:cs="Arial"/>
          <w:sz w:val="24"/>
          <w:szCs w:val="24"/>
        </w:rPr>
      </w:pPr>
    </w:p>
    <w:p w14:paraId="63E79584" w14:textId="77777777" w:rsidR="00C80C89" w:rsidRDefault="00C80C89" w:rsidP="00B12B84">
      <w:pPr>
        <w:spacing w:after="0" w:line="240" w:lineRule="auto"/>
        <w:ind w:firstLine="851"/>
        <w:rPr>
          <w:rFonts w:ascii="Arial" w:hAnsi="Arial" w:cs="Arial"/>
          <w:sz w:val="24"/>
          <w:szCs w:val="24"/>
        </w:rPr>
      </w:pPr>
    </w:p>
    <w:p w14:paraId="663BCF53" w14:textId="77777777" w:rsidR="00C80C89" w:rsidRDefault="00C80C89" w:rsidP="00B12B84">
      <w:pPr>
        <w:spacing w:after="0" w:line="240" w:lineRule="auto"/>
        <w:ind w:firstLine="851"/>
        <w:rPr>
          <w:rFonts w:ascii="Arial" w:hAnsi="Arial" w:cs="Arial"/>
          <w:sz w:val="24"/>
          <w:szCs w:val="24"/>
        </w:rPr>
      </w:pPr>
    </w:p>
    <w:p w14:paraId="099CD584" w14:textId="77777777" w:rsidR="004108B8" w:rsidRDefault="004108B8" w:rsidP="00B12B84">
      <w:pPr>
        <w:spacing w:after="0" w:line="240" w:lineRule="auto"/>
        <w:ind w:firstLine="851"/>
        <w:rPr>
          <w:rFonts w:ascii="Arial" w:hAnsi="Arial" w:cs="Arial"/>
          <w:sz w:val="24"/>
          <w:szCs w:val="24"/>
        </w:rPr>
      </w:pPr>
    </w:p>
    <w:p w14:paraId="063A5489" w14:textId="77777777" w:rsidR="004108B8" w:rsidRDefault="004108B8" w:rsidP="00B12B84">
      <w:pPr>
        <w:spacing w:after="0" w:line="240" w:lineRule="auto"/>
        <w:ind w:firstLine="851"/>
        <w:rPr>
          <w:rFonts w:ascii="Arial" w:hAnsi="Arial" w:cs="Arial"/>
          <w:sz w:val="24"/>
          <w:szCs w:val="24"/>
        </w:rPr>
      </w:pPr>
    </w:p>
    <w:p w14:paraId="06A34F94" w14:textId="77777777" w:rsidR="004108B8" w:rsidRDefault="004108B8" w:rsidP="00B12B84">
      <w:pPr>
        <w:spacing w:after="0" w:line="240" w:lineRule="auto"/>
        <w:ind w:firstLine="851"/>
        <w:rPr>
          <w:rFonts w:ascii="Arial" w:hAnsi="Arial" w:cs="Arial"/>
          <w:sz w:val="24"/>
          <w:szCs w:val="24"/>
        </w:rPr>
      </w:pPr>
    </w:p>
    <w:p w14:paraId="5B21724D" w14:textId="77777777" w:rsidR="004108B8" w:rsidRDefault="004108B8" w:rsidP="00B12B84">
      <w:pPr>
        <w:spacing w:after="0" w:line="240" w:lineRule="auto"/>
        <w:ind w:firstLine="851"/>
        <w:rPr>
          <w:rFonts w:ascii="Arial" w:hAnsi="Arial" w:cs="Arial"/>
          <w:sz w:val="24"/>
          <w:szCs w:val="24"/>
        </w:rPr>
      </w:pPr>
    </w:p>
    <w:p w14:paraId="5E4EB46C" w14:textId="77777777" w:rsidR="004108B8" w:rsidRDefault="004108B8" w:rsidP="00B12B84">
      <w:pPr>
        <w:spacing w:after="0" w:line="240" w:lineRule="auto"/>
        <w:ind w:firstLine="851"/>
        <w:rPr>
          <w:rFonts w:ascii="Arial" w:hAnsi="Arial" w:cs="Arial"/>
          <w:sz w:val="24"/>
          <w:szCs w:val="24"/>
        </w:rPr>
      </w:pPr>
    </w:p>
    <w:p w14:paraId="396A2381" w14:textId="77777777" w:rsidR="004108B8" w:rsidRDefault="004108B8" w:rsidP="00B12B84">
      <w:pPr>
        <w:spacing w:after="0" w:line="240" w:lineRule="auto"/>
        <w:ind w:firstLine="851"/>
        <w:rPr>
          <w:rFonts w:ascii="Arial" w:hAnsi="Arial" w:cs="Arial"/>
          <w:sz w:val="24"/>
          <w:szCs w:val="24"/>
        </w:rPr>
      </w:pPr>
    </w:p>
    <w:p w14:paraId="38D755C8" w14:textId="465FDA05" w:rsidR="001A2A28" w:rsidRPr="00555137" w:rsidRDefault="001A2A28" w:rsidP="00B12B84">
      <w:pPr>
        <w:spacing w:after="0" w:line="240" w:lineRule="auto"/>
        <w:ind w:firstLine="851"/>
        <w:rPr>
          <w:rFonts w:ascii="Arial" w:hAnsi="Arial" w:cs="Arial"/>
          <w:sz w:val="24"/>
          <w:szCs w:val="24"/>
        </w:rPr>
      </w:pPr>
      <w:r w:rsidRPr="00555137">
        <w:rPr>
          <w:rFonts w:ascii="Arial" w:hAnsi="Arial" w:cs="Arial"/>
          <w:sz w:val="24"/>
          <w:szCs w:val="24"/>
        </w:rPr>
        <w:t>Ao considerar essas ODS em conjunto, percebe-se que a solução proposta transcende a simples gestão do histórico dos animais em uma ONGs, ela desempenha um papel importante na promoção de um mundo mais sustentável, inclusivo e equitativo, no qual a proteção animal é valorizada e incorporada em práticas cotidianas.</w:t>
      </w:r>
    </w:p>
    <w:p w14:paraId="3802BB24" w14:textId="4DC0CB79" w:rsidR="001A2A28" w:rsidRPr="00555137" w:rsidRDefault="001A2A28" w:rsidP="001A2A28">
      <w:pPr>
        <w:spacing w:after="0" w:line="240" w:lineRule="auto"/>
        <w:ind w:firstLine="851"/>
        <w:rPr>
          <w:rFonts w:ascii="Arial" w:hAnsi="Arial" w:cs="Arial"/>
          <w:sz w:val="24"/>
          <w:szCs w:val="24"/>
        </w:rPr>
      </w:pPr>
      <w:r w:rsidRPr="00555137">
        <w:rPr>
          <w:rFonts w:ascii="Arial" w:hAnsi="Arial" w:cs="Arial"/>
          <w:sz w:val="24"/>
          <w:szCs w:val="24"/>
        </w:rPr>
        <w:t>A metodologia utilizada compreendeu uma pesquisa básica, de abordagem qual</w:t>
      </w:r>
      <w:r w:rsidR="00975AE1">
        <w:rPr>
          <w:rFonts w:ascii="Arial" w:hAnsi="Arial" w:cs="Arial"/>
          <w:sz w:val="24"/>
          <w:szCs w:val="24"/>
        </w:rPr>
        <w:t>itativa</w:t>
      </w:r>
      <w:r w:rsidRPr="00555137">
        <w:rPr>
          <w:rFonts w:ascii="Arial" w:hAnsi="Arial" w:cs="Arial"/>
          <w:sz w:val="24"/>
          <w:szCs w:val="24"/>
        </w:rPr>
        <w:t xml:space="preserve"> e de caráter exploratório, a partir de entrevistas com algumas ONGs, como </w:t>
      </w:r>
      <w:proofErr w:type="spellStart"/>
      <w:r w:rsidRPr="00555137">
        <w:rPr>
          <w:rFonts w:ascii="Arial" w:hAnsi="Arial" w:cs="Arial"/>
          <w:sz w:val="24"/>
          <w:szCs w:val="24"/>
        </w:rPr>
        <w:t>Humanimal</w:t>
      </w:r>
      <w:proofErr w:type="spellEnd"/>
      <w:r w:rsidRPr="00555137">
        <w:rPr>
          <w:rFonts w:ascii="Arial" w:hAnsi="Arial" w:cs="Arial"/>
          <w:sz w:val="24"/>
          <w:szCs w:val="24"/>
        </w:rPr>
        <w:t xml:space="preserve"> e </w:t>
      </w:r>
      <w:proofErr w:type="spellStart"/>
      <w:r w:rsidRPr="00555137">
        <w:rPr>
          <w:rFonts w:ascii="Arial" w:hAnsi="Arial" w:cs="Arial"/>
          <w:sz w:val="24"/>
          <w:szCs w:val="24"/>
        </w:rPr>
        <w:t>Defesanimal</w:t>
      </w:r>
      <w:proofErr w:type="spellEnd"/>
      <w:r w:rsidRPr="00555137">
        <w:rPr>
          <w:rFonts w:ascii="Arial" w:hAnsi="Arial" w:cs="Arial"/>
          <w:sz w:val="24"/>
          <w:szCs w:val="24"/>
        </w:rPr>
        <w:t>, apresentando uma visão geral sobrea organização e centralização dos recursos de forma centralizada.</w:t>
      </w:r>
    </w:p>
    <w:p w14:paraId="6D05367A" w14:textId="77777777" w:rsidR="00D01080" w:rsidRDefault="001A2A28" w:rsidP="00B12B84">
      <w:pPr>
        <w:spacing w:after="0" w:line="240" w:lineRule="auto"/>
        <w:ind w:firstLine="851"/>
        <w:rPr>
          <w:rFonts w:ascii="Arial" w:hAnsi="Arial" w:cs="Arial"/>
          <w:sz w:val="24"/>
          <w:szCs w:val="24"/>
        </w:rPr>
      </w:pPr>
      <w:r w:rsidRPr="00555137">
        <w:rPr>
          <w:rFonts w:ascii="Arial" w:hAnsi="Arial" w:cs="Arial"/>
          <w:sz w:val="24"/>
          <w:szCs w:val="24"/>
        </w:rPr>
        <w:t>Dessa forma, a solução proposta demonstra um compromisso sólido em relação aos Objetivos de Desenvolvimento Sustentável, proporcionando uma abordagem abrangente para o gerenciamento do histórico dos animais em ONGs. Ao adotar essa solução, não apenas fortalecemos a proteção animal, mas também avançamos em direção a um futuro mais promissor para todos, humanos e animais, em harmonia com o planeta que compartilhamos.</w:t>
      </w:r>
    </w:p>
    <w:p w14:paraId="5692BB10" w14:textId="77777777" w:rsidR="00725E73" w:rsidRDefault="00725E73" w:rsidP="00B12B84">
      <w:pPr>
        <w:spacing w:after="0" w:line="240" w:lineRule="auto"/>
        <w:ind w:firstLine="851"/>
        <w:rPr>
          <w:rFonts w:ascii="Arial" w:hAnsi="Arial" w:cs="Arial"/>
          <w:sz w:val="24"/>
          <w:szCs w:val="24"/>
        </w:rPr>
      </w:pPr>
    </w:p>
    <w:p w14:paraId="040E7CB3" w14:textId="1F8D975E" w:rsidR="00725E73" w:rsidRDefault="00725E73" w:rsidP="00725E73">
      <w:pPr>
        <w:spacing w:after="0" w:line="240" w:lineRule="auto"/>
        <w:rPr>
          <w:rFonts w:ascii="Arial" w:hAnsi="Arial" w:cs="Arial"/>
          <w:sz w:val="24"/>
          <w:szCs w:val="24"/>
        </w:rPr>
      </w:pPr>
    </w:p>
    <w:p w14:paraId="47FC2991" w14:textId="77777777" w:rsidR="00D01080" w:rsidRDefault="00D01080" w:rsidP="00B12B84">
      <w:pPr>
        <w:spacing w:after="0" w:line="240" w:lineRule="auto"/>
        <w:ind w:firstLine="851"/>
        <w:rPr>
          <w:rFonts w:ascii="Arial" w:hAnsi="Arial" w:cs="Arial"/>
          <w:sz w:val="24"/>
          <w:szCs w:val="24"/>
        </w:rPr>
      </w:pPr>
    </w:p>
    <w:p w14:paraId="4CAF9A33" w14:textId="087F9662" w:rsidR="00B12B84" w:rsidRDefault="00D01080" w:rsidP="00D01080">
      <w:pPr>
        <w:spacing w:after="0" w:line="240" w:lineRule="auto"/>
        <w:rPr>
          <w:noProof/>
        </w:rPr>
      </w:pPr>
      <w:r>
        <w:rPr>
          <w:noProof/>
        </w:rPr>
        <w:t xml:space="preserve"> </w:t>
      </w:r>
      <w:r w:rsidR="00725E73">
        <w:rPr>
          <w:noProof/>
        </w:rPr>
        <w:t xml:space="preserve">      </w:t>
      </w:r>
      <w:r w:rsidR="00C80C89">
        <w:rPr>
          <w:noProof/>
        </w:rPr>
        <w:t xml:space="preserve">                      </w:t>
      </w:r>
      <w:r w:rsidR="00725E73">
        <w:rPr>
          <w:noProof/>
        </w:rPr>
        <w:t xml:space="preserve"> </w:t>
      </w:r>
      <w:r>
        <w:rPr>
          <w:noProof/>
        </w:rPr>
        <w:t xml:space="preserve">                                             </w:t>
      </w:r>
      <w:r w:rsidRPr="00D01080">
        <w:rPr>
          <w:noProof/>
        </w:rPr>
        <w:t xml:space="preserve"> </w:t>
      </w:r>
    </w:p>
    <w:p w14:paraId="07F943B1" w14:textId="18724887" w:rsidR="00D01080" w:rsidRDefault="00725E73" w:rsidP="00D01080">
      <w:pPr>
        <w:spacing w:after="0" w:line="240" w:lineRule="auto"/>
        <w:rPr>
          <w:noProof/>
        </w:rPr>
      </w:pPr>
      <w:r>
        <w:rPr>
          <w:noProof/>
        </w:rPr>
        <w:t xml:space="preserve"> </w:t>
      </w:r>
    </w:p>
    <w:p w14:paraId="1415110D" w14:textId="77777777" w:rsidR="00D01080" w:rsidRDefault="00D01080" w:rsidP="00D01080">
      <w:pPr>
        <w:spacing w:after="0" w:line="240" w:lineRule="auto"/>
        <w:rPr>
          <w:noProof/>
        </w:rPr>
      </w:pPr>
    </w:p>
    <w:p w14:paraId="67409C78" w14:textId="77777777" w:rsidR="00D01080" w:rsidRDefault="00D01080" w:rsidP="00D01080">
      <w:pPr>
        <w:spacing w:after="0" w:line="240" w:lineRule="auto"/>
        <w:rPr>
          <w:noProof/>
        </w:rPr>
      </w:pPr>
    </w:p>
    <w:p w14:paraId="68CE0149" w14:textId="77777777" w:rsidR="00D01080" w:rsidRDefault="00D01080" w:rsidP="00D01080">
      <w:pPr>
        <w:spacing w:after="0" w:line="240" w:lineRule="auto"/>
        <w:rPr>
          <w:noProof/>
        </w:rPr>
      </w:pPr>
    </w:p>
    <w:p w14:paraId="341D45AE" w14:textId="77777777" w:rsidR="00D01080" w:rsidRDefault="00D01080" w:rsidP="00D01080">
      <w:pPr>
        <w:spacing w:after="0" w:line="240" w:lineRule="auto"/>
        <w:rPr>
          <w:noProof/>
        </w:rPr>
      </w:pPr>
    </w:p>
    <w:p w14:paraId="04503ED9" w14:textId="77777777" w:rsidR="00D01080" w:rsidRDefault="00D01080" w:rsidP="00D01080">
      <w:pPr>
        <w:spacing w:after="0" w:line="240" w:lineRule="auto"/>
        <w:rPr>
          <w:noProof/>
        </w:rPr>
      </w:pPr>
    </w:p>
    <w:p w14:paraId="2DBB287E" w14:textId="77777777" w:rsidR="00D01080" w:rsidRDefault="00D01080" w:rsidP="00D01080">
      <w:pPr>
        <w:spacing w:after="0" w:line="240" w:lineRule="auto"/>
        <w:rPr>
          <w:noProof/>
        </w:rPr>
      </w:pPr>
    </w:p>
    <w:p w14:paraId="46BEA4BA" w14:textId="77777777" w:rsidR="00D01080" w:rsidRDefault="00D01080" w:rsidP="00D01080">
      <w:pPr>
        <w:spacing w:after="0" w:line="240" w:lineRule="auto"/>
        <w:rPr>
          <w:noProof/>
        </w:rPr>
      </w:pPr>
    </w:p>
    <w:p w14:paraId="569919A9" w14:textId="77777777" w:rsidR="00D01080" w:rsidRDefault="00D01080" w:rsidP="00D01080">
      <w:pPr>
        <w:spacing w:after="0" w:line="240" w:lineRule="auto"/>
        <w:rPr>
          <w:noProof/>
        </w:rPr>
      </w:pPr>
    </w:p>
    <w:p w14:paraId="45DF85EE" w14:textId="77777777" w:rsidR="00D01080" w:rsidRDefault="00D01080" w:rsidP="00D01080">
      <w:pPr>
        <w:spacing w:after="0" w:line="240" w:lineRule="auto"/>
        <w:rPr>
          <w:noProof/>
        </w:rPr>
      </w:pPr>
    </w:p>
    <w:p w14:paraId="57CF9DEC" w14:textId="77777777" w:rsidR="00D01080" w:rsidRDefault="00D01080" w:rsidP="00D01080">
      <w:pPr>
        <w:spacing w:after="0" w:line="240" w:lineRule="auto"/>
        <w:rPr>
          <w:noProof/>
        </w:rPr>
      </w:pPr>
    </w:p>
    <w:p w14:paraId="53C4D1C9" w14:textId="77777777" w:rsidR="00D01080" w:rsidRDefault="00D01080" w:rsidP="00D01080">
      <w:pPr>
        <w:spacing w:after="0" w:line="240" w:lineRule="auto"/>
        <w:rPr>
          <w:noProof/>
        </w:rPr>
      </w:pPr>
    </w:p>
    <w:p w14:paraId="685AB3E4" w14:textId="77777777" w:rsidR="00D01080" w:rsidRDefault="00D01080" w:rsidP="00D01080">
      <w:pPr>
        <w:spacing w:after="0" w:line="240" w:lineRule="auto"/>
        <w:rPr>
          <w:noProof/>
        </w:rPr>
      </w:pPr>
    </w:p>
    <w:p w14:paraId="4553905D" w14:textId="77777777" w:rsidR="00D01080" w:rsidRDefault="00D01080" w:rsidP="00D01080">
      <w:pPr>
        <w:spacing w:after="0" w:line="240" w:lineRule="auto"/>
        <w:rPr>
          <w:noProof/>
        </w:rPr>
      </w:pPr>
    </w:p>
    <w:p w14:paraId="3D8789A8" w14:textId="77777777" w:rsidR="00D01080" w:rsidRDefault="00D01080" w:rsidP="00D01080">
      <w:pPr>
        <w:spacing w:after="0" w:line="240" w:lineRule="auto"/>
        <w:rPr>
          <w:noProof/>
        </w:rPr>
      </w:pPr>
    </w:p>
    <w:p w14:paraId="44653FEC" w14:textId="77777777" w:rsidR="00D01080" w:rsidRDefault="00D01080" w:rsidP="00D01080">
      <w:pPr>
        <w:spacing w:after="0" w:line="240" w:lineRule="auto"/>
        <w:rPr>
          <w:noProof/>
        </w:rPr>
      </w:pPr>
    </w:p>
    <w:p w14:paraId="3D86E11C" w14:textId="77777777" w:rsidR="00D01080" w:rsidRDefault="00D01080" w:rsidP="00D01080">
      <w:pPr>
        <w:spacing w:after="0" w:line="240" w:lineRule="auto"/>
        <w:rPr>
          <w:noProof/>
        </w:rPr>
      </w:pPr>
    </w:p>
    <w:p w14:paraId="4F9DD3BF" w14:textId="77777777" w:rsidR="00D01080" w:rsidRDefault="00D01080" w:rsidP="00D01080">
      <w:pPr>
        <w:spacing w:after="0" w:line="240" w:lineRule="auto"/>
        <w:rPr>
          <w:noProof/>
        </w:rPr>
      </w:pPr>
    </w:p>
    <w:p w14:paraId="60535975" w14:textId="77777777" w:rsidR="00D01080" w:rsidRDefault="00D01080" w:rsidP="00D01080">
      <w:pPr>
        <w:spacing w:after="0" w:line="240" w:lineRule="auto"/>
        <w:rPr>
          <w:noProof/>
        </w:rPr>
      </w:pPr>
    </w:p>
    <w:p w14:paraId="5C623265" w14:textId="77777777" w:rsidR="004108B8" w:rsidRDefault="004108B8" w:rsidP="00D01080">
      <w:pPr>
        <w:spacing w:after="0" w:line="240" w:lineRule="auto"/>
        <w:rPr>
          <w:noProof/>
        </w:rPr>
      </w:pPr>
    </w:p>
    <w:p w14:paraId="74DEBCBC" w14:textId="77777777" w:rsidR="004108B8" w:rsidRDefault="004108B8" w:rsidP="00D01080">
      <w:pPr>
        <w:spacing w:after="0" w:line="240" w:lineRule="auto"/>
        <w:rPr>
          <w:noProof/>
        </w:rPr>
      </w:pPr>
    </w:p>
    <w:p w14:paraId="0C284563" w14:textId="77777777" w:rsidR="004108B8" w:rsidRDefault="004108B8" w:rsidP="00D01080">
      <w:pPr>
        <w:spacing w:after="0" w:line="240" w:lineRule="auto"/>
        <w:rPr>
          <w:noProof/>
        </w:rPr>
      </w:pPr>
    </w:p>
    <w:p w14:paraId="4D2BC567" w14:textId="77777777" w:rsidR="004108B8" w:rsidRDefault="004108B8" w:rsidP="00D01080">
      <w:pPr>
        <w:spacing w:after="0" w:line="240" w:lineRule="auto"/>
        <w:rPr>
          <w:noProof/>
        </w:rPr>
      </w:pPr>
    </w:p>
    <w:p w14:paraId="0994AC91" w14:textId="77777777" w:rsidR="004108B8" w:rsidRDefault="004108B8" w:rsidP="00D01080">
      <w:pPr>
        <w:spacing w:after="0" w:line="240" w:lineRule="auto"/>
        <w:rPr>
          <w:noProof/>
        </w:rPr>
      </w:pPr>
    </w:p>
    <w:p w14:paraId="3007272F" w14:textId="77777777" w:rsidR="004108B8" w:rsidRDefault="004108B8" w:rsidP="00D01080">
      <w:pPr>
        <w:spacing w:after="0" w:line="240" w:lineRule="auto"/>
        <w:rPr>
          <w:noProof/>
        </w:rPr>
      </w:pPr>
    </w:p>
    <w:p w14:paraId="7C5C8DA8" w14:textId="77777777" w:rsidR="004108B8" w:rsidRDefault="004108B8" w:rsidP="00D01080">
      <w:pPr>
        <w:spacing w:after="0" w:line="240" w:lineRule="auto"/>
        <w:rPr>
          <w:noProof/>
        </w:rPr>
      </w:pPr>
    </w:p>
    <w:p w14:paraId="5048C7D1" w14:textId="77777777" w:rsidR="004108B8" w:rsidRDefault="004108B8" w:rsidP="00D01080">
      <w:pPr>
        <w:spacing w:after="0" w:line="240" w:lineRule="auto"/>
        <w:rPr>
          <w:noProof/>
        </w:rPr>
      </w:pPr>
    </w:p>
    <w:p w14:paraId="465C26BA" w14:textId="77777777" w:rsidR="004108B8" w:rsidRDefault="004108B8" w:rsidP="00D01080">
      <w:pPr>
        <w:spacing w:after="0" w:line="240" w:lineRule="auto"/>
        <w:rPr>
          <w:noProof/>
        </w:rPr>
      </w:pPr>
    </w:p>
    <w:p w14:paraId="260A6A34" w14:textId="77777777" w:rsidR="004108B8" w:rsidRDefault="004108B8" w:rsidP="00D01080">
      <w:pPr>
        <w:spacing w:after="0" w:line="240" w:lineRule="auto"/>
        <w:rPr>
          <w:noProof/>
        </w:rPr>
      </w:pPr>
    </w:p>
    <w:p w14:paraId="25924F91" w14:textId="77777777" w:rsidR="004108B8" w:rsidRDefault="004108B8" w:rsidP="00D01080">
      <w:pPr>
        <w:spacing w:after="0" w:line="240" w:lineRule="auto"/>
        <w:rPr>
          <w:noProof/>
        </w:rPr>
      </w:pPr>
    </w:p>
    <w:p w14:paraId="17D320F2" w14:textId="77777777" w:rsidR="00D01080" w:rsidRDefault="00D01080" w:rsidP="00D01080">
      <w:pPr>
        <w:spacing w:after="0" w:line="240" w:lineRule="auto"/>
        <w:rPr>
          <w:noProof/>
        </w:rPr>
      </w:pPr>
    </w:p>
    <w:p w14:paraId="583A8091" w14:textId="77777777" w:rsidR="00D01080" w:rsidRDefault="00D01080" w:rsidP="00D01080">
      <w:pPr>
        <w:spacing w:after="0" w:line="240" w:lineRule="auto"/>
        <w:rPr>
          <w:noProof/>
        </w:rPr>
      </w:pPr>
    </w:p>
    <w:p w14:paraId="61868074" w14:textId="77777777" w:rsidR="00D01080" w:rsidRDefault="00D01080" w:rsidP="00D01080">
      <w:pPr>
        <w:spacing w:after="0" w:line="240" w:lineRule="auto"/>
        <w:rPr>
          <w:noProof/>
        </w:rPr>
      </w:pPr>
    </w:p>
    <w:p w14:paraId="4CDE52E3" w14:textId="77777777" w:rsidR="00D01080" w:rsidRDefault="00D01080" w:rsidP="00D01080">
      <w:pPr>
        <w:spacing w:after="0" w:line="240" w:lineRule="auto"/>
        <w:rPr>
          <w:rFonts w:ascii="Arial" w:hAnsi="Arial" w:cs="Arial"/>
          <w:sz w:val="24"/>
          <w:szCs w:val="24"/>
        </w:rPr>
      </w:pPr>
    </w:p>
    <w:p w14:paraId="3BCDBBEA" w14:textId="385AA1ED" w:rsidR="00E63FC3" w:rsidRPr="003463AA" w:rsidRDefault="00022EFD" w:rsidP="00B12B84">
      <w:pPr>
        <w:pStyle w:val="Ttulo1"/>
        <w:numPr>
          <w:ilvl w:val="0"/>
          <w:numId w:val="1"/>
        </w:numPr>
        <w:spacing w:before="0" w:line="240" w:lineRule="auto"/>
        <w:rPr>
          <w:rFonts w:ascii="Arial" w:hAnsi="Arial" w:cs="Arial"/>
          <w:b/>
          <w:bCs/>
          <w:color w:val="auto"/>
          <w:sz w:val="28"/>
          <w:szCs w:val="28"/>
        </w:rPr>
      </w:pPr>
      <w:bookmarkStart w:id="1" w:name="_Toc167305056"/>
      <w:r w:rsidRPr="00B12B84">
        <w:rPr>
          <w:rFonts w:ascii="Arial" w:hAnsi="Arial" w:cs="Arial"/>
          <w:b/>
          <w:bCs/>
          <w:color w:val="auto"/>
          <w:sz w:val="28"/>
          <w:szCs w:val="28"/>
        </w:rPr>
        <w:t>OBJETIVO</w:t>
      </w:r>
      <w:bookmarkEnd w:id="1"/>
      <w:r w:rsidR="009B0D90" w:rsidRPr="00B12B84">
        <w:rPr>
          <w:rFonts w:ascii="Arial" w:hAnsi="Arial" w:cs="Arial"/>
          <w:b/>
          <w:bCs/>
          <w:color w:val="auto"/>
          <w:sz w:val="28"/>
          <w:szCs w:val="28"/>
        </w:rPr>
        <w:t xml:space="preserve"> </w:t>
      </w:r>
    </w:p>
    <w:p w14:paraId="7F50C5B6" w14:textId="77777777" w:rsidR="005D2812" w:rsidRDefault="005D2812" w:rsidP="002128D6">
      <w:pPr>
        <w:spacing w:after="0" w:line="360" w:lineRule="auto"/>
        <w:ind w:firstLine="851"/>
        <w:rPr>
          <w:rFonts w:ascii="Arial" w:hAnsi="Arial" w:cs="Arial"/>
          <w:sz w:val="24"/>
          <w:szCs w:val="24"/>
        </w:rPr>
      </w:pPr>
    </w:p>
    <w:p w14:paraId="016EF5BD" w14:textId="45559563" w:rsidR="00E63FC3" w:rsidRDefault="00B87B24" w:rsidP="00E63FC3">
      <w:pPr>
        <w:spacing w:after="0"/>
        <w:ind w:firstLine="851"/>
        <w:rPr>
          <w:rFonts w:ascii="Arial" w:hAnsi="Arial" w:cs="Arial"/>
          <w:sz w:val="24"/>
          <w:szCs w:val="24"/>
        </w:rPr>
      </w:pPr>
      <w:r>
        <w:rPr>
          <w:rFonts w:ascii="Arial" w:hAnsi="Arial" w:cs="Arial"/>
          <w:sz w:val="24"/>
          <w:szCs w:val="24"/>
        </w:rPr>
        <w:t>E</w:t>
      </w:r>
      <w:r w:rsidR="00E63FC3" w:rsidRPr="00E63FC3">
        <w:rPr>
          <w:rFonts w:ascii="Arial" w:hAnsi="Arial" w:cs="Arial"/>
          <w:sz w:val="24"/>
          <w:szCs w:val="24"/>
        </w:rPr>
        <w:t xml:space="preserve">ste estudo visa propor soluções e estratégias para superar </w:t>
      </w:r>
      <w:r>
        <w:rPr>
          <w:rFonts w:ascii="Arial" w:hAnsi="Arial" w:cs="Arial"/>
          <w:sz w:val="24"/>
          <w:szCs w:val="24"/>
        </w:rPr>
        <w:t>desafios enfrentados pelas ONGs</w:t>
      </w:r>
      <w:r w:rsidR="00E63FC3" w:rsidRPr="00E63FC3">
        <w:rPr>
          <w:rFonts w:ascii="Arial" w:hAnsi="Arial" w:cs="Arial"/>
          <w:sz w:val="24"/>
          <w:szCs w:val="24"/>
        </w:rPr>
        <w:t>, visando melhorar a gestão de dados e colaborar com o trabalho das ONGs de proteção animal.</w:t>
      </w:r>
    </w:p>
    <w:p w14:paraId="67F313E7" w14:textId="77777777" w:rsidR="00E63FC3" w:rsidRPr="00E63FC3" w:rsidRDefault="00E63FC3" w:rsidP="00E63FC3">
      <w:pPr>
        <w:spacing w:after="0"/>
        <w:ind w:firstLine="851"/>
        <w:rPr>
          <w:rFonts w:ascii="Arial" w:hAnsi="Arial" w:cs="Arial"/>
          <w:sz w:val="24"/>
          <w:szCs w:val="24"/>
        </w:rPr>
      </w:pPr>
    </w:p>
    <w:p w14:paraId="05ABCCF9" w14:textId="45FC6E5A" w:rsidR="00650FDE" w:rsidRPr="00244791" w:rsidRDefault="00A04C27" w:rsidP="007E4A44">
      <w:pPr>
        <w:pStyle w:val="Ttulo1"/>
        <w:numPr>
          <w:ilvl w:val="1"/>
          <w:numId w:val="1"/>
        </w:numPr>
        <w:spacing w:before="0"/>
        <w:rPr>
          <w:rFonts w:ascii="Arial" w:hAnsi="Arial" w:cs="Arial"/>
          <w:color w:val="auto"/>
          <w:sz w:val="24"/>
          <w:szCs w:val="24"/>
        </w:rPr>
      </w:pPr>
      <w:bookmarkStart w:id="2" w:name="_Toc167305057"/>
      <w:r w:rsidRPr="00244791">
        <w:rPr>
          <w:rFonts w:ascii="Arial" w:hAnsi="Arial" w:cs="Arial"/>
          <w:color w:val="auto"/>
          <w:sz w:val="24"/>
          <w:szCs w:val="24"/>
        </w:rPr>
        <w:t>GERAL</w:t>
      </w:r>
      <w:bookmarkEnd w:id="2"/>
    </w:p>
    <w:p w14:paraId="056D5CF4" w14:textId="77777777" w:rsidR="005D2812" w:rsidRDefault="005D2812" w:rsidP="000C4D13">
      <w:pPr>
        <w:spacing w:after="0"/>
        <w:ind w:firstLine="851"/>
        <w:rPr>
          <w:rFonts w:ascii="Arial" w:hAnsi="Arial" w:cs="Arial"/>
          <w:sz w:val="24"/>
          <w:szCs w:val="24"/>
        </w:rPr>
      </w:pPr>
    </w:p>
    <w:p w14:paraId="6054DD68" w14:textId="58BDD3A6" w:rsidR="00146588" w:rsidRDefault="000C4D13" w:rsidP="000C4D13">
      <w:pPr>
        <w:spacing w:after="0"/>
        <w:ind w:firstLine="851"/>
        <w:rPr>
          <w:rFonts w:ascii="Arial" w:hAnsi="Arial" w:cs="Arial"/>
          <w:sz w:val="24"/>
          <w:szCs w:val="24"/>
        </w:rPr>
      </w:pPr>
      <w:r w:rsidRPr="00135E72">
        <w:rPr>
          <w:rFonts w:ascii="Arial" w:hAnsi="Arial" w:cs="Arial"/>
          <w:sz w:val="24"/>
          <w:szCs w:val="24"/>
        </w:rPr>
        <w:t>O objetivo geral dest</w:t>
      </w:r>
      <w:r w:rsidR="00553BCA">
        <w:rPr>
          <w:rFonts w:ascii="Arial" w:hAnsi="Arial" w:cs="Arial"/>
          <w:sz w:val="24"/>
          <w:szCs w:val="24"/>
        </w:rPr>
        <w:t xml:space="preserve">a solução </w:t>
      </w:r>
      <w:r w:rsidRPr="00135E72">
        <w:rPr>
          <w:rFonts w:ascii="Arial" w:hAnsi="Arial" w:cs="Arial"/>
          <w:sz w:val="24"/>
          <w:szCs w:val="24"/>
        </w:rPr>
        <w:t>é</w:t>
      </w:r>
      <w:r w:rsidR="00553BCA">
        <w:rPr>
          <w:rFonts w:ascii="Arial" w:hAnsi="Arial" w:cs="Arial"/>
          <w:sz w:val="24"/>
          <w:szCs w:val="24"/>
        </w:rPr>
        <w:t xml:space="preserve"> o</w:t>
      </w:r>
      <w:r w:rsidRPr="00135E72">
        <w:rPr>
          <w:rFonts w:ascii="Arial" w:hAnsi="Arial" w:cs="Arial"/>
          <w:sz w:val="24"/>
          <w:szCs w:val="24"/>
        </w:rPr>
        <w:t xml:space="preserve"> desenvolv</w:t>
      </w:r>
      <w:r w:rsidR="00553BCA">
        <w:rPr>
          <w:rFonts w:ascii="Arial" w:hAnsi="Arial" w:cs="Arial"/>
          <w:sz w:val="24"/>
          <w:szCs w:val="24"/>
        </w:rPr>
        <w:t>imento</w:t>
      </w:r>
      <w:r w:rsidRPr="00135E72">
        <w:rPr>
          <w:rFonts w:ascii="Arial" w:hAnsi="Arial" w:cs="Arial"/>
          <w:sz w:val="24"/>
          <w:szCs w:val="24"/>
        </w:rPr>
        <w:t xml:space="preserve"> </w:t>
      </w:r>
      <w:r w:rsidR="00410DD2">
        <w:rPr>
          <w:rFonts w:ascii="Arial" w:hAnsi="Arial" w:cs="Arial"/>
          <w:sz w:val="24"/>
          <w:szCs w:val="24"/>
        </w:rPr>
        <w:t>de um</w:t>
      </w:r>
      <w:r w:rsidRPr="00135E72">
        <w:rPr>
          <w:rFonts w:ascii="Arial" w:hAnsi="Arial" w:cs="Arial"/>
          <w:sz w:val="24"/>
          <w:szCs w:val="24"/>
        </w:rPr>
        <w:t xml:space="preserve"> sistema </w:t>
      </w:r>
      <w:r w:rsidR="00AF791E">
        <w:rPr>
          <w:rFonts w:ascii="Arial" w:hAnsi="Arial" w:cs="Arial"/>
          <w:sz w:val="24"/>
          <w:szCs w:val="24"/>
        </w:rPr>
        <w:t>de</w:t>
      </w:r>
      <w:r w:rsidR="005A00B2">
        <w:rPr>
          <w:rFonts w:ascii="Arial" w:hAnsi="Arial" w:cs="Arial"/>
          <w:sz w:val="24"/>
          <w:szCs w:val="24"/>
        </w:rPr>
        <w:t xml:space="preserve"> </w:t>
      </w:r>
      <w:r w:rsidR="00AF791E">
        <w:rPr>
          <w:rFonts w:ascii="Arial" w:hAnsi="Arial" w:cs="Arial"/>
          <w:sz w:val="24"/>
          <w:szCs w:val="24"/>
        </w:rPr>
        <w:t xml:space="preserve">gerenciamento </w:t>
      </w:r>
      <w:r w:rsidR="001044B4">
        <w:rPr>
          <w:rFonts w:ascii="Arial" w:hAnsi="Arial" w:cs="Arial"/>
          <w:sz w:val="24"/>
          <w:szCs w:val="24"/>
        </w:rPr>
        <w:t>para</w:t>
      </w:r>
      <w:r w:rsidRPr="00135E72">
        <w:rPr>
          <w:rFonts w:ascii="Arial" w:hAnsi="Arial" w:cs="Arial"/>
          <w:sz w:val="24"/>
          <w:szCs w:val="24"/>
        </w:rPr>
        <w:t xml:space="preserve"> ONG</w:t>
      </w:r>
      <w:r w:rsidR="001044B4">
        <w:rPr>
          <w:rFonts w:ascii="Arial" w:hAnsi="Arial" w:cs="Arial"/>
          <w:sz w:val="24"/>
          <w:szCs w:val="24"/>
        </w:rPr>
        <w:t>s</w:t>
      </w:r>
      <w:r w:rsidR="0045009B">
        <w:rPr>
          <w:rFonts w:ascii="Arial" w:hAnsi="Arial" w:cs="Arial"/>
          <w:sz w:val="24"/>
          <w:szCs w:val="24"/>
        </w:rPr>
        <w:t xml:space="preserve"> de animais</w:t>
      </w:r>
      <w:r w:rsidRPr="00135E72">
        <w:rPr>
          <w:rFonts w:ascii="Arial" w:hAnsi="Arial" w:cs="Arial"/>
          <w:sz w:val="24"/>
          <w:szCs w:val="24"/>
        </w:rPr>
        <w:t xml:space="preserve">, facilitando </w:t>
      </w:r>
      <w:r w:rsidR="001044B4">
        <w:rPr>
          <w:rFonts w:ascii="Arial" w:hAnsi="Arial" w:cs="Arial"/>
          <w:sz w:val="24"/>
          <w:szCs w:val="24"/>
        </w:rPr>
        <w:t>os processos de</w:t>
      </w:r>
      <w:r w:rsidR="005A00B2">
        <w:rPr>
          <w:rFonts w:ascii="Arial" w:hAnsi="Arial" w:cs="Arial"/>
          <w:sz w:val="24"/>
          <w:szCs w:val="24"/>
        </w:rPr>
        <w:t xml:space="preserve"> </w:t>
      </w:r>
      <w:r w:rsidR="001044B4">
        <w:rPr>
          <w:rFonts w:ascii="Arial" w:hAnsi="Arial" w:cs="Arial"/>
          <w:sz w:val="24"/>
          <w:szCs w:val="24"/>
        </w:rPr>
        <w:t>administração e cuidados para esses animais</w:t>
      </w:r>
      <w:r w:rsidR="005A00B2">
        <w:rPr>
          <w:rFonts w:ascii="Arial" w:hAnsi="Arial" w:cs="Arial"/>
          <w:sz w:val="24"/>
          <w:szCs w:val="24"/>
        </w:rPr>
        <w:t>.</w:t>
      </w:r>
    </w:p>
    <w:p w14:paraId="189A22D2" w14:textId="407A862B" w:rsidR="000C4D13" w:rsidRPr="001044B4" w:rsidRDefault="000C4D13" w:rsidP="008435CB">
      <w:pPr>
        <w:spacing w:after="0"/>
        <w:rPr>
          <w:rFonts w:ascii="Arial" w:hAnsi="Arial" w:cs="Arial"/>
          <w:strike/>
          <w:sz w:val="24"/>
          <w:szCs w:val="24"/>
        </w:rPr>
      </w:pPr>
    </w:p>
    <w:p w14:paraId="3BD1D7F0" w14:textId="61A07A47" w:rsidR="00650FDE" w:rsidRPr="0083488F" w:rsidRDefault="0024200E" w:rsidP="007E4A44">
      <w:pPr>
        <w:pStyle w:val="Ttulo1"/>
        <w:numPr>
          <w:ilvl w:val="1"/>
          <w:numId w:val="1"/>
        </w:numPr>
        <w:spacing w:before="0"/>
        <w:rPr>
          <w:rFonts w:ascii="Arial" w:hAnsi="Arial" w:cs="Arial"/>
          <w:color w:val="auto"/>
          <w:sz w:val="24"/>
          <w:szCs w:val="24"/>
        </w:rPr>
      </w:pPr>
      <w:bookmarkStart w:id="3" w:name="_Toc167305058"/>
      <w:r w:rsidRPr="0083488F">
        <w:rPr>
          <w:rFonts w:ascii="Arial" w:hAnsi="Arial" w:cs="Arial"/>
          <w:color w:val="auto"/>
          <w:sz w:val="24"/>
          <w:szCs w:val="24"/>
        </w:rPr>
        <w:t>ESPECÍFICO</w:t>
      </w:r>
      <w:bookmarkEnd w:id="3"/>
    </w:p>
    <w:p w14:paraId="6DA1FA0C" w14:textId="77777777" w:rsidR="005D2812" w:rsidRDefault="005D2812" w:rsidP="00160C2E">
      <w:pPr>
        <w:spacing w:after="0"/>
        <w:ind w:firstLine="851"/>
        <w:rPr>
          <w:rFonts w:ascii="Arial" w:hAnsi="Arial" w:cs="Arial"/>
          <w:sz w:val="24"/>
          <w:szCs w:val="24"/>
        </w:rPr>
      </w:pPr>
    </w:p>
    <w:p w14:paraId="5DFB1B4B" w14:textId="4F93A15B" w:rsidR="007730B5" w:rsidRDefault="00617660" w:rsidP="00160C2E">
      <w:pPr>
        <w:spacing w:after="0"/>
        <w:ind w:firstLine="851"/>
        <w:rPr>
          <w:rFonts w:ascii="Arial" w:hAnsi="Arial" w:cs="Arial"/>
          <w:sz w:val="24"/>
          <w:szCs w:val="24"/>
        </w:rPr>
      </w:pPr>
      <w:r>
        <w:rPr>
          <w:rFonts w:ascii="Arial" w:hAnsi="Arial" w:cs="Arial"/>
          <w:sz w:val="24"/>
          <w:szCs w:val="24"/>
        </w:rPr>
        <w:t xml:space="preserve">O sistema será desenvolvido com intuito de </w:t>
      </w:r>
      <w:r w:rsidR="002435C4">
        <w:rPr>
          <w:rFonts w:ascii="Arial" w:hAnsi="Arial" w:cs="Arial"/>
          <w:sz w:val="24"/>
          <w:szCs w:val="24"/>
        </w:rPr>
        <w:t>atender os ob</w:t>
      </w:r>
      <w:r w:rsidR="00160C2E">
        <w:rPr>
          <w:rFonts w:ascii="Arial" w:hAnsi="Arial" w:cs="Arial"/>
          <w:sz w:val="24"/>
          <w:szCs w:val="24"/>
        </w:rPr>
        <w:t>jetivos de</w:t>
      </w:r>
      <w:r w:rsidR="00B4104D">
        <w:rPr>
          <w:rFonts w:ascii="Arial" w:hAnsi="Arial" w:cs="Arial"/>
          <w:sz w:val="24"/>
          <w:szCs w:val="24"/>
        </w:rPr>
        <w:t>:</w:t>
      </w:r>
    </w:p>
    <w:p w14:paraId="6B320232" w14:textId="5AF401EF" w:rsidR="00E86D50" w:rsidRPr="003772AF" w:rsidRDefault="00957B96" w:rsidP="003772AF">
      <w:pPr>
        <w:spacing w:after="0"/>
        <w:rPr>
          <w:rFonts w:ascii="Arial" w:hAnsi="Arial" w:cs="Arial"/>
          <w:sz w:val="24"/>
          <w:szCs w:val="24"/>
        </w:rPr>
      </w:pPr>
      <w:r w:rsidRPr="003772AF">
        <w:rPr>
          <w:rFonts w:ascii="Arial" w:hAnsi="Arial" w:cs="Arial"/>
          <w:sz w:val="24"/>
          <w:szCs w:val="24"/>
        </w:rPr>
        <w:t xml:space="preserve"> </w:t>
      </w:r>
    </w:p>
    <w:p w14:paraId="4F815F98" w14:textId="23609AD3" w:rsidR="00F32287" w:rsidRPr="0083488F" w:rsidRDefault="009F281B" w:rsidP="007E4A44">
      <w:pPr>
        <w:pStyle w:val="Ttulo2"/>
        <w:numPr>
          <w:ilvl w:val="2"/>
          <w:numId w:val="1"/>
        </w:numPr>
        <w:spacing w:before="0"/>
        <w:rPr>
          <w:rFonts w:ascii="Arial" w:hAnsi="Arial" w:cs="Arial"/>
          <w:b/>
          <w:bCs/>
          <w:color w:val="auto"/>
          <w:sz w:val="24"/>
          <w:szCs w:val="24"/>
        </w:rPr>
      </w:pPr>
      <w:bookmarkStart w:id="4" w:name="_Toc167305059"/>
      <w:r w:rsidRPr="0083488F">
        <w:rPr>
          <w:rFonts w:ascii="Arial" w:hAnsi="Arial" w:cs="Arial"/>
          <w:b/>
          <w:bCs/>
          <w:color w:val="auto"/>
          <w:sz w:val="24"/>
          <w:szCs w:val="24"/>
        </w:rPr>
        <w:t>Gerenci</w:t>
      </w:r>
      <w:r w:rsidR="007F315B" w:rsidRPr="0083488F">
        <w:rPr>
          <w:rFonts w:ascii="Arial" w:hAnsi="Arial" w:cs="Arial"/>
          <w:b/>
          <w:bCs/>
          <w:color w:val="auto"/>
          <w:sz w:val="24"/>
          <w:szCs w:val="24"/>
        </w:rPr>
        <w:t>ar</w:t>
      </w:r>
      <w:r w:rsidR="00A71A30" w:rsidRPr="0083488F">
        <w:rPr>
          <w:rFonts w:ascii="Arial" w:hAnsi="Arial" w:cs="Arial"/>
          <w:b/>
          <w:bCs/>
          <w:color w:val="auto"/>
          <w:sz w:val="24"/>
          <w:szCs w:val="24"/>
        </w:rPr>
        <w:t xml:space="preserve"> histórico dos animais</w:t>
      </w:r>
      <w:bookmarkEnd w:id="4"/>
    </w:p>
    <w:p w14:paraId="4CA7643E" w14:textId="77777777" w:rsidR="005D2812" w:rsidRDefault="005D2812" w:rsidP="00A71A30">
      <w:pPr>
        <w:spacing w:after="0"/>
        <w:ind w:firstLine="851"/>
        <w:rPr>
          <w:rFonts w:ascii="Arial" w:hAnsi="Arial" w:cs="Arial"/>
          <w:sz w:val="24"/>
          <w:szCs w:val="24"/>
        </w:rPr>
      </w:pPr>
    </w:p>
    <w:p w14:paraId="247A433E" w14:textId="7A027DF7" w:rsidR="00707F55" w:rsidRDefault="009B5252" w:rsidP="00A71A30">
      <w:pPr>
        <w:spacing w:after="0"/>
        <w:ind w:firstLine="851"/>
        <w:rPr>
          <w:rFonts w:ascii="Arial" w:hAnsi="Arial" w:cs="Arial"/>
          <w:sz w:val="24"/>
          <w:szCs w:val="24"/>
        </w:rPr>
      </w:pPr>
      <w:r>
        <w:rPr>
          <w:rFonts w:ascii="Arial" w:hAnsi="Arial" w:cs="Arial"/>
          <w:sz w:val="24"/>
          <w:szCs w:val="24"/>
        </w:rPr>
        <w:t>Permitindo</w:t>
      </w:r>
      <w:r w:rsidR="00A71A30" w:rsidRPr="00984A79">
        <w:rPr>
          <w:rFonts w:ascii="Arial" w:hAnsi="Arial" w:cs="Arial"/>
          <w:sz w:val="24"/>
          <w:szCs w:val="24"/>
        </w:rPr>
        <w:t xml:space="preserve"> o registro e o gerenciamento do histórico dos animais </w:t>
      </w:r>
      <w:r w:rsidR="00B4104D">
        <w:rPr>
          <w:rFonts w:ascii="Arial" w:hAnsi="Arial" w:cs="Arial"/>
          <w:sz w:val="24"/>
          <w:szCs w:val="24"/>
        </w:rPr>
        <w:t>n</w:t>
      </w:r>
      <w:r w:rsidR="00A71A30" w:rsidRPr="00984A79">
        <w:rPr>
          <w:rFonts w:ascii="Arial" w:hAnsi="Arial" w:cs="Arial"/>
          <w:sz w:val="24"/>
          <w:szCs w:val="24"/>
        </w:rPr>
        <w:t>a</w:t>
      </w:r>
      <w:r w:rsidR="00B4104D">
        <w:rPr>
          <w:rFonts w:ascii="Arial" w:hAnsi="Arial" w:cs="Arial"/>
          <w:sz w:val="24"/>
          <w:szCs w:val="24"/>
        </w:rPr>
        <w:t>s</w:t>
      </w:r>
      <w:r w:rsidR="00A71A30" w:rsidRPr="00984A79">
        <w:rPr>
          <w:rFonts w:ascii="Arial" w:hAnsi="Arial" w:cs="Arial"/>
          <w:sz w:val="24"/>
          <w:szCs w:val="24"/>
        </w:rPr>
        <w:t xml:space="preserve"> ONG</w:t>
      </w:r>
      <w:r w:rsidR="00B4104D">
        <w:rPr>
          <w:rFonts w:ascii="Arial" w:hAnsi="Arial" w:cs="Arial"/>
          <w:sz w:val="24"/>
          <w:szCs w:val="24"/>
        </w:rPr>
        <w:t>s, i</w:t>
      </w:r>
      <w:r w:rsidR="00A71A30" w:rsidRPr="00984A79">
        <w:rPr>
          <w:rFonts w:ascii="Arial" w:hAnsi="Arial" w:cs="Arial"/>
          <w:sz w:val="24"/>
          <w:szCs w:val="24"/>
        </w:rPr>
        <w:t>sso inclui informações como</w:t>
      </w:r>
      <w:r w:rsidR="00B4104D">
        <w:rPr>
          <w:rFonts w:ascii="Arial" w:hAnsi="Arial" w:cs="Arial"/>
          <w:sz w:val="24"/>
          <w:szCs w:val="24"/>
        </w:rPr>
        <w:t>:</w:t>
      </w:r>
      <w:r w:rsidR="00A71A30" w:rsidRPr="00984A79">
        <w:rPr>
          <w:rFonts w:ascii="Arial" w:hAnsi="Arial" w:cs="Arial"/>
          <w:sz w:val="24"/>
          <w:szCs w:val="24"/>
        </w:rPr>
        <w:t xml:space="preserve"> nome,</w:t>
      </w:r>
      <w:r w:rsidR="004F2F61">
        <w:rPr>
          <w:rFonts w:ascii="Arial" w:hAnsi="Arial" w:cs="Arial"/>
          <w:sz w:val="24"/>
          <w:szCs w:val="24"/>
        </w:rPr>
        <w:t xml:space="preserve"> sexo, idade,</w:t>
      </w:r>
      <w:r w:rsidR="00A71A30" w:rsidRPr="00984A79">
        <w:rPr>
          <w:rFonts w:ascii="Arial" w:hAnsi="Arial" w:cs="Arial"/>
          <w:sz w:val="24"/>
          <w:szCs w:val="24"/>
        </w:rPr>
        <w:t xml:space="preserve"> </w:t>
      </w:r>
      <w:r w:rsidR="00CA3C9E">
        <w:rPr>
          <w:rFonts w:ascii="Arial" w:hAnsi="Arial" w:cs="Arial"/>
          <w:sz w:val="24"/>
          <w:szCs w:val="24"/>
        </w:rPr>
        <w:t xml:space="preserve">raça, espécie, </w:t>
      </w:r>
      <w:r w:rsidR="00A71A30" w:rsidRPr="00984A79">
        <w:rPr>
          <w:rFonts w:ascii="Arial" w:hAnsi="Arial" w:cs="Arial"/>
          <w:sz w:val="24"/>
          <w:szCs w:val="24"/>
        </w:rPr>
        <w:t>peso,</w:t>
      </w:r>
      <w:r w:rsidR="004F2F61">
        <w:rPr>
          <w:rFonts w:ascii="Arial" w:hAnsi="Arial" w:cs="Arial"/>
          <w:sz w:val="24"/>
          <w:szCs w:val="24"/>
        </w:rPr>
        <w:t xml:space="preserve"> </w:t>
      </w:r>
      <w:r w:rsidR="00A71A30" w:rsidRPr="00984A79">
        <w:rPr>
          <w:rFonts w:ascii="Arial" w:hAnsi="Arial" w:cs="Arial"/>
          <w:sz w:val="24"/>
          <w:szCs w:val="24"/>
        </w:rPr>
        <w:t xml:space="preserve">vacinação, doenças, </w:t>
      </w:r>
      <w:r w:rsidR="00994643">
        <w:rPr>
          <w:rFonts w:ascii="Arial" w:hAnsi="Arial" w:cs="Arial"/>
          <w:sz w:val="24"/>
          <w:szCs w:val="24"/>
        </w:rPr>
        <w:t>castração,</w:t>
      </w:r>
      <w:r w:rsidR="00F563BF">
        <w:rPr>
          <w:rFonts w:ascii="Arial" w:hAnsi="Arial" w:cs="Arial"/>
          <w:sz w:val="24"/>
          <w:szCs w:val="24"/>
        </w:rPr>
        <w:t xml:space="preserve"> quantidade de lares adotivos</w:t>
      </w:r>
      <w:r w:rsidR="0069592B">
        <w:rPr>
          <w:rFonts w:ascii="Arial" w:hAnsi="Arial" w:cs="Arial"/>
          <w:sz w:val="24"/>
          <w:szCs w:val="24"/>
        </w:rPr>
        <w:t xml:space="preserve">, </w:t>
      </w:r>
      <w:r w:rsidR="00881CD9">
        <w:rPr>
          <w:rFonts w:ascii="Arial" w:hAnsi="Arial" w:cs="Arial"/>
          <w:sz w:val="24"/>
          <w:szCs w:val="24"/>
        </w:rPr>
        <w:t xml:space="preserve">características </w:t>
      </w:r>
      <w:r w:rsidR="008E2B36">
        <w:rPr>
          <w:rFonts w:ascii="Arial" w:hAnsi="Arial" w:cs="Arial"/>
          <w:sz w:val="24"/>
          <w:szCs w:val="24"/>
        </w:rPr>
        <w:t>comportamentai</w:t>
      </w:r>
      <w:r w:rsidR="0069592B">
        <w:rPr>
          <w:rFonts w:ascii="Arial" w:hAnsi="Arial" w:cs="Arial"/>
          <w:sz w:val="24"/>
          <w:szCs w:val="24"/>
        </w:rPr>
        <w:t>s e físicas</w:t>
      </w:r>
      <w:r w:rsidR="008E2B36">
        <w:rPr>
          <w:rFonts w:ascii="Arial" w:hAnsi="Arial" w:cs="Arial"/>
          <w:sz w:val="24"/>
          <w:szCs w:val="24"/>
        </w:rPr>
        <w:t>.</w:t>
      </w:r>
      <w:r w:rsidR="00A71A30" w:rsidRPr="00984A79">
        <w:rPr>
          <w:rFonts w:ascii="Arial" w:hAnsi="Arial" w:cs="Arial"/>
          <w:sz w:val="24"/>
          <w:szCs w:val="24"/>
        </w:rPr>
        <w:t xml:space="preserve"> </w:t>
      </w:r>
      <w:r w:rsidR="00A71A30">
        <w:rPr>
          <w:rFonts w:ascii="Arial" w:hAnsi="Arial" w:cs="Arial"/>
          <w:sz w:val="24"/>
          <w:szCs w:val="24"/>
        </w:rPr>
        <w:t xml:space="preserve">Facilitando a </w:t>
      </w:r>
      <w:r w:rsidR="00A71A30" w:rsidRPr="00984A79">
        <w:rPr>
          <w:rFonts w:ascii="Arial" w:hAnsi="Arial" w:cs="Arial"/>
          <w:sz w:val="24"/>
          <w:szCs w:val="24"/>
        </w:rPr>
        <w:t>doação de animais</w:t>
      </w:r>
      <w:r w:rsidR="0088486B">
        <w:rPr>
          <w:rFonts w:ascii="Arial" w:hAnsi="Arial" w:cs="Arial"/>
          <w:sz w:val="24"/>
          <w:szCs w:val="24"/>
        </w:rPr>
        <w:t xml:space="preserve"> com bas</w:t>
      </w:r>
      <w:r w:rsidR="006F3D0D">
        <w:rPr>
          <w:rFonts w:ascii="Arial" w:hAnsi="Arial" w:cs="Arial"/>
          <w:sz w:val="24"/>
          <w:szCs w:val="24"/>
        </w:rPr>
        <w:t xml:space="preserve">e em suas </w:t>
      </w:r>
      <w:r w:rsidR="00F20BBE">
        <w:rPr>
          <w:rFonts w:ascii="Arial" w:hAnsi="Arial" w:cs="Arial"/>
          <w:sz w:val="24"/>
          <w:szCs w:val="24"/>
        </w:rPr>
        <w:t>características</w:t>
      </w:r>
      <w:r w:rsidR="00A71A30" w:rsidRPr="00984A79">
        <w:rPr>
          <w:rFonts w:ascii="Arial" w:hAnsi="Arial" w:cs="Arial"/>
          <w:sz w:val="24"/>
          <w:szCs w:val="24"/>
        </w:rPr>
        <w:t xml:space="preserve"> e permiti</w:t>
      </w:r>
      <w:r w:rsidR="00EE11EC">
        <w:rPr>
          <w:rFonts w:ascii="Arial" w:hAnsi="Arial" w:cs="Arial"/>
          <w:sz w:val="24"/>
          <w:szCs w:val="24"/>
        </w:rPr>
        <w:t>ndo</w:t>
      </w:r>
      <w:r w:rsidR="00A71A30" w:rsidRPr="00984A79">
        <w:rPr>
          <w:rFonts w:ascii="Arial" w:hAnsi="Arial" w:cs="Arial"/>
          <w:sz w:val="24"/>
          <w:szCs w:val="24"/>
        </w:rPr>
        <w:t xml:space="preserve"> o rastreamento de informações relevantes</w:t>
      </w:r>
      <w:r w:rsidR="00A71A30">
        <w:rPr>
          <w:rFonts w:ascii="Arial" w:hAnsi="Arial" w:cs="Arial"/>
          <w:sz w:val="24"/>
          <w:szCs w:val="24"/>
        </w:rPr>
        <w:t>, caso necessário.</w:t>
      </w:r>
    </w:p>
    <w:p w14:paraId="2F811C19" w14:textId="77777777" w:rsidR="00160C2E" w:rsidRDefault="00160C2E" w:rsidP="00A11EE5">
      <w:pPr>
        <w:spacing w:after="0"/>
        <w:ind w:firstLine="851"/>
        <w:rPr>
          <w:rFonts w:ascii="Arial" w:hAnsi="Arial" w:cs="Arial"/>
          <w:sz w:val="24"/>
          <w:szCs w:val="24"/>
        </w:rPr>
      </w:pPr>
    </w:p>
    <w:p w14:paraId="1491231D" w14:textId="312751E5" w:rsidR="00F32287" w:rsidRPr="0083488F" w:rsidRDefault="007F315B" w:rsidP="00F32287">
      <w:pPr>
        <w:pStyle w:val="Ttulo2"/>
        <w:numPr>
          <w:ilvl w:val="2"/>
          <w:numId w:val="1"/>
        </w:numPr>
        <w:spacing w:before="0"/>
        <w:rPr>
          <w:rFonts w:ascii="Arial" w:hAnsi="Arial" w:cs="Arial"/>
          <w:b/>
          <w:bCs/>
          <w:color w:val="auto"/>
          <w:sz w:val="24"/>
          <w:szCs w:val="24"/>
        </w:rPr>
      </w:pPr>
      <w:bookmarkStart w:id="5" w:name="_Toc167305060"/>
      <w:r w:rsidRPr="0083488F">
        <w:rPr>
          <w:rFonts w:ascii="Arial" w:hAnsi="Arial" w:cs="Arial"/>
          <w:b/>
          <w:bCs/>
          <w:color w:val="auto"/>
          <w:sz w:val="24"/>
          <w:szCs w:val="24"/>
        </w:rPr>
        <w:t>Colaborar</w:t>
      </w:r>
      <w:r w:rsidR="003A3273" w:rsidRPr="0083488F">
        <w:rPr>
          <w:rFonts w:ascii="Arial" w:hAnsi="Arial" w:cs="Arial"/>
          <w:b/>
          <w:bCs/>
          <w:color w:val="auto"/>
          <w:sz w:val="24"/>
          <w:szCs w:val="24"/>
        </w:rPr>
        <w:t xml:space="preserve"> em tomadas de decisões</w:t>
      </w:r>
      <w:r w:rsidRPr="0083488F">
        <w:rPr>
          <w:rFonts w:ascii="Arial" w:hAnsi="Arial" w:cs="Arial"/>
          <w:b/>
          <w:bCs/>
          <w:color w:val="auto"/>
          <w:sz w:val="24"/>
          <w:szCs w:val="24"/>
        </w:rPr>
        <w:t xml:space="preserve"> via Dashboards</w:t>
      </w:r>
      <w:bookmarkEnd w:id="5"/>
      <w:r w:rsidRPr="0083488F">
        <w:rPr>
          <w:rFonts w:ascii="Arial" w:hAnsi="Arial" w:cs="Arial"/>
          <w:b/>
          <w:bCs/>
          <w:color w:val="auto"/>
          <w:sz w:val="24"/>
          <w:szCs w:val="24"/>
        </w:rPr>
        <w:t xml:space="preserve"> </w:t>
      </w:r>
    </w:p>
    <w:p w14:paraId="1A216C15" w14:textId="77777777" w:rsidR="005D2812" w:rsidRDefault="005D2812" w:rsidP="005C702A">
      <w:pPr>
        <w:spacing w:after="0"/>
        <w:ind w:firstLine="851"/>
        <w:rPr>
          <w:rFonts w:ascii="Arial" w:hAnsi="Arial" w:cs="Arial"/>
          <w:sz w:val="24"/>
          <w:szCs w:val="24"/>
        </w:rPr>
      </w:pPr>
    </w:p>
    <w:p w14:paraId="21D0F603" w14:textId="4CBD6D93" w:rsidR="005C702A" w:rsidRPr="00F32287" w:rsidRDefault="005C702A" w:rsidP="005C702A">
      <w:pPr>
        <w:spacing w:after="0"/>
        <w:ind w:firstLine="851"/>
        <w:rPr>
          <w:rFonts w:ascii="Arial" w:hAnsi="Arial" w:cs="Arial"/>
          <w:sz w:val="24"/>
          <w:szCs w:val="24"/>
        </w:rPr>
      </w:pPr>
      <w:r w:rsidRPr="00F32287">
        <w:rPr>
          <w:rFonts w:ascii="Arial" w:hAnsi="Arial" w:cs="Arial"/>
          <w:sz w:val="24"/>
          <w:szCs w:val="24"/>
        </w:rPr>
        <w:t>Gerando painéis de controle (dashboards) que permitirão o monitoramento da quantidade de animais na ONG, assim como a disponibilidade de remédios, incluindo a proximidade do vencimento. Facilitando o planejamento, tomadas de decisões e a gestão dos recursos, como:</w:t>
      </w:r>
    </w:p>
    <w:p w14:paraId="6AA4E9C6" w14:textId="77777777" w:rsidR="005C702A" w:rsidRDefault="00C33E30" w:rsidP="005C702A">
      <w:pPr>
        <w:pStyle w:val="PargrafodaLista"/>
        <w:numPr>
          <w:ilvl w:val="0"/>
          <w:numId w:val="34"/>
        </w:numPr>
        <w:spacing w:after="0"/>
        <w:rPr>
          <w:rFonts w:ascii="Arial" w:hAnsi="Arial" w:cs="Arial"/>
          <w:sz w:val="24"/>
          <w:szCs w:val="24"/>
        </w:rPr>
      </w:pPr>
      <w:r w:rsidRPr="005C702A">
        <w:rPr>
          <w:rFonts w:ascii="Arial" w:hAnsi="Arial" w:cs="Arial"/>
          <w:sz w:val="24"/>
          <w:szCs w:val="24"/>
        </w:rPr>
        <w:t>Controle</w:t>
      </w:r>
      <w:r w:rsidR="00FD0379" w:rsidRPr="005C702A">
        <w:rPr>
          <w:rFonts w:ascii="Arial" w:hAnsi="Arial" w:cs="Arial"/>
          <w:sz w:val="24"/>
          <w:szCs w:val="24"/>
        </w:rPr>
        <w:t xml:space="preserve"> de quantidade de animais e remédios</w:t>
      </w:r>
      <w:r w:rsidR="00FE3C7C" w:rsidRPr="005C702A">
        <w:rPr>
          <w:rFonts w:ascii="Arial" w:hAnsi="Arial" w:cs="Arial"/>
          <w:sz w:val="24"/>
          <w:szCs w:val="24"/>
        </w:rPr>
        <w:t>;</w:t>
      </w:r>
    </w:p>
    <w:p w14:paraId="4E299BE8" w14:textId="45DA8173" w:rsidR="00A573C2" w:rsidRPr="005C702A" w:rsidRDefault="00E04F58" w:rsidP="005C702A">
      <w:pPr>
        <w:pStyle w:val="PargrafodaLista"/>
        <w:numPr>
          <w:ilvl w:val="0"/>
          <w:numId w:val="34"/>
        </w:numPr>
        <w:spacing w:after="0"/>
        <w:rPr>
          <w:rFonts w:ascii="Arial" w:hAnsi="Arial" w:cs="Arial"/>
          <w:sz w:val="24"/>
          <w:szCs w:val="24"/>
        </w:rPr>
      </w:pPr>
      <w:r w:rsidRPr="005C702A">
        <w:rPr>
          <w:rFonts w:ascii="Arial" w:hAnsi="Arial" w:cs="Arial"/>
          <w:sz w:val="24"/>
          <w:szCs w:val="24"/>
        </w:rPr>
        <w:t xml:space="preserve">Quantidade de </w:t>
      </w:r>
      <w:r w:rsidR="00CB7F04" w:rsidRPr="005C702A">
        <w:rPr>
          <w:rFonts w:ascii="Arial" w:hAnsi="Arial" w:cs="Arial"/>
          <w:sz w:val="24"/>
          <w:szCs w:val="24"/>
        </w:rPr>
        <w:t>animais que entram/saem</w:t>
      </w:r>
      <w:r w:rsidR="005C0C1F" w:rsidRPr="005C702A">
        <w:rPr>
          <w:rFonts w:ascii="Arial" w:hAnsi="Arial" w:cs="Arial"/>
          <w:sz w:val="24"/>
          <w:szCs w:val="24"/>
        </w:rPr>
        <w:t xml:space="preserve"> da organização </w:t>
      </w:r>
      <w:r w:rsidR="00BC4666" w:rsidRPr="005C702A">
        <w:rPr>
          <w:rFonts w:ascii="Arial" w:hAnsi="Arial" w:cs="Arial"/>
          <w:sz w:val="24"/>
          <w:szCs w:val="24"/>
        </w:rPr>
        <w:t xml:space="preserve">por dia, permitindo gerar relatórios </w:t>
      </w:r>
      <w:r w:rsidR="004F2171" w:rsidRPr="005C702A">
        <w:rPr>
          <w:rFonts w:ascii="Arial" w:hAnsi="Arial" w:cs="Arial"/>
          <w:sz w:val="24"/>
          <w:szCs w:val="24"/>
        </w:rPr>
        <w:t>semanais</w:t>
      </w:r>
      <w:r w:rsidR="00A573C2" w:rsidRPr="005C702A">
        <w:rPr>
          <w:rFonts w:ascii="Arial" w:hAnsi="Arial" w:cs="Arial"/>
          <w:sz w:val="24"/>
          <w:szCs w:val="24"/>
        </w:rPr>
        <w:t>, mensais e anuais</w:t>
      </w:r>
      <w:r w:rsidR="008F2EF1" w:rsidRPr="005C702A">
        <w:rPr>
          <w:rFonts w:ascii="Arial" w:hAnsi="Arial" w:cs="Arial"/>
          <w:sz w:val="24"/>
          <w:szCs w:val="24"/>
        </w:rPr>
        <w:t>;</w:t>
      </w:r>
    </w:p>
    <w:p w14:paraId="2E707204" w14:textId="649D0372" w:rsidR="008B6A6B" w:rsidRPr="00F32287" w:rsidRDefault="008B6A6B" w:rsidP="005C702A">
      <w:pPr>
        <w:pStyle w:val="PargrafodaLista"/>
        <w:numPr>
          <w:ilvl w:val="0"/>
          <w:numId w:val="34"/>
        </w:numPr>
        <w:spacing w:after="0"/>
        <w:rPr>
          <w:rFonts w:ascii="Arial" w:hAnsi="Arial" w:cs="Arial"/>
          <w:sz w:val="24"/>
          <w:szCs w:val="24"/>
        </w:rPr>
      </w:pPr>
      <w:r w:rsidRPr="00F32287">
        <w:rPr>
          <w:rFonts w:ascii="Arial" w:hAnsi="Arial" w:cs="Arial"/>
          <w:sz w:val="24"/>
          <w:szCs w:val="24"/>
        </w:rPr>
        <w:t>Quantidade de c</w:t>
      </w:r>
      <w:r w:rsidR="00C80D2A" w:rsidRPr="00F32287">
        <w:rPr>
          <w:rFonts w:ascii="Arial" w:hAnsi="Arial" w:cs="Arial"/>
          <w:sz w:val="24"/>
          <w:szCs w:val="24"/>
        </w:rPr>
        <w:t>achorros/gatos estão abrigados;</w:t>
      </w:r>
    </w:p>
    <w:p w14:paraId="3D285740" w14:textId="1D4AD79A" w:rsidR="004C1279" w:rsidRPr="00F32287" w:rsidRDefault="00A573C2" w:rsidP="005C702A">
      <w:pPr>
        <w:pStyle w:val="PargrafodaLista"/>
        <w:numPr>
          <w:ilvl w:val="0"/>
          <w:numId w:val="34"/>
        </w:numPr>
        <w:spacing w:after="0"/>
        <w:rPr>
          <w:rFonts w:ascii="Arial" w:hAnsi="Arial" w:cs="Arial"/>
          <w:sz w:val="24"/>
          <w:szCs w:val="24"/>
        </w:rPr>
      </w:pPr>
      <w:r w:rsidRPr="00F32287">
        <w:rPr>
          <w:rFonts w:ascii="Arial" w:hAnsi="Arial" w:cs="Arial"/>
          <w:sz w:val="24"/>
          <w:szCs w:val="24"/>
        </w:rPr>
        <w:t xml:space="preserve">Quantidade de </w:t>
      </w:r>
      <w:r w:rsidR="00F9640B" w:rsidRPr="00F32287">
        <w:rPr>
          <w:rFonts w:ascii="Arial" w:hAnsi="Arial" w:cs="Arial"/>
          <w:sz w:val="24"/>
          <w:szCs w:val="24"/>
        </w:rPr>
        <w:t xml:space="preserve">animais </w:t>
      </w:r>
      <w:r w:rsidRPr="00F32287">
        <w:rPr>
          <w:rFonts w:ascii="Arial" w:hAnsi="Arial" w:cs="Arial"/>
          <w:sz w:val="24"/>
          <w:szCs w:val="24"/>
        </w:rPr>
        <w:t xml:space="preserve">retornam </w:t>
      </w:r>
      <w:r w:rsidR="008F2EF1" w:rsidRPr="00F32287">
        <w:rPr>
          <w:rFonts w:ascii="Arial" w:hAnsi="Arial" w:cs="Arial"/>
          <w:sz w:val="24"/>
          <w:szCs w:val="24"/>
        </w:rPr>
        <w:t>à</w:t>
      </w:r>
      <w:r w:rsidRPr="00F32287">
        <w:rPr>
          <w:rFonts w:ascii="Arial" w:hAnsi="Arial" w:cs="Arial"/>
          <w:sz w:val="24"/>
          <w:szCs w:val="24"/>
        </w:rPr>
        <w:t xml:space="preserve"> organização após serem adotados</w:t>
      </w:r>
      <w:r w:rsidR="004C1279" w:rsidRPr="00F32287">
        <w:rPr>
          <w:rFonts w:ascii="Arial" w:hAnsi="Arial" w:cs="Arial"/>
          <w:sz w:val="24"/>
          <w:szCs w:val="24"/>
        </w:rPr>
        <w:t>;</w:t>
      </w:r>
    </w:p>
    <w:p w14:paraId="0CCE8B75" w14:textId="5D5C7B1D" w:rsidR="00095D35" w:rsidRPr="00F32287" w:rsidRDefault="00430187" w:rsidP="005C702A">
      <w:pPr>
        <w:pStyle w:val="PargrafodaLista"/>
        <w:numPr>
          <w:ilvl w:val="0"/>
          <w:numId w:val="34"/>
        </w:numPr>
        <w:spacing w:after="0"/>
        <w:rPr>
          <w:rFonts w:ascii="Arial" w:hAnsi="Arial" w:cs="Arial"/>
          <w:sz w:val="24"/>
          <w:szCs w:val="24"/>
        </w:rPr>
      </w:pPr>
      <w:r w:rsidRPr="00F32287">
        <w:rPr>
          <w:rFonts w:ascii="Arial" w:hAnsi="Arial" w:cs="Arial"/>
          <w:sz w:val="24"/>
          <w:szCs w:val="24"/>
        </w:rPr>
        <w:lastRenderedPageBreak/>
        <w:t>Quantidade de animais em r</w:t>
      </w:r>
      <w:r w:rsidR="007136E5" w:rsidRPr="00F32287">
        <w:rPr>
          <w:rFonts w:ascii="Arial" w:hAnsi="Arial" w:cs="Arial"/>
          <w:sz w:val="24"/>
          <w:szCs w:val="24"/>
        </w:rPr>
        <w:t>e</w:t>
      </w:r>
      <w:r w:rsidRPr="00F32287">
        <w:rPr>
          <w:rFonts w:ascii="Arial" w:hAnsi="Arial" w:cs="Arial"/>
          <w:sz w:val="24"/>
          <w:szCs w:val="24"/>
        </w:rPr>
        <w:t xml:space="preserve">lação ao todo que </w:t>
      </w:r>
      <w:r w:rsidR="00362456" w:rsidRPr="00F32287">
        <w:rPr>
          <w:rFonts w:ascii="Arial" w:hAnsi="Arial" w:cs="Arial"/>
          <w:sz w:val="24"/>
          <w:szCs w:val="24"/>
        </w:rPr>
        <w:t>estão com as vacinações de campanha em dia;</w:t>
      </w:r>
    </w:p>
    <w:p w14:paraId="683067B0" w14:textId="25C7226A" w:rsidR="008B6A6B" w:rsidRPr="00F32287" w:rsidRDefault="00095D35" w:rsidP="005C702A">
      <w:pPr>
        <w:pStyle w:val="PargrafodaLista"/>
        <w:numPr>
          <w:ilvl w:val="0"/>
          <w:numId w:val="34"/>
        </w:numPr>
        <w:spacing w:after="0"/>
        <w:rPr>
          <w:rFonts w:ascii="Arial" w:hAnsi="Arial" w:cs="Arial"/>
          <w:sz w:val="24"/>
          <w:szCs w:val="24"/>
        </w:rPr>
      </w:pPr>
      <w:r w:rsidRPr="00F32287">
        <w:rPr>
          <w:rFonts w:ascii="Arial" w:hAnsi="Arial" w:cs="Arial"/>
          <w:sz w:val="24"/>
          <w:szCs w:val="24"/>
        </w:rPr>
        <w:t xml:space="preserve">Tipos de </w:t>
      </w:r>
      <w:r w:rsidR="00FA035B" w:rsidRPr="00F32287">
        <w:rPr>
          <w:rFonts w:ascii="Arial" w:hAnsi="Arial" w:cs="Arial"/>
          <w:sz w:val="24"/>
          <w:szCs w:val="24"/>
        </w:rPr>
        <w:t xml:space="preserve">restrições </w:t>
      </w:r>
      <w:r w:rsidR="00731A40" w:rsidRPr="00F32287">
        <w:rPr>
          <w:rFonts w:ascii="Arial" w:hAnsi="Arial" w:cs="Arial"/>
          <w:sz w:val="24"/>
          <w:szCs w:val="24"/>
        </w:rPr>
        <w:t xml:space="preserve">alimentícias e/ou </w:t>
      </w:r>
      <w:r w:rsidR="008F2EF1" w:rsidRPr="00F32287">
        <w:rPr>
          <w:rFonts w:ascii="Arial" w:hAnsi="Arial" w:cs="Arial"/>
          <w:sz w:val="24"/>
          <w:szCs w:val="24"/>
        </w:rPr>
        <w:t>médicas</w:t>
      </w:r>
      <w:r w:rsidR="004C1279" w:rsidRPr="00F32287">
        <w:rPr>
          <w:rFonts w:ascii="Arial" w:hAnsi="Arial" w:cs="Arial"/>
          <w:sz w:val="24"/>
          <w:szCs w:val="24"/>
        </w:rPr>
        <w:t xml:space="preserve"> </w:t>
      </w:r>
      <w:r w:rsidR="00731A40" w:rsidRPr="00F32287">
        <w:rPr>
          <w:rFonts w:ascii="Arial" w:hAnsi="Arial" w:cs="Arial"/>
          <w:sz w:val="24"/>
          <w:szCs w:val="24"/>
        </w:rPr>
        <w:t xml:space="preserve">como um todo relacionado a todos os </w:t>
      </w:r>
      <w:r w:rsidR="008D4151" w:rsidRPr="00F32287">
        <w:rPr>
          <w:rFonts w:ascii="Arial" w:hAnsi="Arial" w:cs="Arial"/>
          <w:sz w:val="24"/>
          <w:szCs w:val="24"/>
        </w:rPr>
        <w:t>animais abrigados pela organização</w:t>
      </w:r>
      <w:r w:rsidR="008F2EF1" w:rsidRPr="00F32287">
        <w:rPr>
          <w:rFonts w:ascii="Arial" w:hAnsi="Arial" w:cs="Arial"/>
          <w:sz w:val="24"/>
          <w:szCs w:val="24"/>
        </w:rPr>
        <w:t>.</w:t>
      </w:r>
    </w:p>
    <w:p w14:paraId="1CEAB37D" w14:textId="77777777" w:rsidR="00707F55" w:rsidRPr="00806540" w:rsidRDefault="00707F55" w:rsidP="009072CE">
      <w:pPr>
        <w:spacing w:after="0"/>
        <w:rPr>
          <w:rFonts w:ascii="Arial" w:hAnsi="Arial" w:cs="Arial"/>
          <w:color w:val="ED7D31" w:themeColor="accent2"/>
          <w:sz w:val="24"/>
          <w:szCs w:val="24"/>
        </w:rPr>
      </w:pPr>
    </w:p>
    <w:p w14:paraId="3E443FF5" w14:textId="77777777" w:rsidR="00A52A67" w:rsidRDefault="00A52A67">
      <w:pPr>
        <w:rPr>
          <w:rFonts w:ascii="Arial" w:eastAsiaTheme="majorEastAsia" w:hAnsi="Arial" w:cs="Arial"/>
          <w:b/>
          <w:bCs/>
          <w:sz w:val="24"/>
          <w:szCs w:val="24"/>
        </w:rPr>
      </w:pPr>
      <w:r>
        <w:rPr>
          <w:rFonts w:ascii="Arial" w:hAnsi="Arial" w:cs="Arial"/>
          <w:b/>
          <w:bCs/>
          <w:sz w:val="24"/>
          <w:szCs w:val="24"/>
        </w:rPr>
        <w:br w:type="page"/>
      </w:r>
    </w:p>
    <w:p w14:paraId="7FC85FB8" w14:textId="696762C0" w:rsidR="005C702A" w:rsidRPr="007E4A44" w:rsidRDefault="00BD30D2" w:rsidP="007E4A44">
      <w:pPr>
        <w:pStyle w:val="Ttulo2"/>
        <w:numPr>
          <w:ilvl w:val="2"/>
          <w:numId w:val="1"/>
        </w:numPr>
        <w:spacing w:before="0"/>
        <w:rPr>
          <w:rFonts w:ascii="Arial" w:hAnsi="Arial" w:cs="Arial"/>
          <w:b/>
          <w:bCs/>
          <w:color w:val="auto"/>
          <w:sz w:val="24"/>
          <w:szCs w:val="24"/>
        </w:rPr>
      </w:pPr>
      <w:bookmarkStart w:id="6" w:name="_Toc167305061"/>
      <w:r w:rsidRPr="005C702A">
        <w:rPr>
          <w:rFonts w:ascii="Arial" w:hAnsi="Arial" w:cs="Arial"/>
          <w:b/>
          <w:bCs/>
          <w:color w:val="auto"/>
          <w:sz w:val="24"/>
          <w:szCs w:val="24"/>
        </w:rPr>
        <w:lastRenderedPageBreak/>
        <w:t>Emissão de relatórios</w:t>
      </w:r>
      <w:bookmarkEnd w:id="6"/>
    </w:p>
    <w:p w14:paraId="784E7B1B" w14:textId="77777777" w:rsidR="005D2812" w:rsidRDefault="005D2812" w:rsidP="00707F55">
      <w:pPr>
        <w:spacing w:after="0"/>
        <w:ind w:firstLine="851"/>
        <w:rPr>
          <w:rFonts w:ascii="Arial" w:hAnsi="Arial" w:cs="Arial"/>
          <w:sz w:val="24"/>
          <w:szCs w:val="24"/>
        </w:rPr>
      </w:pPr>
    </w:p>
    <w:p w14:paraId="6E245CE4" w14:textId="04C44317" w:rsidR="00F56FDB" w:rsidRDefault="00D549C4" w:rsidP="00707F55">
      <w:pPr>
        <w:spacing w:after="0"/>
        <w:ind w:firstLine="851"/>
        <w:rPr>
          <w:rFonts w:ascii="Arial" w:hAnsi="Arial" w:cs="Arial"/>
          <w:sz w:val="24"/>
          <w:szCs w:val="24"/>
        </w:rPr>
      </w:pPr>
      <w:r w:rsidRPr="00C80D2A">
        <w:rPr>
          <w:rFonts w:ascii="Arial" w:hAnsi="Arial" w:cs="Arial"/>
          <w:sz w:val="24"/>
          <w:szCs w:val="24"/>
        </w:rPr>
        <w:t xml:space="preserve">Possibilitando </w:t>
      </w:r>
      <w:r w:rsidR="00707F55" w:rsidRPr="00C80D2A">
        <w:rPr>
          <w:rFonts w:ascii="Arial" w:hAnsi="Arial" w:cs="Arial"/>
          <w:sz w:val="24"/>
          <w:szCs w:val="24"/>
        </w:rPr>
        <w:t>os usuários</w:t>
      </w:r>
      <w:r w:rsidRPr="00C80D2A">
        <w:rPr>
          <w:rFonts w:ascii="Arial" w:hAnsi="Arial" w:cs="Arial"/>
          <w:sz w:val="24"/>
          <w:szCs w:val="24"/>
        </w:rPr>
        <w:t xml:space="preserve"> a emitirem </w:t>
      </w:r>
      <w:r w:rsidR="003B2B34" w:rsidRPr="00C80D2A">
        <w:rPr>
          <w:rFonts w:ascii="Arial" w:hAnsi="Arial" w:cs="Arial"/>
          <w:sz w:val="24"/>
          <w:szCs w:val="24"/>
        </w:rPr>
        <w:t xml:space="preserve">relatórios, tanto dos </w:t>
      </w:r>
      <w:r w:rsidR="00707F55" w:rsidRPr="00C80D2A">
        <w:rPr>
          <w:rFonts w:ascii="Arial" w:hAnsi="Arial" w:cs="Arial"/>
          <w:sz w:val="24"/>
          <w:szCs w:val="24"/>
        </w:rPr>
        <w:t>recursos</w:t>
      </w:r>
      <w:r w:rsidR="003B2B34" w:rsidRPr="00C80D2A">
        <w:rPr>
          <w:rFonts w:ascii="Arial" w:hAnsi="Arial" w:cs="Arial"/>
          <w:sz w:val="24"/>
          <w:szCs w:val="24"/>
        </w:rPr>
        <w:t>, como remédios</w:t>
      </w:r>
      <w:r w:rsidR="00C80D2A">
        <w:rPr>
          <w:rFonts w:ascii="Arial" w:hAnsi="Arial" w:cs="Arial"/>
          <w:sz w:val="24"/>
          <w:szCs w:val="24"/>
        </w:rPr>
        <w:t xml:space="preserve"> e </w:t>
      </w:r>
      <w:r w:rsidR="00A03C01" w:rsidRPr="00C80D2A">
        <w:rPr>
          <w:rFonts w:ascii="Arial" w:hAnsi="Arial" w:cs="Arial"/>
          <w:sz w:val="24"/>
          <w:szCs w:val="24"/>
        </w:rPr>
        <w:t>dados dos animais</w:t>
      </w:r>
      <w:r w:rsidR="00FB1C5C" w:rsidRPr="00C80D2A">
        <w:rPr>
          <w:rFonts w:ascii="Arial" w:hAnsi="Arial" w:cs="Arial"/>
          <w:sz w:val="24"/>
          <w:szCs w:val="24"/>
        </w:rPr>
        <w:t xml:space="preserve">. Ambos via filtro, </w:t>
      </w:r>
      <w:r w:rsidR="00707F55" w:rsidRPr="00C80D2A">
        <w:rPr>
          <w:rFonts w:ascii="Arial" w:hAnsi="Arial" w:cs="Arial"/>
          <w:sz w:val="24"/>
          <w:szCs w:val="24"/>
        </w:rPr>
        <w:t>permitindo</w:t>
      </w:r>
      <w:r w:rsidR="006470B1" w:rsidRPr="00C80D2A">
        <w:rPr>
          <w:rFonts w:ascii="Arial" w:hAnsi="Arial" w:cs="Arial"/>
          <w:sz w:val="24"/>
          <w:szCs w:val="24"/>
        </w:rPr>
        <w:t xml:space="preserve">, por </w:t>
      </w:r>
      <w:r w:rsidR="006470B1" w:rsidRPr="047E5E55">
        <w:rPr>
          <w:rFonts w:ascii="Arial" w:hAnsi="Arial" w:cs="Arial"/>
          <w:sz w:val="24"/>
          <w:szCs w:val="24"/>
        </w:rPr>
        <w:t>exemplo</w:t>
      </w:r>
      <w:r w:rsidR="006470B1" w:rsidRPr="00C80D2A">
        <w:rPr>
          <w:rFonts w:ascii="Arial" w:hAnsi="Arial" w:cs="Arial"/>
          <w:sz w:val="24"/>
          <w:szCs w:val="24"/>
        </w:rPr>
        <w:t xml:space="preserve">, gerar </w:t>
      </w:r>
      <w:r w:rsidR="00707F55" w:rsidRPr="00C80D2A">
        <w:rPr>
          <w:rFonts w:ascii="Arial" w:hAnsi="Arial" w:cs="Arial"/>
          <w:sz w:val="24"/>
          <w:szCs w:val="24"/>
        </w:rPr>
        <w:t>um relatório</w:t>
      </w:r>
      <w:r w:rsidR="006470B1" w:rsidRPr="00C80D2A">
        <w:rPr>
          <w:rFonts w:ascii="Arial" w:hAnsi="Arial" w:cs="Arial"/>
          <w:sz w:val="24"/>
          <w:szCs w:val="24"/>
        </w:rPr>
        <w:t xml:space="preserve"> de todos os animais </w:t>
      </w:r>
      <w:r w:rsidR="00707F55" w:rsidRPr="00C80D2A">
        <w:rPr>
          <w:rFonts w:ascii="Arial" w:hAnsi="Arial" w:cs="Arial"/>
          <w:sz w:val="24"/>
          <w:szCs w:val="24"/>
        </w:rPr>
        <w:t xml:space="preserve">do tipo gato e gênero fêmea. </w:t>
      </w:r>
      <w:r w:rsidR="00F56FDB">
        <w:rPr>
          <w:rFonts w:ascii="Arial" w:hAnsi="Arial" w:cs="Arial"/>
          <w:sz w:val="24"/>
          <w:szCs w:val="24"/>
        </w:rPr>
        <w:t>Como:</w:t>
      </w:r>
    </w:p>
    <w:p w14:paraId="64B6F6D8" w14:textId="77777777" w:rsidR="004E492A" w:rsidRPr="004E492A" w:rsidRDefault="00E13122" w:rsidP="004E492A">
      <w:pPr>
        <w:pStyle w:val="PargrafodaLista"/>
        <w:numPr>
          <w:ilvl w:val="0"/>
          <w:numId w:val="12"/>
        </w:numPr>
        <w:spacing w:after="0"/>
        <w:rPr>
          <w:rFonts w:ascii="Arial" w:hAnsi="Arial" w:cs="Arial"/>
          <w:sz w:val="24"/>
          <w:szCs w:val="24"/>
        </w:rPr>
      </w:pPr>
      <w:r w:rsidRPr="004E492A">
        <w:rPr>
          <w:rFonts w:ascii="Arial" w:hAnsi="Arial" w:cs="Arial"/>
          <w:sz w:val="24"/>
          <w:szCs w:val="24"/>
        </w:rPr>
        <w:t xml:space="preserve">Lista de todos os animais </w:t>
      </w:r>
      <w:r w:rsidR="0081352C" w:rsidRPr="004E492A">
        <w:rPr>
          <w:rFonts w:ascii="Arial" w:hAnsi="Arial" w:cs="Arial"/>
          <w:sz w:val="24"/>
          <w:szCs w:val="24"/>
        </w:rPr>
        <w:t>abrigados e s</w:t>
      </w:r>
      <w:r w:rsidR="0034441B" w:rsidRPr="004E492A">
        <w:rPr>
          <w:rFonts w:ascii="Arial" w:hAnsi="Arial" w:cs="Arial"/>
          <w:sz w:val="24"/>
          <w:szCs w:val="24"/>
        </w:rPr>
        <w:t>e</w:t>
      </w:r>
      <w:r w:rsidR="0081352C" w:rsidRPr="004E492A">
        <w:rPr>
          <w:rFonts w:ascii="Arial" w:hAnsi="Arial" w:cs="Arial"/>
          <w:sz w:val="24"/>
          <w:szCs w:val="24"/>
        </w:rPr>
        <w:t>us respectiv</w:t>
      </w:r>
      <w:r w:rsidR="0034441B" w:rsidRPr="004E492A">
        <w:rPr>
          <w:rFonts w:ascii="Arial" w:hAnsi="Arial" w:cs="Arial"/>
          <w:sz w:val="24"/>
          <w:szCs w:val="24"/>
        </w:rPr>
        <w:t>os dados</w:t>
      </w:r>
      <w:r w:rsidR="004E492A" w:rsidRPr="004E492A">
        <w:rPr>
          <w:rFonts w:ascii="Arial" w:hAnsi="Arial" w:cs="Arial"/>
          <w:sz w:val="24"/>
          <w:szCs w:val="24"/>
        </w:rPr>
        <w:t>;</w:t>
      </w:r>
    </w:p>
    <w:p w14:paraId="6935ED76" w14:textId="24DE0624" w:rsidR="00770E64" w:rsidRPr="004E492A" w:rsidRDefault="004E492A" w:rsidP="004E492A">
      <w:pPr>
        <w:pStyle w:val="PargrafodaLista"/>
        <w:numPr>
          <w:ilvl w:val="0"/>
          <w:numId w:val="12"/>
        </w:numPr>
        <w:spacing w:after="0"/>
        <w:rPr>
          <w:rFonts w:ascii="Arial" w:hAnsi="Arial" w:cs="Arial"/>
          <w:sz w:val="24"/>
          <w:szCs w:val="24"/>
        </w:rPr>
      </w:pPr>
      <w:r w:rsidRPr="004E492A">
        <w:rPr>
          <w:rFonts w:ascii="Arial" w:hAnsi="Arial" w:cs="Arial"/>
          <w:sz w:val="24"/>
          <w:szCs w:val="24"/>
        </w:rPr>
        <w:t>Lista dos medicamentos disponíveis na instituição.</w:t>
      </w:r>
    </w:p>
    <w:p w14:paraId="0656E753" w14:textId="637FF71A" w:rsidR="009072CE" w:rsidRDefault="009072CE">
      <w:pPr>
        <w:rPr>
          <w:rFonts w:cstheme="minorHAnsi"/>
          <w:sz w:val="24"/>
          <w:szCs w:val="24"/>
        </w:rPr>
      </w:pPr>
      <w:r>
        <w:rPr>
          <w:rFonts w:cstheme="minorHAnsi"/>
          <w:sz w:val="24"/>
          <w:szCs w:val="24"/>
        </w:rPr>
        <w:br w:type="page"/>
      </w:r>
    </w:p>
    <w:p w14:paraId="42AEBB6C" w14:textId="77777777" w:rsidR="008417B2" w:rsidRPr="003463AA" w:rsidRDefault="00022EFD" w:rsidP="003463AA">
      <w:pPr>
        <w:pStyle w:val="Ttulo1"/>
        <w:numPr>
          <w:ilvl w:val="0"/>
          <w:numId w:val="1"/>
        </w:numPr>
        <w:spacing w:before="0" w:line="240" w:lineRule="auto"/>
        <w:rPr>
          <w:rFonts w:ascii="Arial" w:hAnsi="Arial" w:cs="Arial"/>
          <w:b/>
          <w:bCs/>
          <w:color w:val="auto"/>
          <w:sz w:val="28"/>
          <w:szCs w:val="28"/>
        </w:rPr>
      </w:pPr>
      <w:bookmarkStart w:id="7" w:name="_Toc167305062"/>
      <w:r w:rsidRPr="003463AA">
        <w:rPr>
          <w:rFonts w:ascii="Arial" w:hAnsi="Arial" w:cs="Arial"/>
          <w:b/>
          <w:bCs/>
          <w:color w:val="auto"/>
          <w:sz w:val="28"/>
          <w:szCs w:val="28"/>
        </w:rPr>
        <w:lastRenderedPageBreak/>
        <w:t>ANÁLISE DE VIABILIDADE</w:t>
      </w:r>
      <w:bookmarkEnd w:id="7"/>
    </w:p>
    <w:p w14:paraId="1FF46824" w14:textId="77777777" w:rsidR="00A52A67" w:rsidRPr="00A52A67" w:rsidRDefault="00A52A67" w:rsidP="00A23368">
      <w:pPr>
        <w:spacing w:after="0" w:line="360" w:lineRule="auto"/>
        <w:rPr>
          <w:rFonts w:ascii="Arial" w:hAnsi="Arial" w:cs="Arial"/>
          <w:sz w:val="24"/>
          <w:szCs w:val="24"/>
        </w:rPr>
      </w:pPr>
    </w:p>
    <w:p w14:paraId="464FAAA9" w14:textId="6650BEA5" w:rsidR="0072069B" w:rsidRPr="0083488F" w:rsidRDefault="00B5586E" w:rsidP="008417B2">
      <w:pPr>
        <w:pStyle w:val="Ttulo1"/>
        <w:numPr>
          <w:ilvl w:val="1"/>
          <w:numId w:val="1"/>
        </w:numPr>
        <w:spacing w:before="0"/>
        <w:rPr>
          <w:rFonts w:ascii="Arial" w:hAnsi="Arial" w:cs="Arial"/>
          <w:bCs/>
          <w:color w:val="auto"/>
          <w:sz w:val="24"/>
          <w:szCs w:val="24"/>
        </w:rPr>
      </w:pPr>
      <w:bookmarkStart w:id="8" w:name="_Toc167305063"/>
      <w:r w:rsidRPr="0083488F">
        <w:rPr>
          <w:rFonts w:ascii="Arial" w:hAnsi="Arial" w:cs="Arial"/>
          <w:bCs/>
          <w:color w:val="auto"/>
          <w:sz w:val="24"/>
          <w:szCs w:val="24"/>
        </w:rPr>
        <w:t>SOLUÇÕES SIMILARES</w:t>
      </w:r>
      <w:bookmarkEnd w:id="8"/>
    </w:p>
    <w:p w14:paraId="57C2F719" w14:textId="0BED9DA7" w:rsidR="047E5E55" w:rsidRDefault="047E5E55" w:rsidP="047E5E55">
      <w:pPr>
        <w:spacing w:after="0"/>
        <w:rPr>
          <w:rFonts w:ascii="Arial" w:hAnsi="Arial" w:cs="Arial"/>
          <w:b/>
          <w:bCs/>
          <w:sz w:val="24"/>
          <w:szCs w:val="24"/>
        </w:rPr>
      </w:pPr>
    </w:p>
    <w:p w14:paraId="3C05B272" w14:textId="5F727DC4" w:rsidR="00F62F18" w:rsidRPr="0072069B" w:rsidRDefault="00F62F18" w:rsidP="0072069B">
      <w:pPr>
        <w:spacing w:after="0"/>
        <w:ind w:firstLine="851"/>
        <w:rPr>
          <w:rFonts w:ascii="Arial" w:hAnsi="Arial" w:cs="Arial"/>
          <w:sz w:val="24"/>
          <w:szCs w:val="24"/>
        </w:rPr>
      </w:pPr>
      <w:proofErr w:type="spellStart"/>
      <w:r w:rsidRPr="0072069B">
        <w:rPr>
          <w:rFonts w:ascii="Arial" w:hAnsi="Arial" w:cs="Arial"/>
          <w:sz w:val="24"/>
          <w:szCs w:val="24"/>
        </w:rPr>
        <w:t>Salesforce</w:t>
      </w:r>
      <w:proofErr w:type="spellEnd"/>
      <w:r w:rsidRPr="0072069B">
        <w:rPr>
          <w:rFonts w:ascii="Arial" w:hAnsi="Arial" w:cs="Arial"/>
          <w:sz w:val="24"/>
          <w:szCs w:val="24"/>
        </w:rPr>
        <w:t xml:space="preserve"> </w:t>
      </w:r>
      <w:proofErr w:type="spellStart"/>
      <w:r w:rsidRPr="0072069B">
        <w:rPr>
          <w:rFonts w:ascii="Arial" w:hAnsi="Arial" w:cs="Arial"/>
          <w:sz w:val="24"/>
          <w:szCs w:val="24"/>
        </w:rPr>
        <w:t>Nonprofit</w:t>
      </w:r>
      <w:proofErr w:type="spellEnd"/>
      <w:r w:rsidRPr="0072069B">
        <w:rPr>
          <w:rFonts w:ascii="Arial" w:hAnsi="Arial" w:cs="Arial"/>
          <w:sz w:val="24"/>
          <w:szCs w:val="24"/>
        </w:rPr>
        <w:t xml:space="preserve"> Cloud: Uma plataforma abrangente de gestão de relacionamento com o cliente (CRM) voltada para organizações sem fins lucrativos, que inclui recursos específicos para gestão de voluntários, doações, campanhas e atividades.</w:t>
      </w:r>
    </w:p>
    <w:p w14:paraId="18742574" w14:textId="77777777" w:rsidR="0072069B" w:rsidRPr="0072069B" w:rsidRDefault="00F62F18" w:rsidP="004D3CBE">
      <w:pPr>
        <w:spacing w:after="0"/>
        <w:ind w:firstLine="851"/>
        <w:rPr>
          <w:rFonts w:ascii="Arial" w:hAnsi="Arial" w:cs="Arial"/>
          <w:sz w:val="24"/>
          <w:szCs w:val="24"/>
        </w:rPr>
      </w:pPr>
      <w:proofErr w:type="spellStart"/>
      <w:r w:rsidRPr="0072069B">
        <w:rPr>
          <w:rFonts w:ascii="Arial" w:hAnsi="Arial" w:cs="Arial"/>
          <w:sz w:val="24"/>
          <w:szCs w:val="24"/>
        </w:rPr>
        <w:t>Bloomerang</w:t>
      </w:r>
      <w:proofErr w:type="spellEnd"/>
      <w:r w:rsidRPr="0072069B">
        <w:rPr>
          <w:rFonts w:ascii="Arial" w:hAnsi="Arial" w:cs="Arial"/>
          <w:sz w:val="24"/>
          <w:szCs w:val="24"/>
        </w:rPr>
        <w:t>: Um sistema de gestão de doações e CRM projetado especificamente para organizações sem fins lucrativos, com recursos para gestão de doadores, comunicações, eventos e análise de dados.</w:t>
      </w:r>
    </w:p>
    <w:p w14:paraId="7B55DA2F" w14:textId="77777777" w:rsidR="0072069B" w:rsidRPr="0072069B" w:rsidRDefault="00F62F18" w:rsidP="004D3CBE">
      <w:pPr>
        <w:spacing w:after="0"/>
        <w:ind w:firstLine="851"/>
        <w:rPr>
          <w:rFonts w:ascii="Arial" w:hAnsi="Arial" w:cs="Arial"/>
          <w:sz w:val="24"/>
          <w:szCs w:val="24"/>
        </w:rPr>
      </w:pPr>
      <w:proofErr w:type="spellStart"/>
      <w:r w:rsidRPr="0072069B">
        <w:rPr>
          <w:rFonts w:ascii="Arial" w:hAnsi="Arial" w:cs="Arial"/>
          <w:sz w:val="24"/>
          <w:szCs w:val="24"/>
        </w:rPr>
        <w:t>DonorPerfect</w:t>
      </w:r>
      <w:proofErr w:type="spellEnd"/>
      <w:r w:rsidRPr="0072069B">
        <w:rPr>
          <w:rFonts w:ascii="Arial" w:hAnsi="Arial" w:cs="Arial"/>
          <w:sz w:val="24"/>
          <w:szCs w:val="24"/>
        </w:rPr>
        <w:t>: Um software de gestão de doações que fornece ferramentas para gerenciar doadores, campanhas de arrecadação de fundos, eventos e comunicações, além de recursos de geração de relatórios e análise.</w:t>
      </w:r>
    </w:p>
    <w:p w14:paraId="58826211" w14:textId="144FA7B1" w:rsidR="00F62F18" w:rsidRPr="0072069B" w:rsidRDefault="00F62F18" w:rsidP="004D3CBE">
      <w:pPr>
        <w:spacing w:after="0"/>
        <w:ind w:firstLine="851"/>
        <w:rPr>
          <w:rFonts w:ascii="Arial" w:hAnsi="Arial" w:cs="Arial"/>
          <w:sz w:val="24"/>
          <w:szCs w:val="24"/>
        </w:rPr>
      </w:pPr>
      <w:r w:rsidRPr="0072069B">
        <w:rPr>
          <w:rFonts w:ascii="Arial" w:hAnsi="Arial" w:cs="Arial"/>
          <w:sz w:val="24"/>
          <w:szCs w:val="24"/>
        </w:rPr>
        <w:t xml:space="preserve">Little Green Light: Um sistema de gestão de doações e CRM baseado na nuvem, que organizações sem fins lucrativos a gerenciar doadores, voluntários, eventos, comunicações e relatórios.   </w:t>
      </w:r>
    </w:p>
    <w:p w14:paraId="2BDEE326" w14:textId="77777777" w:rsidR="00707F55" w:rsidRPr="004D3CBE" w:rsidRDefault="00707F55" w:rsidP="004D3CBE">
      <w:pPr>
        <w:spacing w:after="0"/>
        <w:ind w:firstLine="851"/>
        <w:rPr>
          <w:rFonts w:ascii="Arial" w:hAnsi="Arial" w:cs="Arial"/>
          <w:sz w:val="24"/>
          <w:szCs w:val="24"/>
        </w:rPr>
      </w:pPr>
    </w:p>
    <w:p w14:paraId="206B144A" w14:textId="45C7ED15" w:rsidR="047E5E55" w:rsidRPr="000D7DC5" w:rsidRDefault="00045742" w:rsidP="047E5E55">
      <w:pPr>
        <w:pStyle w:val="Ttulo1"/>
        <w:numPr>
          <w:ilvl w:val="1"/>
          <w:numId w:val="1"/>
        </w:numPr>
        <w:spacing w:before="0"/>
        <w:rPr>
          <w:rFonts w:ascii="Arial" w:hAnsi="Arial" w:cs="Arial"/>
          <w:bCs/>
          <w:color w:val="auto"/>
          <w:sz w:val="24"/>
          <w:szCs w:val="24"/>
        </w:rPr>
      </w:pPr>
      <w:bookmarkStart w:id="9" w:name="_Toc167305064"/>
      <w:r w:rsidRPr="000D7DC5">
        <w:rPr>
          <w:rFonts w:ascii="Arial" w:hAnsi="Arial" w:cs="Arial"/>
          <w:bCs/>
          <w:color w:val="auto"/>
          <w:sz w:val="24"/>
          <w:szCs w:val="24"/>
        </w:rPr>
        <w:t>PARTES ENVOLVIDAS NO PROJETO</w:t>
      </w:r>
      <w:bookmarkEnd w:id="9"/>
    </w:p>
    <w:p w14:paraId="55EE7A49" w14:textId="77777777" w:rsidR="00A52A67" w:rsidRDefault="00A52A67" w:rsidP="004D3CBE">
      <w:pPr>
        <w:spacing w:after="0"/>
        <w:ind w:firstLine="851"/>
        <w:rPr>
          <w:rFonts w:ascii="Arial" w:hAnsi="Arial" w:cs="Arial"/>
          <w:b/>
          <w:sz w:val="24"/>
          <w:szCs w:val="24"/>
          <w:u w:val="single"/>
        </w:rPr>
      </w:pPr>
    </w:p>
    <w:p w14:paraId="672D0834" w14:textId="4F3F9972" w:rsidR="00C9121D" w:rsidRPr="00C9121D" w:rsidRDefault="004D3CBE" w:rsidP="004D3CBE">
      <w:pPr>
        <w:spacing w:after="0"/>
        <w:ind w:firstLine="851"/>
        <w:rPr>
          <w:rFonts w:ascii="Arial" w:hAnsi="Arial" w:cs="Arial"/>
          <w:b/>
          <w:sz w:val="24"/>
          <w:szCs w:val="24"/>
          <w:u w:val="single"/>
        </w:rPr>
      </w:pPr>
      <w:r w:rsidRPr="00C9121D">
        <w:rPr>
          <w:rFonts w:ascii="Arial" w:hAnsi="Arial" w:cs="Arial"/>
          <w:b/>
          <w:sz w:val="24"/>
          <w:szCs w:val="24"/>
          <w:u w:val="single"/>
        </w:rPr>
        <w:t>ONG</w:t>
      </w:r>
      <w:r w:rsidR="00806540" w:rsidRPr="00C9121D">
        <w:rPr>
          <w:rFonts w:ascii="Arial" w:hAnsi="Arial" w:cs="Arial"/>
          <w:b/>
          <w:sz w:val="24"/>
          <w:szCs w:val="24"/>
          <w:u w:val="single"/>
        </w:rPr>
        <w:t>s</w:t>
      </w:r>
      <w:r w:rsidRPr="00C9121D">
        <w:rPr>
          <w:rFonts w:ascii="Arial" w:hAnsi="Arial" w:cs="Arial"/>
          <w:b/>
          <w:sz w:val="24"/>
          <w:szCs w:val="24"/>
          <w:u w:val="single"/>
        </w:rPr>
        <w:t xml:space="preserve"> de proteção animal</w:t>
      </w:r>
      <w:r w:rsidR="00806540" w:rsidRPr="00C9121D">
        <w:rPr>
          <w:rFonts w:ascii="Arial" w:hAnsi="Arial" w:cs="Arial"/>
          <w:b/>
          <w:sz w:val="24"/>
          <w:szCs w:val="24"/>
          <w:u w:val="single"/>
        </w:rPr>
        <w:t>/usuários</w:t>
      </w:r>
    </w:p>
    <w:p w14:paraId="2A158745" w14:textId="43127CA6" w:rsidR="004D3CBE" w:rsidRPr="00247CE6" w:rsidRDefault="004D3CBE" w:rsidP="004D3CBE">
      <w:pPr>
        <w:spacing w:after="0"/>
        <w:ind w:firstLine="851"/>
        <w:rPr>
          <w:rFonts w:ascii="Arial" w:hAnsi="Arial" w:cs="Arial"/>
          <w:sz w:val="24"/>
          <w:szCs w:val="24"/>
        </w:rPr>
      </w:pPr>
      <w:r w:rsidRPr="00247CE6">
        <w:rPr>
          <w:rFonts w:ascii="Arial" w:hAnsi="Arial" w:cs="Arial"/>
          <w:sz w:val="24"/>
          <w:szCs w:val="24"/>
        </w:rPr>
        <w:t>A</w:t>
      </w:r>
      <w:r w:rsidR="004E492A" w:rsidRPr="00247CE6">
        <w:rPr>
          <w:rFonts w:ascii="Arial" w:hAnsi="Arial" w:cs="Arial"/>
          <w:sz w:val="24"/>
          <w:szCs w:val="24"/>
        </w:rPr>
        <w:t>s</w:t>
      </w:r>
      <w:r w:rsidRPr="00247CE6">
        <w:rPr>
          <w:rFonts w:ascii="Arial" w:hAnsi="Arial" w:cs="Arial"/>
          <w:sz w:val="24"/>
          <w:szCs w:val="24"/>
        </w:rPr>
        <w:t xml:space="preserve"> ONG</w:t>
      </w:r>
      <w:r w:rsidR="004E492A" w:rsidRPr="00247CE6">
        <w:rPr>
          <w:rFonts w:ascii="Arial" w:hAnsi="Arial" w:cs="Arial"/>
          <w:sz w:val="24"/>
          <w:szCs w:val="24"/>
        </w:rPr>
        <w:t>s</w:t>
      </w:r>
      <w:r w:rsidRPr="00247CE6">
        <w:rPr>
          <w:rFonts w:ascii="Arial" w:hAnsi="Arial" w:cs="Arial"/>
          <w:sz w:val="24"/>
          <w:szCs w:val="24"/>
        </w:rPr>
        <w:t xml:space="preserve"> </w:t>
      </w:r>
      <w:r w:rsidR="00A25A61">
        <w:rPr>
          <w:rFonts w:ascii="Arial" w:hAnsi="Arial" w:cs="Arial"/>
          <w:sz w:val="24"/>
          <w:szCs w:val="24"/>
        </w:rPr>
        <w:t xml:space="preserve">são </w:t>
      </w:r>
      <w:r w:rsidRPr="00247CE6">
        <w:rPr>
          <w:rFonts w:ascii="Arial" w:hAnsi="Arial" w:cs="Arial"/>
          <w:sz w:val="24"/>
          <w:szCs w:val="24"/>
        </w:rPr>
        <w:t xml:space="preserve">parte importante no projeto, fornecendo informações sobre suas atividades, </w:t>
      </w:r>
      <w:r w:rsidR="00B27601" w:rsidRPr="00247CE6">
        <w:rPr>
          <w:rFonts w:ascii="Arial" w:hAnsi="Arial" w:cs="Arial"/>
          <w:sz w:val="24"/>
          <w:szCs w:val="24"/>
        </w:rPr>
        <w:t>e tipos de dados</w:t>
      </w:r>
      <w:r w:rsidRPr="00247CE6">
        <w:rPr>
          <w:rFonts w:ascii="Arial" w:hAnsi="Arial" w:cs="Arial"/>
          <w:sz w:val="24"/>
          <w:szCs w:val="24"/>
        </w:rPr>
        <w:t xml:space="preserve"> para histórico dos animais. Sua colaboração e engajamento serão cruciais para o sucesso da implementação do sistema.</w:t>
      </w:r>
    </w:p>
    <w:p w14:paraId="6C608191" w14:textId="58559353" w:rsidR="004D146C" w:rsidRPr="00247CE6" w:rsidRDefault="00247CE6" w:rsidP="004D3CBE">
      <w:pPr>
        <w:spacing w:after="0"/>
        <w:ind w:firstLine="851"/>
        <w:rPr>
          <w:rFonts w:ascii="Arial" w:hAnsi="Arial" w:cs="Arial"/>
          <w:sz w:val="24"/>
          <w:szCs w:val="24"/>
        </w:rPr>
      </w:pPr>
      <w:r w:rsidRPr="00247CE6">
        <w:rPr>
          <w:rFonts w:ascii="Arial" w:hAnsi="Arial" w:cs="Arial"/>
          <w:sz w:val="24"/>
          <w:szCs w:val="24"/>
        </w:rPr>
        <w:t>Assim como os</w:t>
      </w:r>
      <w:r w:rsidR="004D146C" w:rsidRPr="00247CE6">
        <w:rPr>
          <w:rFonts w:ascii="Arial" w:hAnsi="Arial" w:cs="Arial"/>
          <w:sz w:val="24"/>
          <w:szCs w:val="24"/>
        </w:rPr>
        <w:t xml:space="preserve"> voluntários e funcionários da</w:t>
      </w:r>
      <w:r w:rsidRPr="00247CE6">
        <w:rPr>
          <w:rFonts w:ascii="Arial" w:hAnsi="Arial" w:cs="Arial"/>
          <w:sz w:val="24"/>
          <w:szCs w:val="24"/>
        </w:rPr>
        <w:t>s</w:t>
      </w:r>
      <w:r w:rsidR="004D146C" w:rsidRPr="00247CE6">
        <w:rPr>
          <w:rFonts w:ascii="Arial" w:hAnsi="Arial" w:cs="Arial"/>
          <w:sz w:val="24"/>
          <w:szCs w:val="24"/>
        </w:rPr>
        <w:t xml:space="preserve"> ONG</w:t>
      </w:r>
      <w:r w:rsidRPr="00247CE6">
        <w:rPr>
          <w:rFonts w:ascii="Arial" w:hAnsi="Arial" w:cs="Arial"/>
          <w:sz w:val="24"/>
          <w:szCs w:val="24"/>
        </w:rPr>
        <w:t>s</w:t>
      </w:r>
      <w:r w:rsidR="004D146C" w:rsidRPr="00247CE6">
        <w:rPr>
          <w:rFonts w:ascii="Arial" w:hAnsi="Arial" w:cs="Arial"/>
          <w:sz w:val="24"/>
          <w:szCs w:val="24"/>
        </w:rPr>
        <w:t xml:space="preserve"> que irão utilizar o sistema também terão impacto no sucesso do projeto. É importante envolvê-los desde o início, compreender suas necessidades e garantir que o sistema seja intuitivo e fácil de usar.</w:t>
      </w:r>
    </w:p>
    <w:p w14:paraId="6B48C26D" w14:textId="77777777" w:rsidR="00247CE6" w:rsidRPr="007D620A" w:rsidRDefault="00247CE6" w:rsidP="004D3CBE">
      <w:pPr>
        <w:spacing w:after="0"/>
        <w:ind w:firstLine="851"/>
        <w:rPr>
          <w:rFonts w:ascii="Arial" w:hAnsi="Arial" w:cs="Arial"/>
          <w:color w:val="ED7D31" w:themeColor="accent2"/>
          <w:sz w:val="24"/>
          <w:szCs w:val="24"/>
        </w:rPr>
      </w:pPr>
    </w:p>
    <w:p w14:paraId="56BC08D6" w14:textId="77777777" w:rsidR="00C9121D" w:rsidRPr="00C9121D" w:rsidRDefault="009D795E" w:rsidP="007D620A">
      <w:pPr>
        <w:spacing w:after="0"/>
        <w:ind w:firstLine="851"/>
        <w:rPr>
          <w:rFonts w:ascii="Arial" w:hAnsi="Arial" w:cs="Arial"/>
          <w:b/>
          <w:sz w:val="24"/>
          <w:szCs w:val="24"/>
          <w:u w:val="single"/>
        </w:rPr>
      </w:pPr>
      <w:r w:rsidRPr="00C9121D">
        <w:rPr>
          <w:rFonts w:ascii="Arial" w:hAnsi="Arial" w:cs="Arial"/>
          <w:b/>
          <w:sz w:val="24"/>
          <w:szCs w:val="24"/>
          <w:u w:val="single"/>
        </w:rPr>
        <w:t>Equipe de Desenvolvimento</w:t>
      </w:r>
    </w:p>
    <w:p w14:paraId="41BD0218" w14:textId="7F1B55EB" w:rsidR="00CA3C9E" w:rsidRPr="00247CE6" w:rsidRDefault="009D795E" w:rsidP="007D620A">
      <w:pPr>
        <w:spacing w:after="0"/>
        <w:ind w:firstLine="851"/>
        <w:rPr>
          <w:rFonts w:ascii="Arial" w:hAnsi="Arial" w:cs="Arial"/>
          <w:sz w:val="24"/>
          <w:szCs w:val="24"/>
        </w:rPr>
      </w:pPr>
      <w:r w:rsidRPr="00247CE6">
        <w:rPr>
          <w:rFonts w:ascii="Arial" w:hAnsi="Arial" w:cs="Arial"/>
          <w:sz w:val="24"/>
          <w:szCs w:val="24"/>
        </w:rPr>
        <w:t>A equipe de desenvolvimento é composta por profissionais especializados em tecnologia da informação e desenvolvimento de software. Os responsáveis por criar e implementar o sistema proposto, levando em consideração as necessidades e requisitos da</w:t>
      </w:r>
      <w:r w:rsidR="00247CE6" w:rsidRPr="00247CE6">
        <w:rPr>
          <w:rFonts w:ascii="Arial" w:hAnsi="Arial" w:cs="Arial"/>
          <w:sz w:val="24"/>
          <w:szCs w:val="24"/>
        </w:rPr>
        <w:t>s</w:t>
      </w:r>
      <w:r w:rsidRPr="00247CE6">
        <w:rPr>
          <w:rFonts w:ascii="Arial" w:hAnsi="Arial" w:cs="Arial"/>
          <w:sz w:val="24"/>
          <w:szCs w:val="24"/>
        </w:rPr>
        <w:t xml:space="preserve"> ONG</w:t>
      </w:r>
      <w:r w:rsidR="00247CE6" w:rsidRPr="00247CE6">
        <w:rPr>
          <w:rFonts w:ascii="Arial" w:hAnsi="Arial" w:cs="Arial"/>
          <w:sz w:val="24"/>
          <w:szCs w:val="24"/>
        </w:rPr>
        <w:t>s.</w:t>
      </w:r>
    </w:p>
    <w:p w14:paraId="66C409EF" w14:textId="77777777" w:rsidR="003458A8" w:rsidRPr="00F658A7" w:rsidRDefault="003458A8" w:rsidP="00B5586E">
      <w:pPr>
        <w:spacing w:after="0"/>
        <w:rPr>
          <w:rFonts w:ascii="Arial" w:hAnsi="Arial" w:cs="Arial"/>
          <w:b/>
          <w:bCs/>
          <w:sz w:val="24"/>
          <w:szCs w:val="24"/>
        </w:rPr>
      </w:pPr>
    </w:p>
    <w:p w14:paraId="19EC3BF5" w14:textId="0E068431" w:rsidR="047E5E55" w:rsidRPr="000D7DC5" w:rsidRDefault="00045742" w:rsidP="047E5E55">
      <w:pPr>
        <w:pStyle w:val="Ttulo1"/>
        <w:numPr>
          <w:ilvl w:val="1"/>
          <w:numId w:val="1"/>
        </w:numPr>
        <w:spacing w:before="0"/>
        <w:rPr>
          <w:rFonts w:ascii="Arial" w:hAnsi="Arial" w:cs="Arial"/>
          <w:bCs/>
          <w:color w:val="auto"/>
          <w:sz w:val="24"/>
          <w:szCs w:val="24"/>
        </w:rPr>
      </w:pPr>
      <w:bookmarkStart w:id="10" w:name="_Toc167305065"/>
      <w:r w:rsidRPr="000D7DC5">
        <w:rPr>
          <w:rFonts w:ascii="Arial" w:hAnsi="Arial" w:cs="Arial"/>
          <w:bCs/>
          <w:color w:val="auto"/>
          <w:sz w:val="24"/>
          <w:szCs w:val="24"/>
        </w:rPr>
        <w:t>RECURSOS EXTERNOS</w:t>
      </w:r>
      <w:bookmarkEnd w:id="10"/>
      <w:r w:rsidR="009B0D90" w:rsidRPr="000D7DC5">
        <w:rPr>
          <w:rFonts w:ascii="Arial" w:hAnsi="Arial" w:cs="Arial"/>
          <w:bCs/>
          <w:color w:val="auto"/>
          <w:sz w:val="24"/>
          <w:szCs w:val="24"/>
        </w:rPr>
        <w:t xml:space="preserve"> </w:t>
      </w:r>
    </w:p>
    <w:p w14:paraId="0CA85D74" w14:textId="77777777" w:rsidR="00A52A67" w:rsidRDefault="00A52A67" w:rsidP="0027580A">
      <w:pPr>
        <w:spacing w:after="0" w:line="240" w:lineRule="auto"/>
        <w:ind w:firstLine="851"/>
        <w:rPr>
          <w:rFonts w:ascii="Arial" w:hAnsi="Arial" w:cs="Arial"/>
          <w:b/>
          <w:bCs/>
          <w:sz w:val="24"/>
          <w:szCs w:val="24"/>
          <w:u w:val="single"/>
        </w:rPr>
      </w:pPr>
    </w:p>
    <w:p w14:paraId="557D3A4C" w14:textId="38D6347C" w:rsidR="00C9121D" w:rsidRPr="00BE28F9" w:rsidRDefault="0027580A" w:rsidP="0027580A">
      <w:pPr>
        <w:spacing w:after="0" w:line="240" w:lineRule="auto"/>
        <w:ind w:firstLine="851"/>
        <w:rPr>
          <w:rFonts w:ascii="Arial" w:hAnsi="Arial" w:cs="Arial"/>
          <w:b/>
          <w:bCs/>
          <w:sz w:val="24"/>
          <w:szCs w:val="24"/>
          <w:u w:val="single"/>
        </w:rPr>
      </w:pPr>
      <w:r w:rsidRPr="00BE28F9">
        <w:rPr>
          <w:rFonts w:ascii="Arial" w:hAnsi="Arial" w:cs="Arial"/>
          <w:b/>
          <w:bCs/>
          <w:sz w:val="24"/>
          <w:szCs w:val="24"/>
          <w:u w:val="single"/>
        </w:rPr>
        <w:t>Infraestrutura tecnológica</w:t>
      </w:r>
    </w:p>
    <w:p w14:paraId="66E3BC9B" w14:textId="0CCFC456" w:rsidR="0027580A" w:rsidRPr="0027580A" w:rsidRDefault="0027580A" w:rsidP="0027580A">
      <w:pPr>
        <w:spacing w:after="0" w:line="240" w:lineRule="auto"/>
        <w:ind w:firstLine="851"/>
        <w:rPr>
          <w:rFonts w:ascii="Arial" w:hAnsi="Arial" w:cs="Arial"/>
          <w:sz w:val="24"/>
          <w:szCs w:val="24"/>
        </w:rPr>
      </w:pPr>
      <w:r w:rsidRPr="00F658A7">
        <w:rPr>
          <w:rFonts w:ascii="Arial" w:hAnsi="Arial" w:cs="Arial"/>
          <w:sz w:val="24"/>
          <w:szCs w:val="24"/>
        </w:rPr>
        <w:t>Será necessário garantir a disponibilidade de servidores, recursos de armazenamento e uma conexão estável à internet para hospedar e operar o sistema. Uma infraestrutura inadequada pode impactar negativamente a performance e a acessibilidade</w:t>
      </w:r>
      <w:r w:rsidRPr="0027580A">
        <w:rPr>
          <w:rFonts w:ascii="Arial" w:hAnsi="Arial" w:cs="Arial"/>
          <w:sz w:val="24"/>
          <w:szCs w:val="24"/>
        </w:rPr>
        <w:t xml:space="preserve"> do sistema.</w:t>
      </w:r>
    </w:p>
    <w:p w14:paraId="30D1F084" w14:textId="77777777" w:rsidR="00BE28F9" w:rsidRPr="00BE28F9" w:rsidRDefault="0027580A" w:rsidP="00D30673">
      <w:pPr>
        <w:spacing w:after="0" w:line="240" w:lineRule="auto"/>
        <w:ind w:firstLine="851"/>
        <w:rPr>
          <w:rFonts w:ascii="Arial" w:hAnsi="Arial" w:cs="Arial"/>
          <w:sz w:val="24"/>
          <w:szCs w:val="24"/>
          <w:u w:val="single"/>
        </w:rPr>
      </w:pPr>
      <w:r w:rsidRPr="00BE28F9">
        <w:rPr>
          <w:rFonts w:ascii="Arial" w:hAnsi="Arial" w:cs="Arial"/>
          <w:b/>
          <w:bCs/>
          <w:sz w:val="24"/>
          <w:szCs w:val="24"/>
          <w:u w:val="single"/>
        </w:rPr>
        <w:t>Acesso a informações atualizadas</w:t>
      </w:r>
    </w:p>
    <w:p w14:paraId="15A5F550" w14:textId="68D43A6A" w:rsidR="009072CE" w:rsidRDefault="0027580A" w:rsidP="00D30673">
      <w:pPr>
        <w:spacing w:after="0" w:line="240" w:lineRule="auto"/>
        <w:ind w:firstLine="851"/>
        <w:rPr>
          <w:rFonts w:ascii="Arial" w:hAnsi="Arial" w:cs="Arial"/>
          <w:sz w:val="24"/>
          <w:szCs w:val="24"/>
        </w:rPr>
      </w:pPr>
      <w:r w:rsidRPr="0027580A">
        <w:rPr>
          <w:rFonts w:ascii="Arial" w:hAnsi="Arial" w:cs="Arial"/>
          <w:sz w:val="24"/>
          <w:szCs w:val="24"/>
        </w:rPr>
        <w:lastRenderedPageBreak/>
        <w:t xml:space="preserve">O sistema dependerá de informações atualizadas sobre os animais, como </w:t>
      </w:r>
      <w:r w:rsidR="004E492A" w:rsidRPr="00984A79">
        <w:rPr>
          <w:rFonts w:ascii="Arial" w:hAnsi="Arial" w:cs="Arial"/>
          <w:sz w:val="24"/>
          <w:szCs w:val="24"/>
        </w:rPr>
        <w:t>nome,</w:t>
      </w:r>
      <w:r w:rsidR="004E492A">
        <w:rPr>
          <w:rFonts w:ascii="Arial" w:hAnsi="Arial" w:cs="Arial"/>
          <w:sz w:val="24"/>
          <w:szCs w:val="24"/>
        </w:rPr>
        <w:t xml:space="preserve"> sexo, idade,</w:t>
      </w:r>
      <w:r w:rsidR="004E492A" w:rsidRPr="00984A79">
        <w:rPr>
          <w:rFonts w:ascii="Arial" w:hAnsi="Arial" w:cs="Arial"/>
          <w:sz w:val="24"/>
          <w:szCs w:val="24"/>
        </w:rPr>
        <w:t xml:space="preserve"> </w:t>
      </w:r>
      <w:r w:rsidR="004E492A">
        <w:rPr>
          <w:rFonts w:ascii="Arial" w:hAnsi="Arial" w:cs="Arial"/>
          <w:sz w:val="24"/>
          <w:szCs w:val="24"/>
        </w:rPr>
        <w:t xml:space="preserve">raça, espécie, </w:t>
      </w:r>
      <w:r w:rsidR="004E492A" w:rsidRPr="00984A79">
        <w:rPr>
          <w:rFonts w:ascii="Arial" w:hAnsi="Arial" w:cs="Arial"/>
          <w:sz w:val="24"/>
          <w:szCs w:val="24"/>
        </w:rPr>
        <w:t>peso,</w:t>
      </w:r>
      <w:r w:rsidR="004E492A">
        <w:rPr>
          <w:rFonts w:ascii="Arial" w:hAnsi="Arial" w:cs="Arial"/>
          <w:sz w:val="24"/>
          <w:szCs w:val="24"/>
        </w:rPr>
        <w:t xml:space="preserve"> </w:t>
      </w:r>
      <w:r w:rsidRPr="0027580A">
        <w:rPr>
          <w:rFonts w:ascii="Arial" w:hAnsi="Arial" w:cs="Arial"/>
          <w:sz w:val="24"/>
          <w:szCs w:val="24"/>
        </w:rPr>
        <w:t xml:space="preserve">vacinação, </w:t>
      </w:r>
      <w:r w:rsidR="004E492A" w:rsidRPr="00984A79">
        <w:rPr>
          <w:rFonts w:ascii="Arial" w:hAnsi="Arial" w:cs="Arial"/>
          <w:sz w:val="24"/>
          <w:szCs w:val="24"/>
        </w:rPr>
        <w:t xml:space="preserve">doenças, </w:t>
      </w:r>
      <w:r w:rsidR="004E492A">
        <w:rPr>
          <w:rFonts w:ascii="Arial" w:hAnsi="Arial" w:cs="Arial"/>
          <w:sz w:val="24"/>
          <w:szCs w:val="24"/>
        </w:rPr>
        <w:t xml:space="preserve">castração, quantidade de lares adotivos, características comportamentais e </w:t>
      </w:r>
      <w:r w:rsidR="2FBA7038" w:rsidRPr="047E5E55">
        <w:rPr>
          <w:rFonts w:ascii="Arial" w:hAnsi="Arial" w:cs="Arial"/>
          <w:sz w:val="24"/>
          <w:szCs w:val="24"/>
        </w:rPr>
        <w:t>físicas</w:t>
      </w:r>
      <w:r w:rsidR="004E492A" w:rsidRPr="047E5E55">
        <w:rPr>
          <w:rFonts w:ascii="Arial" w:hAnsi="Arial" w:cs="Arial"/>
          <w:sz w:val="24"/>
          <w:szCs w:val="24"/>
        </w:rPr>
        <w:t>.</w:t>
      </w:r>
      <w:r w:rsidRPr="0027580A">
        <w:rPr>
          <w:rFonts w:ascii="Arial" w:hAnsi="Arial" w:cs="Arial"/>
          <w:sz w:val="24"/>
          <w:szCs w:val="24"/>
        </w:rPr>
        <w:t xml:space="preserve"> É importante garantir um fluxo constante de informações precisas e atualizadas, o que pode exigir colaboração e comunicação eficiente com a equipe da ONG.</w:t>
      </w:r>
      <w:r w:rsidR="009072CE">
        <w:rPr>
          <w:rFonts w:ascii="Arial" w:hAnsi="Arial" w:cs="Arial"/>
          <w:sz w:val="24"/>
          <w:szCs w:val="24"/>
        </w:rPr>
        <w:br w:type="page"/>
      </w:r>
    </w:p>
    <w:p w14:paraId="6F1194DB" w14:textId="6444C311" w:rsidR="047E5E55" w:rsidRPr="003463AA" w:rsidRDefault="00022EFD" w:rsidP="003463AA">
      <w:pPr>
        <w:pStyle w:val="Ttulo1"/>
        <w:numPr>
          <w:ilvl w:val="0"/>
          <w:numId w:val="1"/>
        </w:numPr>
        <w:spacing w:before="0" w:line="240" w:lineRule="auto"/>
        <w:rPr>
          <w:rFonts w:ascii="Arial" w:hAnsi="Arial" w:cs="Arial"/>
          <w:b/>
          <w:bCs/>
          <w:color w:val="auto"/>
          <w:sz w:val="28"/>
          <w:szCs w:val="28"/>
        </w:rPr>
      </w:pPr>
      <w:bookmarkStart w:id="11" w:name="_Toc167305066"/>
      <w:r w:rsidRPr="003463AA">
        <w:rPr>
          <w:rFonts w:ascii="Arial" w:hAnsi="Arial" w:cs="Arial"/>
          <w:b/>
          <w:bCs/>
          <w:color w:val="auto"/>
          <w:sz w:val="28"/>
          <w:szCs w:val="28"/>
        </w:rPr>
        <w:lastRenderedPageBreak/>
        <w:t>REQUISITOS DO PROJETO</w:t>
      </w:r>
      <w:bookmarkEnd w:id="11"/>
      <w:r w:rsidR="00AB2379" w:rsidRPr="003463AA">
        <w:rPr>
          <w:rFonts w:ascii="Arial" w:hAnsi="Arial" w:cs="Arial"/>
          <w:b/>
          <w:bCs/>
          <w:color w:val="auto"/>
          <w:sz w:val="28"/>
          <w:szCs w:val="28"/>
        </w:rPr>
        <w:t xml:space="preserve"> </w:t>
      </w:r>
    </w:p>
    <w:p w14:paraId="0E548AB1" w14:textId="77777777" w:rsidR="00A52A67" w:rsidRPr="00A52A67" w:rsidRDefault="00A52A67" w:rsidP="000D7DC5">
      <w:pPr>
        <w:spacing w:after="0" w:line="360" w:lineRule="auto"/>
        <w:rPr>
          <w:rFonts w:ascii="Arial" w:hAnsi="Arial" w:cs="Arial"/>
          <w:sz w:val="24"/>
          <w:szCs w:val="24"/>
        </w:rPr>
      </w:pPr>
    </w:p>
    <w:p w14:paraId="50F984E2" w14:textId="40BDA95D" w:rsidR="007908CE" w:rsidRPr="000D7DC5" w:rsidRDefault="009076E8" w:rsidP="007C4441">
      <w:pPr>
        <w:pStyle w:val="Ttulo1"/>
        <w:numPr>
          <w:ilvl w:val="1"/>
          <w:numId w:val="1"/>
        </w:numPr>
        <w:spacing w:before="0"/>
        <w:rPr>
          <w:rFonts w:ascii="Arial" w:hAnsi="Arial" w:cs="Arial"/>
          <w:color w:val="auto"/>
          <w:sz w:val="24"/>
          <w:szCs w:val="24"/>
        </w:rPr>
      </w:pPr>
      <w:bookmarkStart w:id="12" w:name="_Toc167305067"/>
      <w:r w:rsidRPr="007C4441">
        <w:rPr>
          <w:rFonts w:ascii="Arial" w:hAnsi="Arial" w:cs="Arial"/>
          <w:bCs/>
          <w:color w:val="auto"/>
          <w:sz w:val="24"/>
          <w:szCs w:val="24"/>
        </w:rPr>
        <w:t>REQUISITOS FUNCIONAIS</w:t>
      </w:r>
      <w:bookmarkEnd w:id="12"/>
    </w:p>
    <w:p w14:paraId="064CDA92" w14:textId="77777777" w:rsidR="565B8A1A" w:rsidRDefault="565B8A1A" w:rsidP="000D3C5D">
      <w:pPr>
        <w:spacing w:after="0" w:line="240" w:lineRule="auto"/>
        <w:rPr>
          <w:rFonts w:ascii="Arial" w:hAnsi="Arial" w:cs="Arial"/>
          <w:b/>
          <w:bCs/>
          <w:color w:val="ED7D31" w:themeColor="accent2"/>
          <w:sz w:val="24"/>
          <w:szCs w:val="24"/>
        </w:rPr>
      </w:pPr>
    </w:p>
    <w:p w14:paraId="3CDCE7C5" w14:textId="2D23AC02" w:rsidR="565B8A1A" w:rsidRDefault="3F59392E" w:rsidP="00A52A67">
      <w:pPr>
        <w:spacing w:after="0" w:line="240" w:lineRule="auto"/>
        <w:ind w:firstLine="851"/>
        <w:rPr>
          <w:rFonts w:ascii="Arial" w:hAnsi="Arial" w:cs="Arial"/>
          <w:color w:val="000000" w:themeColor="text1"/>
          <w:sz w:val="24"/>
          <w:szCs w:val="24"/>
        </w:rPr>
      </w:pPr>
      <w:r w:rsidRPr="7ED4CEFF">
        <w:rPr>
          <w:rFonts w:ascii="Arial" w:hAnsi="Arial" w:cs="Arial"/>
          <w:color w:val="000000" w:themeColor="text1"/>
          <w:sz w:val="24"/>
          <w:szCs w:val="24"/>
        </w:rPr>
        <w:t>O sistema terá três perfis de acesso padrão para criação de usuários: Administrador, Editor e Visualizador. O perfil de Administrador terá capacidade para até 2 usuários, o Editor para até 3 usuários e o Visualizador será livre para quantos usuários forem necessários.</w:t>
      </w:r>
    </w:p>
    <w:p w14:paraId="236CCD7C" w14:textId="7D4435B0" w:rsidR="565B8A1A" w:rsidRDefault="3F59392E" w:rsidP="000D7DC5">
      <w:pPr>
        <w:spacing w:after="0" w:line="240" w:lineRule="auto"/>
        <w:ind w:firstLine="851"/>
        <w:rPr>
          <w:rFonts w:ascii="Arial" w:hAnsi="Arial" w:cs="Arial"/>
          <w:color w:val="000000" w:themeColor="text1"/>
          <w:sz w:val="24"/>
          <w:szCs w:val="24"/>
        </w:rPr>
      </w:pPr>
      <w:r w:rsidRPr="7ED4CEFF">
        <w:rPr>
          <w:rFonts w:ascii="Arial" w:hAnsi="Arial" w:cs="Arial"/>
          <w:color w:val="000000" w:themeColor="text1"/>
          <w:sz w:val="24"/>
          <w:szCs w:val="24"/>
        </w:rPr>
        <w:t>A estrutura de cada perfil é a seguinte:</w:t>
      </w:r>
    </w:p>
    <w:p w14:paraId="792BE9DD" w14:textId="425EF28C" w:rsidR="3F59392E" w:rsidRDefault="3F59392E" w:rsidP="565B8A1A">
      <w:pPr>
        <w:pStyle w:val="PargrafodaLista"/>
        <w:numPr>
          <w:ilvl w:val="1"/>
          <w:numId w:val="35"/>
        </w:numPr>
        <w:spacing w:after="0" w:line="240" w:lineRule="auto"/>
        <w:rPr>
          <w:rFonts w:ascii="Arial" w:hAnsi="Arial" w:cs="Arial"/>
          <w:color w:val="000000" w:themeColor="text1"/>
          <w:sz w:val="24"/>
          <w:szCs w:val="24"/>
        </w:rPr>
      </w:pPr>
      <w:r w:rsidRPr="7ED4CEFF">
        <w:rPr>
          <w:rFonts w:ascii="Arial" w:hAnsi="Arial" w:cs="Arial"/>
          <w:color w:val="000000" w:themeColor="text1"/>
          <w:sz w:val="24"/>
          <w:szCs w:val="24"/>
        </w:rPr>
        <w:t>ADMINISTRADOR</w:t>
      </w:r>
    </w:p>
    <w:p w14:paraId="6FA017F9" w14:textId="77777777" w:rsidR="3F59392E" w:rsidRDefault="3F59392E" w:rsidP="565B8A1A">
      <w:pPr>
        <w:pStyle w:val="PargrafodaLista"/>
        <w:numPr>
          <w:ilvl w:val="2"/>
          <w:numId w:val="35"/>
        </w:numPr>
        <w:spacing w:after="0" w:line="240" w:lineRule="auto"/>
        <w:rPr>
          <w:rFonts w:ascii="Arial" w:hAnsi="Arial" w:cs="Arial"/>
          <w:color w:val="000000" w:themeColor="text1"/>
          <w:sz w:val="24"/>
          <w:szCs w:val="24"/>
        </w:rPr>
      </w:pPr>
      <w:r w:rsidRPr="7ED4CEFF">
        <w:rPr>
          <w:rFonts w:ascii="Arial" w:hAnsi="Arial" w:cs="Arial"/>
          <w:color w:val="000000" w:themeColor="text1"/>
          <w:sz w:val="24"/>
          <w:szCs w:val="24"/>
        </w:rPr>
        <w:t>Nome;</w:t>
      </w:r>
    </w:p>
    <w:p w14:paraId="44AC597A" w14:textId="4F6D96EF" w:rsidR="3F59392E" w:rsidRDefault="3F59392E" w:rsidP="565B8A1A">
      <w:pPr>
        <w:pStyle w:val="PargrafodaLista"/>
        <w:numPr>
          <w:ilvl w:val="2"/>
          <w:numId w:val="35"/>
        </w:numPr>
        <w:spacing w:after="0" w:line="240" w:lineRule="auto"/>
        <w:rPr>
          <w:rFonts w:ascii="Arial" w:hAnsi="Arial" w:cs="Arial"/>
          <w:color w:val="000000" w:themeColor="text1"/>
          <w:sz w:val="24"/>
          <w:szCs w:val="24"/>
        </w:rPr>
      </w:pPr>
      <w:r w:rsidRPr="7ED4CEFF">
        <w:rPr>
          <w:rFonts w:ascii="Arial" w:hAnsi="Arial" w:cs="Arial"/>
          <w:color w:val="000000" w:themeColor="text1"/>
          <w:sz w:val="24"/>
          <w:szCs w:val="24"/>
        </w:rPr>
        <w:t>CPF;</w:t>
      </w:r>
    </w:p>
    <w:p w14:paraId="0F4AB00E" w14:textId="6EA56766" w:rsidR="3F59392E" w:rsidRDefault="3F59392E" w:rsidP="565B8A1A">
      <w:pPr>
        <w:pStyle w:val="PargrafodaLista"/>
        <w:numPr>
          <w:ilvl w:val="2"/>
          <w:numId w:val="35"/>
        </w:numPr>
        <w:spacing w:after="0" w:line="240" w:lineRule="auto"/>
        <w:rPr>
          <w:rFonts w:ascii="Arial" w:hAnsi="Arial" w:cs="Arial"/>
          <w:color w:val="000000" w:themeColor="text1"/>
          <w:sz w:val="24"/>
          <w:szCs w:val="24"/>
        </w:rPr>
      </w:pPr>
      <w:r w:rsidRPr="7ED4CEFF">
        <w:rPr>
          <w:rFonts w:ascii="Arial" w:hAnsi="Arial" w:cs="Arial"/>
          <w:color w:val="000000" w:themeColor="text1"/>
          <w:sz w:val="24"/>
          <w:szCs w:val="24"/>
        </w:rPr>
        <w:t>Login;</w:t>
      </w:r>
    </w:p>
    <w:p w14:paraId="7DB2644E" w14:textId="772DAE15" w:rsidR="3F59392E" w:rsidRDefault="3F59392E" w:rsidP="565B8A1A">
      <w:pPr>
        <w:pStyle w:val="PargrafodaLista"/>
        <w:numPr>
          <w:ilvl w:val="2"/>
          <w:numId w:val="35"/>
        </w:numPr>
        <w:spacing w:after="0" w:line="240" w:lineRule="auto"/>
        <w:rPr>
          <w:rFonts w:ascii="Arial" w:hAnsi="Arial" w:cs="Arial"/>
          <w:color w:val="000000" w:themeColor="text1"/>
          <w:sz w:val="24"/>
          <w:szCs w:val="24"/>
        </w:rPr>
      </w:pPr>
      <w:r w:rsidRPr="7ED4CEFF">
        <w:rPr>
          <w:rFonts w:ascii="Arial" w:hAnsi="Arial" w:cs="Arial"/>
          <w:color w:val="000000" w:themeColor="text1"/>
          <w:sz w:val="24"/>
          <w:szCs w:val="24"/>
        </w:rPr>
        <w:t>Senha;</w:t>
      </w:r>
    </w:p>
    <w:p w14:paraId="6DC7A65F" w14:textId="595B2965" w:rsidR="3F59392E" w:rsidRDefault="3F59392E" w:rsidP="565B8A1A">
      <w:pPr>
        <w:pStyle w:val="PargrafodaLista"/>
        <w:numPr>
          <w:ilvl w:val="2"/>
          <w:numId w:val="35"/>
        </w:numPr>
        <w:spacing w:after="0" w:line="240" w:lineRule="auto"/>
        <w:rPr>
          <w:rFonts w:ascii="Arial" w:hAnsi="Arial" w:cs="Arial"/>
          <w:color w:val="000000" w:themeColor="text1"/>
          <w:sz w:val="24"/>
          <w:szCs w:val="24"/>
        </w:rPr>
      </w:pPr>
      <w:r w:rsidRPr="7ED4CEFF">
        <w:rPr>
          <w:rFonts w:ascii="Arial" w:hAnsi="Arial" w:cs="Arial"/>
          <w:color w:val="000000" w:themeColor="text1"/>
          <w:sz w:val="24"/>
          <w:szCs w:val="24"/>
        </w:rPr>
        <w:t>E-mail;</w:t>
      </w:r>
    </w:p>
    <w:p w14:paraId="115D4A87" w14:textId="77777777" w:rsidR="565B8A1A" w:rsidRDefault="565B8A1A" w:rsidP="565B8A1A">
      <w:pPr>
        <w:pStyle w:val="PargrafodaLista"/>
        <w:spacing w:after="0" w:line="240" w:lineRule="auto"/>
        <w:ind w:left="3011"/>
        <w:rPr>
          <w:rFonts w:ascii="Arial" w:hAnsi="Arial" w:cs="Arial"/>
          <w:color w:val="000000" w:themeColor="text1"/>
          <w:sz w:val="24"/>
          <w:szCs w:val="24"/>
        </w:rPr>
      </w:pPr>
    </w:p>
    <w:p w14:paraId="2974702F" w14:textId="4F8BAEE3" w:rsidR="3F59392E" w:rsidRDefault="3F59392E" w:rsidP="565B8A1A">
      <w:pPr>
        <w:pStyle w:val="PargrafodaLista"/>
        <w:numPr>
          <w:ilvl w:val="1"/>
          <w:numId w:val="35"/>
        </w:numPr>
        <w:spacing w:after="0" w:line="240" w:lineRule="auto"/>
        <w:rPr>
          <w:rFonts w:ascii="Arial" w:hAnsi="Arial" w:cs="Arial"/>
          <w:color w:val="000000" w:themeColor="text1"/>
          <w:sz w:val="24"/>
          <w:szCs w:val="24"/>
        </w:rPr>
      </w:pPr>
      <w:r w:rsidRPr="7ED4CEFF">
        <w:rPr>
          <w:rFonts w:ascii="Arial" w:hAnsi="Arial" w:cs="Arial"/>
          <w:color w:val="000000" w:themeColor="text1"/>
          <w:sz w:val="24"/>
          <w:szCs w:val="24"/>
        </w:rPr>
        <w:t xml:space="preserve">EDITOR </w:t>
      </w:r>
    </w:p>
    <w:p w14:paraId="67F64071" w14:textId="08779B7A" w:rsidR="3F59392E" w:rsidRDefault="3F59392E" w:rsidP="565B8A1A">
      <w:pPr>
        <w:pStyle w:val="PargrafodaLista"/>
        <w:numPr>
          <w:ilvl w:val="2"/>
          <w:numId w:val="35"/>
        </w:numPr>
        <w:spacing w:after="0" w:line="240" w:lineRule="auto"/>
        <w:rPr>
          <w:rFonts w:ascii="Arial" w:hAnsi="Arial" w:cs="Arial"/>
          <w:color w:val="000000" w:themeColor="text1"/>
          <w:sz w:val="24"/>
          <w:szCs w:val="24"/>
        </w:rPr>
      </w:pPr>
      <w:r w:rsidRPr="7ED4CEFF">
        <w:rPr>
          <w:rFonts w:ascii="Arial" w:hAnsi="Arial" w:cs="Arial"/>
          <w:color w:val="000000" w:themeColor="text1"/>
          <w:sz w:val="24"/>
          <w:szCs w:val="24"/>
        </w:rPr>
        <w:t>Nome;</w:t>
      </w:r>
    </w:p>
    <w:p w14:paraId="6159869C" w14:textId="6F943BD8" w:rsidR="3F59392E" w:rsidRDefault="3F59392E" w:rsidP="565B8A1A">
      <w:pPr>
        <w:pStyle w:val="PargrafodaLista"/>
        <w:numPr>
          <w:ilvl w:val="2"/>
          <w:numId w:val="35"/>
        </w:numPr>
        <w:spacing w:after="0" w:line="240" w:lineRule="auto"/>
        <w:rPr>
          <w:rFonts w:ascii="Arial" w:hAnsi="Arial" w:cs="Arial"/>
          <w:color w:val="000000" w:themeColor="text1"/>
          <w:sz w:val="24"/>
          <w:szCs w:val="24"/>
        </w:rPr>
      </w:pPr>
      <w:r w:rsidRPr="7ED4CEFF">
        <w:rPr>
          <w:rFonts w:ascii="Arial" w:hAnsi="Arial" w:cs="Arial"/>
          <w:color w:val="000000" w:themeColor="text1"/>
          <w:sz w:val="24"/>
          <w:szCs w:val="24"/>
        </w:rPr>
        <w:t>Login;</w:t>
      </w:r>
    </w:p>
    <w:p w14:paraId="53506269" w14:textId="2A8FFA4A" w:rsidR="3F59392E" w:rsidRDefault="3F59392E" w:rsidP="565B8A1A">
      <w:pPr>
        <w:pStyle w:val="PargrafodaLista"/>
        <w:numPr>
          <w:ilvl w:val="2"/>
          <w:numId w:val="35"/>
        </w:numPr>
        <w:spacing w:after="0" w:line="240" w:lineRule="auto"/>
        <w:rPr>
          <w:rFonts w:ascii="Arial" w:hAnsi="Arial" w:cs="Arial"/>
          <w:color w:val="000000" w:themeColor="text1"/>
          <w:sz w:val="24"/>
          <w:szCs w:val="24"/>
        </w:rPr>
      </w:pPr>
      <w:r w:rsidRPr="7ED4CEFF">
        <w:rPr>
          <w:rFonts w:ascii="Arial" w:hAnsi="Arial" w:cs="Arial"/>
          <w:color w:val="000000" w:themeColor="text1"/>
          <w:sz w:val="24"/>
          <w:szCs w:val="24"/>
        </w:rPr>
        <w:t>Senha;</w:t>
      </w:r>
    </w:p>
    <w:p w14:paraId="6C49C6E6" w14:textId="3713D0DC" w:rsidR="3F59392E" w:rsidRDefault="3F59392E" w:rsidP="565B8A1A">
      <w:pPr>
        <w:pStyle w:val="PargrafodaLista"/>
        <w:numPr>
          <w:ilvl w:val="2"/>
          <w:numId w:val="35"/>
        </w:numPr>
        <w:spacing w:after="0" w:line="240" w:lineRule="auto"/>
        <w:rPr>
          <w:rFonts w:ascii="Arial" w:hAnsi="Arial" w:cs="Arial"/>
          <w:color w:val="000000" w:themeColor="text1"/>
          <w:sz w:val="24"/>
          <w:szCs w:val="24"/>
        </w:rPr>
      </w:pPr>
      <w:r w:rsidRPr="7ED4CEFF">
        <w:rPr>
          <w:rFonts w:ascii="Arial" w:hAnsi="Arial" w:cs="Arial"/>
          <w:color w:val="000000" w:themeColor="text1"/>
          <w:sz w:val="24"/>
          <w:szCs w:val="24"/>
        </w:rPr>
        <w:t>E-mail;</w:t>
      </w:r>
    </w:p>
    <w:p w14:paraId="73565417" w14:textId="77777777" w:rsidR="565B8A1A" w:rsidRDefault="565B8A1A" w:rsidP="565B8A1A">
      <w:pPr>
        <w:pStyle w:val="PargrafodaLista"/>
        <w:spacing w:after="0" w:line="240" w:lineRule="auto"/>
        <w:ind w:left="3011"/>
        <w:rPr>
          <w:rFonts w:ascii="Arial" w:hAnsi="Arial" w:cs="Arial"/>
          <w:color w:val="000000" w:themeColor="text1"/>
          <w:sz w:val="24"/>
          <w:szCs w:val="24"/>
        </w:rPr>
      </w:pPr>
    </w:p>
    <w:p w14:paraId="13809F5C" w14:textId="3CC125FD" w:rsidR="3F59392E" w:rsidRDefault="3F59392E" w:rsidP="565B8A1A">
      <w:pPr>
        <w:pStyle w:val="PargrafodaLista"/>
        <w:numPr>
          <w:ilvl w:val="1"/>
          <w:numId w:val="35"/>
        </w:numPr>
        <w:spacing w:after="0" w:line="240" w:lineRule="auto"/>
        <w:rPr>
          <w:rFonts w:ascii="Arial" w:hAnsi="Arial" w:cs="Arial"/>
          <w:color w:val="000000" w:themeColor="text1"/>
          <w:sz w:val="24"/>
          <w:szCs w:val="24"/>
        </w:rPr>
      </w:pPr>
      <w:r w:rsidRPr="7ED4CEFF">
        <w:rPr>
          <w:rFonts w:ascii="Arial" w:hAnsi="Arial" w:cs="Arial"/>
          <w:color w:val="000000" w:themeColor="text1"/>
          <w:sz w:val="24"/>
          <w:szCs w:val="24"/>
        </w:rPr>
        <w:t xml:space="preserve">VISUALIZADOR </w:t>
      </w:r>
      <w:r>
        <w:tab/>
      </w:r>
    </w:p>
    <w:p w14:paraId="48FFBB58" w14:textId="61F197BD" w:rsidR="3F59392E" w:rsidRDefault="3F59392E" w:rsidP="565B8A1A">
      <w:pPr>
        <w:pStyle w:val="PargrafodaLista"/>
        <w:numPr>
          <w:ilvl w:val="2"/>
          <w:numId w:val="35"/>
        </w:numPr>
        <w:spacing w:after="0" w:line="240" w:lineRule="auto"/>
        <w:rPr>
          <w:rFonts w:ascii="Arial" w:hAnsi="Arial" w:cs="Arial"/>
          <w:color w:val="000000" w:themeColor="text1"/>
          <w:sz w:val="24"/>
          <w:szCs w:val="24"/>
        </w:rPr>
      </w:pPr>
      <w:r w:rsidRPr="7ED4CEFF">
        <w:rPr>
          <w:rFonts w:ascii="Arial" w:hAnsi="Arial" w:cs="Arial"/>
          <w:color w:val="000000" w:themeColor="text1"/>
          <w:sz w:val="24"/>
          <w:szCs w:val="24"/>
        </w:rPr>
        <w:t>Nome;</w:t>
      </w:r>
    </w:p>
    <w:p w14:paraId="6817449B" w14:textId="1B163610" w:rsidR="3F59392E" w:rsidRDefault="3F59392E" w:rsidP="565B8A1A">
      <w:pPr>
        <w:pStyle w:val="PargrafodaLista"/>
        <w:numPr>
          <w:ilvl w:val="2"/>
          <w:numId w:val="35"/>
        </w:numPr>
        <w:spacing w:after="0" w:line="240" w:lineRule="auto"/>
        <w:rPr>
          <w:rFonts w:ascii="Arial" w:hAnsi="Arial" w:cs="Arial"/>
          <w:color w:val="000000" w:themeColor="text1"/>
          <w:sz w:val="24"/>
          <w:szCs w:val="24"/>
        </w:rPr>
      </w:pPr>
      <w:r w:rsidRPr="7ED4CEFF">
        <w:rPr>
          <w:rFonts w:ascii="Arial" w:hAnsi="Arial" w:cs="Arial"/>
          <w:color w:val="000000" w:themeColor="text1"/>
          <w:sz w:val="24"/>
          <w:szCs w:val="24"/>
        </w:rPr>
        <w:t>Login;</w:t>
      </w:r>
    </w:p>
    <w:p w14:paraId="1F7F0C70" w14:textId="0E3AA6F3" w:rsidR="3F59392E" w:rsidRDefault="3F59392E" w:rsidP="565B8A1A">
      <w:pPr>
        <w:pStyle w:val="PargrafodaLista"/>
        <w:numPr>
          <w:ilvl w:val="2"/>
          <w:numId w:val="35"/>
        </w:numPr>
        <w:spacing w:after="0" w:line="240" w:lineRule="auto"/>
        <w:rPr>
          <w:rFonts w:ascii="Arial" w:hAnsi="Arial" w:cs="Arial"/>
          <w:color w:val="000000" w:themeColor="text1"/>
          <w:sz w:val="24"/>
          <w:szCs w:val="24"/>
        </w:rPr>
      </w:pPr>
      <w:r w:rsidRPr="7ED4CEFF">
        <w:rPr>
          <w:rFonts w:ascii="Arial" w:hAnsi="Arial" w:cs="Arial"/>
          <w:color w:val="000000" w:themeColor="text1"/>
          <w:sz w:val="24"/>
          <w:szCs w:val="24"/>
        </w:rPr>
        <w:t>Senha;</w:t>
      </w:r>
    </w:p>
    <w:p w14:paraId="74D1DE27" w14:textId="7515F172" w:rsidR="3F59392E" w:rsidRDefault="3F59392E" w:rsidP="565B8A1A">
      <w:pPr>
        <w:pStyle w:val="PargrafodaLista"/>
        <w:numPr>
          <w:ilvl w:val="2"/>
          <w:numId w:val="35"/>
        </w:numPr>
        <w:spacing w:after="0" w:line="240" w:lineRule="auto"/>
        <w:rPr>
          <w:rFonts w:ascii="Arial" w:hAnsi="Arial" w:cs="Arial"/>
          <w:color w:val="000000" w:themeColor="text1"/>
          <w:sz w:val="24"/>
          <w:szCs w:val="24"/>
        </w:rPr>
      </w:pPr>
      <w:r w:rsidRPr="7ED4CEFF">
        <w:rPr>
          <w:rFonts w:ascii="Arial" w:hAnsi="Arial" w:cs="Arial"/>
          <w:color w:val="000000" w:themeColor="text1"/>
          <w:sz w:val="24"/>
          <w:szCs w:val="24"/>
        </w:rPr>
        <w:t>E-mail;</w:t>
      </w:r>
    </w:p>
    <w:p w14:paraId="5EE4D53E" w14:textId="3F899D8F" w:rsidR="243CAD8A" w:rsidRDefault="243CAD8A" w:rsidP="243CAD8A">
      <w:pPr>
        <w:spacing w:after="0" w:line="240" w:lineRule="auto"/>
        <w:rPr>
          <w:rFonts w:ascii="Arial" w:hAnsi="Arial" w:cs="Arial"/>
          <w:sz w:val="24"/>
          <w:szCs w:val="24"/>
        </w:rPr>
      </w:pPr>
    </w:p>
    <w:p w14:paraId="7013DF1E" w14:textId="2C4E988C" w:rsidR="565B8A1A" w:rsidRDefault="565B8A1A" w:rsidP="565B8A1A">
      <w:pPr>
        <w:spacing w:after="0" w:line="240" w:lineRule="auto"/>
        <w:rPr>
          <w:rFonts w:ascii="Arial" w:hAnsi="Arial" w:cs="Arial"/>
          <w:sz w:val="24"/>
          <w:szCs w:val="24"/>
        </w:rPr>
      </w:pPr>
    </w:p>
    <w:p w14:paraId="781718F9" w14:textId="2497B5EC" w:rsidR="00F96D62" w:rsidRPr="006E7E34" w:rsidRDefault="387228EE" w:rsidP="006E7E34">
      <w:pPr>
        <w:spacing w:after="0"/>
        <w:rPr>
          <w:rFonts w:ascii="Arial" w:hAnsi="Arial" w:cs="Arial"/>
          <w:sz w:val="24"/>
          <w:szCs w:val="24"/>
        </w:rPr>
      </w:pPr>
      <w:r w:rsidRPr="006E7E34">
        <w:rPr>
          <w:rFonts w:ascii="Arial" w:hAnsi="Arial" w:cs="Arial"/>
          <w:sz w:val="24"/>
          <w:szCs w:val="24"/>
        </w:rPr>
        <w:t xml:space="preserve">O </w:t>
      </w:r>
      <w:r w:rsidR="000D3C5D">
        <w:rPr>
          <w:rFonts w:ascii="Arial" w:hAnsi="Arial" w:cs="Arial"/>
          <w:sz w:val="24"/>
          <w:szCs w:val="24"/>
        </w:rPr>
        <w:t>s</w:t>
      </w:r>
      <w:r w:rsidRPr="006E7E34">
        <w:rPr>
          <w:rFonts w:ascii="Arial" w:hAnsi="Arial" w:cs="Arial"/>
          <w:sz w:val="24"/>
          <w:szCs w:val="24"/>
        </w:rPr>
        <w:t>istema deve ser capaz de realizar o cadastro de</w:t>
      </w:r>
      <w:r w:rsidR="00F96D62" w:rsidRPr="006E7E34">
        <w:rPr>
          <w:rFonts w:ascii="Arial" w:hAnsi="Arial" w:cs="Arial"/>
          <w:sz w:val="24"/>
          <w:szCs w:val="24"/>
        </w:rPr>
        <w:t>:</w:t>
      </w:r>
    </w:p>
    <w:p w14:paraId="22E473E4" w14:textId="7EB3CCE9" w:rsidR="387228EE" w:rsidRPr="00F96D62" w:rsidRDefault="387228EE" w:rsidP="00F96D62">
      <w:pPr>
        <w:pStyle w:val="PargrafodaLista"/>
        <w:numPr>
          <w:ilvl w:val="0"/>
          <w:numId w:val="35"/>
        </w:numPr>
        <w:spacing w:after="0" w:line="240" w:lineRule="auto"/>
        <w:rPr>
          <w:rFonts w:ascii="Arial" w:hAnsi="Arial" w:cs="Arial"/>
          <w:sz w:val="24"/>
          <w:szCs w:val="24"/>
        </w:rPr>
      </w:pPr>
      <w:r w:rsidRPr="00F96D62">
        <w:rPr>
          <w:rFonts w:ascii="Arial" w:hAnsi="Arial" w:cs="Arial"/>
          <w:sz w:val="24"/>
          <w:szCs w:val="24"/>
        </w:rPr>
        <w:t>ONGs</w:t>
      </w:r>
      <w:r w:rsidR="00F96D62" w:rsidRPr="00F96D62">
        <w:rPr>
          <w:rFonts w:ascii="Arial" w:hAnsi="Arial" w:cs="Arial"/>
          <w:sz w:val="24"/>
          <w:szCs w:val="24"/>
        </w:rPr>
        <w:t>,</w:t>
      </w:r>
      <w:r w:rsidRPr="00F96D62">
        <w:rPr>
          <w:rFonts w:ascii="Arial" w:hAnsi="Arial" w:cs="Arial"/>
          <w:sz w:val="24"/>
          <w:szCs w:val="24"/>
        </w:rPr>
        <w:t xml:space="preserve"> </w:t>
      </w:r>
      <w:r w:rsidR="77D49386" w:rsidRPr="2D135F4A">
        <w:rPr>
          <w:rFonts w:ascii="Arial" w:hAnsi="Arial" w:cs="Arial"/>
          <w:sz w:val="24"/>
          <w:szCs w:val="24"/>
        </w:rPr>
        <w:t xml:space="preserve">coletando </w:t>
      </w:r>
      <w:r w:rsidRPr="00F96D62">
        <w:rPr>
          <w:rFonts w:ascii="Arial" w:hAnsi="Arial" w:cs="Arial"/>
          <w:sz w:val="24"/>
          <w:szCs w:val="24"/>
        </w:rPr>
        <w:t>informações como:</w:t>
      </w:r>
    </w:p>
    <w:p w14:paraId="6C661381" w14:textId="7C369854" w:rsidR="2195D1A7" w:rsidRPr="00F96D62" w:rsidRDefault="387228EE" w:rsidP="00F96D62">
      <w:pPr>
        <w:pStyle w:val="PargrafodaLista"/>
        <w:numPr>
          <w:ilvl w:val="1"/>
          <w:numId w:val="35"/>
        </w:numPr>
        <w:spacing w:after="0" w:line="240" w:lineRule="auto"/>
        <w:rPr>
          <w:rFonts w:ascii="Arial" w:hAnsi="Arial" w:cs="Arial"/>
          <w:sz w:val="24"/>
          <w:szCs w:val="24"/>
        </w:rPr>
      </w:pPr>
      <w:r w:rsidRPr="00F96D62">
        <w:rPr>
          <w:rFonts w:ascii="Arial" w:hAnsi="Arial" w:cs="Arial"/>
          <w:sz w:val="24"/>
          <w:szCs w:val="24"/>
        </w:rPr>
        <w:t>CNPJ</w:t>
      </w:r>
      <w:r w:rsidR="1D738CAD" w:rsidRPr="55B72527">
        <w:rPr>
          <w:rFonts w:ascii="Arial" w:hAnsi="Arial" w:cs="Arial"/>
          <w:sz w:val="24"/>
          <w:szCs w:val="24"/>
        </w:rPr>
        <w:t>;</w:t>
      </w:r>
    </w:p>
    <w:p w14:paraId="281E598C" w14:textId="750EBF5D" w:rsidR="387228EE" w:rsidRPr="00F96D62" w:rsidRDefault="387228EE" w:rsidP="00F96D62">
      <w:pPr>
        <w:pStyle w:val="PargrafodaLista"/>
        <w:numPr>
          <w:ilvl w:val="1"/>
          <w:numId w:val="35"/>
        </w:numPr>
        <w:spacing w:after="0" w:line="240" w:lineRule="auto"/>
        <w:rPr>
          <w:rFonts w:ascii="Arial" w:hAnsi="Arial" w:cs="Arial"/>
          <w:sz w:val="24"/>
          <w:szCs w:val="24"/>
        </w:rPr>
      </w:pPr>
      <w:r w:rsidRPr="00F96D62">
        <w:rPr>
          <w:rFonts w:ascii="Arial" w:hAnsi="Arial" w:cs="Arial"/>
          <w:sz w:val="24"/>
          <w:szCs w:val="24"/>
        </w:rPr>
        <w:t>Razão Social</w:t>
      </w:r>
      <w:r w:rsidR="1D738CAD" w:rsidRPr="55B72527">
        <w:rPr>
          <w:rFonts w:ascii="Arial" w:hAnsi="Arial" w:cs="Arial"/>
          <w:sz w:val="24"/>
          <w:szCs w:val="24"/>
        </w:rPr>
        <w:t>;</w:t>
      </w:r>
    </w:p>
    <w:p w14:paraId="34F08FBA" w14:textId="163028B1" w:rsidR="387228EE" w:rsidRPr="00F96D62" w:rsidRDefault="387228EE" w:rsidP="00F96D62">
      <w:pPr>
        <w:pStyle w:val="PargrafodaLista"/>
        <w:numPr>
          <w:ilvl w:val="1"/>
          <w:numId w:val="35"/>
        </w:numPr>
        <w:spacing w:after="0" w:line="240" w:lineRule="auto"/>
        <w:rPr>
          <w:rFonts w:ascii="Arial" w:hAnsi="Arial" w:cs="Arial"/>
          <w:sz w:val="24"/>
          <w:szCs w:val="24"/>
        </w:rPr>
      </w:pPr>
      <w:r w:rsidRPr="00F96D62">
        <w:rPr>
          <w:rFonts w:ascii="Arial" w:hAnsi="Arial" w:cs="Arial"/>
          <w:sz w:val="24"/>
          <w:szCs w:val="24"/>
        </w:rPr>
        <w:t>Nome Fantasia</w:t>
      </w:r>
      <w:r w:rsidR="5051E472" w:rsidRPr="55B72527">
        <w:rPr>
          <w:rFonts w:ascii="Arial" w:hAnsi="Arial" w:cs="Arial"/>
          <w:sz w:val="24"/>
          <w:szCs w:val="24"/>
        </w:rPr>
        <w:t>;</w:t>
      </w:r>
    </w:p>
    <w:p w14:paraId="0AA53BB4" w14:textId="359A31E7" w:rsidR="387228EE" w:rsidRPr="00F96D62" w:rsidRDefault="387228EE" w:rsidP="00F96D62">
      <w:pPr>
        <w:pStyle w:val="PargrafodaLista"/>
        <w:numPr>
          <w:ilvl w:val="1"/>
          <w:numId w:val="35"/>
        </w:numPr>
        <w:spacing w:after="0" w:line="240" w:lineRule="auto"/>
        <w:rPr>
          <w:rFonts w:ascii="Arial" w:hAnsi="Arial" w:cs="Arial"/>
          <w:sz w:val="24"/>
          <w:szCs w:val="24"/>
        </w:rPr>
      </w:pPr>
      <w:r w:rsidRPr="00F96D62">
        <w:rPr>
          <w:rFonts w:ascii="Arial" w:hAnsi="Arial" w:cs="Arial"/>
          <w:sz w:val="24"/>
          <w:szCs w:val="24"/>
        </w:rPr>
        <w:t>Endereço</w:t>
      </w:r>
      <w:r w:rsidR="5051E472" w:rsidRPr="55B72527">
        <w:rPr>
          <w:rFonts w:ascii="Arial" w:hAnsi="Arial" w:cs="Arial"/>
          <w:sz w:val="24"/>
          <w:szCs w:val="24"/>
        </w:rPr>
        <w:t>;</w:t>
      </w:r>
    </w:p>
    <w:p w14:paraId="3C342B09" w14:textId="66344463" w:rsidR="515CFB43" w:rsidRPr="00F96D62" w:rsidRDefault="387228EE" w:rsidP="00F96D62">
      <w:pPr>
        <w:pStyle w:val="PargrafodaLista"/>
        <w:numPr>
          <w:ilvl w:val="1"/>
          <w:numId w:val="35"/>
        </w:numPr>
        <w:spacing w:after="0" w:line="240" w:lineRule="auto"/>
        <w:rPr>
          <w:rFonts w:ascii="Arial" w:hAnsi="Arial" w:cs="Arial"/>
          <w:sz w:val="24"/>
          <w:szCs w:val="24"/>
        </w:rPr>
      </w:pPr>
      <w:r w:rsidRPr="00F96D62">
        <w:rPr>
          <w:rFonts w:ascii="Arial" w:hAnsi="Arial" w:cs="Arial"/>
          <w:sz w:val="24"/>
          <w:szCs w:val="24"/>
        </w:rPr>
        <w:t>Telefone</w:t>
      </w:r>
      <w:r w:rsidR="6A8FA621" w:rsidRPr="55B72527">
        <w:rPr>
          <w:rFonts w:ascii="Arial" w:hAnsi="Arial" w:cs="Arial"/>
          <w:sz w:val="24"/>
          <w:szCs w:val="24"/>
        </w:rPr>
        <w:t>;</w:t>
      </w:r>
    </w:p>
    <w:p w14:paraId="4753F5D8" w14:textId="7438FCFA" w:rsidR="387228EE" w:rsidRPr="00F96D62" w:rsidRDefault="387228EE" w:rsidP="00F96D62">
      <w:pPr>
        <w:pStyle w:val="PargrafodaLista"/>
        <w:numPr>
          <w:ilvl w:val="1"/>
          <w:numId w:val="35"/>
        </w:numPr>
        <w:spacing w:after="0" w:line="240" w:lineRule="auto"/>
        <w:rPr>
          <w:rFonts w:ascii="Arial" w:hAnsi="Arial" w:cs="Arial"/>
          <w:sz w:val="24"/>
          <w:szCs w:val="24"/>
        </w:rPr>
      </w:pPr>
      <w:r w:rsidRPr="00F96D62">
        <w:rPr>
          <w:rFonts w:ascii="Arial" w:hAnsi="Arial" w:cs="Arial"/>
          <w:sz w:val="24"/>
          <w:szCs w:val="24"/>
        </w:rPr>
        <w:t>E-mail</w:t>
      </w:r>
      <w:r w:rsidR="77075BEA" w:rsidRPr="508F7A7C">
        <w:rPr>
          <w:rFonts w:ascii="Arial" w:hAnsi="Arial" w:cs="Arial"/>
          <w:sz w:val="24"/>
          <w:szCs w:val="24"/>
        </w:rPr>
        <w:t>;</w:t>
      </w:r>
    </w:p>
    <w:p w14:paraId="421BD7B3" w14:textId="097CA614" w:rsidR="3A387131" w:rsidRPr="00F96D62" w:rsidRDefault="387228EE" w:rsidP="00F96D62">
      <w:pPr>
        <w:pStyle w:val="PargrafodaLista"/>
        <w:numPr>
          <w:ilvl w:val="1"/>
          <w:numId w:val="35"/>
        </w:numPr>
        <w:spacing w:after="0" w:line="240" w:lineRule="auto"/>
        <w:rPr>
          <w:rFonts w:ascii="Arial" w:hAnsi="Arial" w:cs="Arial"/>
          <w:sz w:val="24"/>
          <w:szCs w:val="24"/>
        </w:rPr>
      </w:pPr>
      <w:r w:rsidRPr="00F96D62">
        <w:rPr>
          <w:rFonts w:ascii="Arial" w:hAnsi="Arial" w:cs="Arial"/>
          <w:sz w:val="24"/>
          <w:szCs w:val="24"/>
        </w:rPr>
        <w:t>Rede social (</w:t>
      </w:r>
      <w:r w:rsidR="00FD0C4F" w:rsidRPr="7A2AF7C2">
        <w:rPr>
          <w:rFonts w:ascii="Arial" w:hAnsi="Arial" w:cs="Arial"/>
          <w:sz w:val="24"/>
          <w:szCs w:val="24"/>
        </w:rPr>
        <w:t>se</w:t>
      </w:r>
      <w:r w:rsidRPr="7A2AF7C2">
        <w:rPr>
          <w:rFonts w:ascii="Arial" w:hAnsi="Arial" w:cs="Arial"/>
          <w:sz w:val="24"/>
          <w:szCs w:val="24"/>
        </w:rPr>
        <w:t xml:space="preserve"> houver)</w:t>
      </w:r>
      <w:r w:rsidR="4B2114AD" w:rsidRPr="7A2AF7C2">
        <w:rPr>
          <w:rFonts w:ascii="Arial" w:hAnsi="Arial" w:cs="Arial"/>
          <w:sz w:val="24"/>
          <w:szCs w:val="24"/>
        </w:rPr>
        <w:t>;</w:t>
      </w:r>
    </w:p>
    <w:p w14:paraId="2BCB210A" w14:textId="5C2556DE" w:rsidR="387228EE" w:rsidRPr="00F96D62" w:rsidRDefault="387228EE" w:rsidP="00F96D62">
      <w:pPr>
        <w:pStyle w:val="PargrafodaLista"/>
        <w:numPr>
          <w:ilvl w:val="1"/>
          <w:numId w:val="35"/>
        </w:numPr>
        <w:spacing w:after="0" w:line="240" w:lineRule="auto"/>
        <w:rPr>
          <w:rFonts w:ascii="Arial" w:hAnsi="Arial" w:cs="Arial"/>
          <w:sz w:val="24"/>
          <w:szCs w:val="24"/>
        </w:rPr>
      </w:pPr>
      <w:r w:rsidRPr="00F96D62">
        <w:rPr>
          <w:rFonts w:ascii="Arial" w:hAnsi="Arial" w:cs="Arial"/>
          <w:sz w:val="24"/>
          <w:szCs w:val="24"/>
        </w:rPr>
        <w:t>Site (</w:t>
      </w:r>
      <w:r w:rsidR="00FD0C4F" w:rsidRPr="00F96D62">
        <w:rPr>
          <w:rFonts w:ascii="Arial" w:hAnsi="Arial" w:cs="Arial"/>
          <w:sz w:val="24"/>
          <w:szCs w:val="24"/>
        </w:rPr>
        <w:t>se</w:t>
      </w:r>
      <w:r w:rsidRPr="00F96D62">
        <w:rPr>
          <w:rFonts w:ascii="Arial" w:hAnsi="Arial" w:cs="Arial"/>
          <w:sz w:val="24"/>
          <w:szCs w:val="24"/>
        </w:rPr>
        <w:t xml:space="preserve"> houver</w:t>
      </w:r>
      <w:r w:rsidRPr="294A943D">
        <w:rPr>
          <w:rFonts w:ascii="Arial" w:hAnsi="Arial" w:cs="Arial"/>
          <w:sz w:val="24"/>
          <w:szCs w:val="24"/>
        </w:rPr>
        <w:t>)</w:t>
      </w:r>
      <w:r w:rsidR="5F80EC5A" w:rsidRPr="294A943D">
        <w:rPr>
          <w:rFonts w:ascii="Arial" w:hAnsi="Arial" w:cs="Arial"/>
          <w:sz w:val="24"/>
          <w:szCs w:val="24"/>
        </w:rPr>
        <w:t>;</w:t>
      </w:r>
    </w:p>
    <w:p w14:paraId="4BADB7C4" w14:textId="22BAA481" w:rsidR="5FF2ABB5" w:rsidRDefault="5FF2ABB5" w:rsidP="5FF2ABB5">
      <w:pPr>
        <w:spacing w:after="0" w:line="240" w:lineRule="auto"/>
        <w:rPr>
          <w:rFonts w:ascii="Arial" w:hAnsi="Arial" w:cs="Arial"/>
          <w:sz w:val="24"/>
          <w:szCs w:val="24"/>
        </w:rPr>
      </w:pPr>
    </w:p>
    <w:p w14:paraId="4EDDD041" w14:textId="46092D1D" w:rsidR="00041567" w:rsidRPr="00E14D0D" w:rsidRDefault="009A383B" w:rsidP="00A64F91">
      <w:pPr>
        <w:spacing w:after="0" w:line="240" w:lineRule="auto"/>
        <w:ind w:firstLine="851"/>
        <w:rPr>
          <w:rFonts w:ascii="Arial" w:hAnsi="Arial" w:cs="Arial"/>
          <w:sz w:val="24"/>
          <w:szCs w:val="24"/>
        </w:rPr>
      </w:pPr>
      <w:r>
        <w:rPr>
          <w:rFonts w:ascii="Arial" w:hAnsi="Arial" w:cs="Arial"/>
          <w:sz w:val="24"/>
          <w:szCs w:val="24"/>
        </w:rPr>
        <w:t xml:space="preserve">Será </w:t>
      </w:r>
      <w:r w:rsidR="00041567" w:rsidRPr="00041567">
        <w:rPr>
          <w:rFonts w:ascii="Arial" w:hAnsi="Arial" w:cs="Arial"/>
          <w:sz w:val="24"/>
          <w:szCs w:val="24"/>
        </w:rPr>
        <w:t>disponibilizado um usuário com perfil Administrador, com senha a ser alterada no primeiro acesso, em seguida a ONG poderá prosseguir com o</w:t>
      </w:r>
      <w:r w:rsidR="00E63535">
        <w:rPr>
          <w:rFonts w:ascii="Arial" w:hAnsi="Arial" w:cs="Arial"/>
          <w:sz w:val="24"/>
          <w:szCs w:val="24"/>
        </w:rPr>
        <w:t>s</w:t>
      </w:r>
      <w:r w:rsidR="00041567" w:rsidRPr="00041567">
        <w:rPr>
          <w:rFonts w:ascii="Arial" w:hAnsi="Arial" w:cs="Arial"/>
          <w:sz w:val="24"/>
          <w:szCs w:val="24"/>
        </w:rPr>
        <w:t xml:space="preserve"> cadastro</w:t>
      </w:r>
      <w:r w:rsidR="00E63535">
        <w:rPr>
          <w:rFonts w:ascii="Arial" w:hAnsi="Arial" w:cs="Arial"/>
          <w:sz w:val="24"/>
          <w:szCs w:val="24"/>
        </w:rPr>
        <w:t>s</w:t>
      </w:r>
      <w:r w:rsidR="00041567" w:rsidRPr="00041567">
        <w:rPr>
          <w:rFonts w:ascii="Arial" w:hAnsi="Arial" w:cs="Arial"/>
          <w:sz w:val="24"/>
          <w:szCs w:val="24"/>
        </w:rPr>
        <w:t>, determinando usuários para os perfis de editor e visualizador. As inclusões e/ou alterações de usuários poderão ser realizadas posteriormente, conforme necessidade.</w:t>
      </w:r>
    </w:p>
    <w:p w14:paraId="41D1625C" w14:textId="77777777" w:rsidR="00BB19D0" w:rsidRDefault="00BB19D0" w:rsidP="00A706CB">
      <w:pPr>
        <w:spacing w:after="0"/>
      </w:pPr>
    </w:p>
    <w:p w14:paraId="0CDC3B4F" w14:textId="6B4339A2" w:rsidR="00CE6675" w:rsidRPr="00F96D62" w:rsidRDefault="00F96D62" w:rsidP="00F96D62">
      <w:pPr>
        <w:pStyle w:val="PargrafodaLista"/>
        <w:numPr>
          <w:ilvl w:val="0"/>
          <w:numId w:val="35"/>
        </w:numPr>
        <w:spacing w:after="0" w:line="240" w:lineRule="auto"/>
        <w:rPr>
          <w:rFonts w:ascii="Arial" w:hAnsi="Arial" w:cs="Arial"/>
          <w:sz w:val="24"/>
          <w:szCs w:val="24"/>
        </w:rPr>
      </w:pPr>
      <w:r w:rsidRPr="00F96D62">
        <w:rPr>
          <w:rFonts w:ascii="Arial" w:hAnsi="Arial" w:cs="Arial"/>
          <w:sz w:val="24"/>
          <w:szCs w:val="24"/>
        </w:rPr>
        <w:t>A</w:t>
      </w:r>
      <w:r w:rsidR="00CE6675" w:rsidRPr="00F96D62">
        <w:rPr>
          <w:rFonts w:ascii="Arial" w:hAnsi="Arial" w:cs="Arial"/>
          <w:sz w:val="24"/>
          <w:szCs w:val="24"/>
        </w:rPr>
        <w:t>nimais</w:t>
      </w:r>
      <w:r>
        <w:rPr>
          <w:rFonts w:ascii="Arial" w:hAnsi="Arial" w:cs="Arial"/>
          <w:sz w:val="24"/>
          <w:szCs w:val="24"/>
        </w:rPr>
        <w:t>,</w:t>
      </w:r>
      <w:r w:rsidR="00CE6675" w:rsidRPr="00F96D62">
        <w:rPr>
          <w:rFonts w:ascii="Arial" w:hAnsi="Arial" w:cs="Arial"/>
          <w:sz w:val="24"/>
          <w:szCs w:val="24"/>
        </w:rPr>
        <w:t xml:space="preserve"> com as informações como:</w:t>
      </w:r>
    </w:p>
    <w:p w14:paraId="6975EE0C" w14:textId="66833D4C" w:rsidR="00993615" w:rsidRPr="00F96D62" w:rsidRDefault="00993615" w:rsidP="00F96D62">
      <w:pPr>
        <w:pStyle w:val="PargrafodaLista"/>
        <w:numPr>
          <w:ilvl w:val="1"/>
          <w:numId w:val="35"/>
        </w:numPr>
        <w:spacing w:after="0" w:line="240" w:lineRule="auto"/>
        <w:rPr>
          <w:rFonts w:ascii="Arial" w:hAnsi="Arial" w:cs="Arial"/>
          <w:sz w:val="24"/>
          <w:szCs w:val="24"/>
        </w:rPr>
      </w:pPr>
      <w:r w:rsidRPr="00F96D62">
        <w:rPr>
          <w:rFonts w:ascii="Arial" w:hAnsi="Arial" w:cs="Arial"/>
          <w:sz w:val="24"/>
          <w:szCs w:val="24"/>
        </w:rPr>
        <w:lastRenderedPageBreak/>
        <w:t>Nome;</w:t>
      </w:r>
    </w:p>
    <w:p w14:paraId="3291F8FC" w14:textId="53D37702" w:rsidR="00993615" w:rsidRPr="00F96D62" w:rsidRDefault="00993615" w:rsidP="00F96D62">
      <w:pPr>
        <w:pStyle w:val="PargrafodaLista"/>
        <w:numPr>
          <w:ilvl w:val="1"/>
          <w:numId w:val="35"/>
        </w:numPr>
        <w:spacing w:after="0" w:line="240" w:lineRule="auto"/>
        <w:rPr>
          <w:rFonts w:ascii="Arial" w:hAnsi="Arial" w:cs="Arial"/>
          <w:sz w:val="24"/>
          <w:szCs w:val="24"/>
        </w:rPr>
      </w:pPr>
      <w:r w:rsidRPr="00F96D62">
        <w:rPr>
          <w:rFonts w:ascii="Arial" w:hAnsi="Arial" w:cs="Arial"/>
          <w:sz w:val="24"/>
          <w:szCs w:val="24"/>
        </w:rPr>
        <w:t>Sexo;</w:t>
      </w:r>
    </w:p>
    <w:p w14:paraId="4F6046F8" w14:textId="72895EDE" w:rsidR="00993615" w:rsidRPr="00F96D62" w:rsidRDefault="00993615" w:rsidP="00F96D62">
      <w:pPr>
        <w:pStyle w:val="PargrafodaLista"/>
        <w:numPr>
          <w:ilvl w:val="1"/>
          <w:numId w:val="35"/>
        </w:numPr>
        <w:spacing w:after="0" w:line="240" w:lineRule="auto"/>
        <w:rPr>
          <w:rFonts w:ascii="Arial" w:hAnsi="Arial" w:cs="Arial"/>
          <w:sz w:val="24"/>
          <w:szCs w:val="24"/>
        </w:rPr>
      </w:pPr>
      <w:r w:rsidRPr="00F96D62">
        <w:rPr>
          <w:rFonts w:ascii="Arial" w:hAnsi="Arial" w:cs="Arial"/>
          <w:sz w:val="24"/>
          <w:szCs w:val="24"/>
        </w:rPr>
        <w:t>Idade;</w:t>
      </w:r>
    </w:p>
    <w:p w14:paraId="14AAD33D" w14:textId="1B094E02" w:rsidR="00993615" w:rsidRPr="00F96D62" w:rsidRDefault="00993615" w:rsidP="00F96D62">
      <w:pPr>
        <w:pStyle w:val="PargrafodaLista"/>
        <w:numPr>
          <w:ilvl w:val="1"/>
          <w:numId w:val="35"/>
        </w:numPr>
        <w:spacing w:after="0" w:line="240" w:lineRule="auto"/>
        <w:rPr>
          <w:rFonts w:ascii="Arial" w:hAnsi="Arial" w:cs="Arial"/>
          <w:sz w:val="24"/>
          <w:szCs w:val="24"/>
        </w:rPr>
      </w:pPr>
      <w:r w:rsidRPr="00F96D62">
        <w:rPr>
          <w:rFonts w:ascii="Arial" w:hAnsi="Arial" w:cs="Arial"/>
          <w:sz w:val="24"/>
          <w:szCs w:val="24"/>
        </w:rPr>
        <w:t>Raça;</w:t>
      </w:r>
    </w:p>
    <w:p w14:paraId="2AD2107B" w14:textId="4F0250CF" w:rsidR="00993615" w:rsidRPr="00F96D62" w:rsidRDefault="00993615" w:rsidP="00F96D62">
      <w:pPr>
        <w:pStyle w:val="PargrafodaLista"/>
        <w:numPr>
          <w:ilvl w:val="1"/>
          <w:numId w:val="35"/>
        </w:numPr>
        <w:spacing w:after="0" w:line="240" w:lineRule="auto"/>
        <w:rPr>
          <w:rFonts w:ascii="Arial" w:hAnsi="Arial" w:cs="Arial"/>
          <w:sz w:val="24"/>
          <w:szCs w:val="24"/>
        </w:rPr>
      </w:pPr>
      <w:r w:rsidRPr="00F96D62">
        <w:rPr>
          <w:rFonts w:ascii="Arial" w:hAnsi="Arial" w:cs="Arial"/>
          <w:sz w:val="24"/>
          <w:szCs w:val="24"/>
        </w:rPr>
        <w:t>Espécie;</w:t>
      </w:r>
    </w:p>
    <w:p w14:paraId="7487EEA1" w14:textId="5277DAAD" w:rsidR="00993615" w:rsidRPr="00F96D62" w:rsidRDefault="00993615" w:rsidP="00F96D62">
      <w:pPr>
        <w:pStyle w:val="PargrafodaLista"/>
        <w:numPr>
          <w:ilvl w:val="1"/>
          <w:numId w:val="35"/>
        </w:numPr>
        <w:spacing w:after="0" w:line="240" w:lineRule="auto"/>
        <w:rPr>
          <w:rFonts w:ascii="Arial" w:hAnsi="Arial" w:cs="Arial"/>
          <w:sz w:val="24"/>
          <w:szCs w:val="24"/>
        </w:rPr>
      </w:pPr>
      <w:r w:rsidRPr="00F96D62">
        <w:rPr>
          <w:rFonts w:ascii="Arial" w:hAnsi="Arial" w:cs="Arial"/>
          <w:sz w:val="24"/>
          <w:szCs w:val="24"/>
        </w:rPr>
        <w:t>Peso;</w:t>
      </w:r>
    </w:p>
    <w:p w14:paraId="2780F5C7" w14:textId="43F6FC04" w:rsidR="00993615" w:rsidRPr="00F96D62" w:rsidRDefault="00993615" w:rsidP="00F96D62">
      <w:pPr>
        <w:pStyle w:val="PargrafodaLista"/>
        <w:numPr>
          <w:ilvl w:val="1"/>
          <w:numId w:val="35"/>
        </w:numPr>
        <w:spacing w:after="0" w:line="240" w:lineRule="auto"/>
        <w:rPr>
          <w:rFonts w:ascii="Arial" w:hAnsi="Arial" w:cs="Arial"/>
          <w:sz w:val="24"/>
          <w:szCs w:val="24"/>
        </w:rPr>
      </w:pPr>
      <w:r w:rsidRPr="00F96D62">
        <w:rPr>
          <w:rFonts w:ascii="Arial" w:hAnsi="Arial" w:cs="Arial"/>
          <w:sz w:val="24"/>
          <w:szCs w:val="24"/>
        </w:rPr>
        <w:t>Vacinação;</w:t>
      </w:r>
    </w:p>
    <w:p w14:paraId="4DEE0BFE" w14:textId="752F0895" w:rsidR="00993615" w:rsidRPr="00F96D62" w:rsidRDefault="00993615" w:rsidP="00F96D62">
      <w:pPr>
        <w:pStyle w:val="PargrafodaLista"/>
        <w:numPr>
          <w:ilvl w:val="1"/>
          <w:numId w:val="35"/>
        </w:numPr>
        <w:spacing w:after="0" w:line="240" w:lineRule="auto"/>
        <w:rPr>
          <w:rFonts w:ascii="Arial" w:hAnsi="Arial" w:cs="Arial"/>
          <w:sz w:val="24"/>
          <w:szCs w:val="24"/>
        </w:rPr>
      </w:pPr>
      <w:r w:rsidRPr="00F96D62">
        <w:rPr>
          <w:rFonts w:ascii="Arial" w:hAnsi="Arial" w:cs="Arial"/>
          <w:sz w:val="24"/>
          <w:szCs w:val="24"/>
        </w:rPr>
        <w:t>Doenças;</w:t>
      </w:r>
    </w:p>
    <w:p w14:paraId="21369BED" w14:textId="286921E2" w:rsidR="00993615" w:rsidRPr="00F96D62" w:rsidRDefault="00993615" w:rsidP="00F96D62">
      <w:pPr>
        <w:pStyle w:val="PargrafodaLista"/>
        <w:numPr>
          <w:ilvl w:val="1"/>
          <w:numId w:val="35"/>
        </w:numPr>
        <w:spacing w:after="0" w:line="240" w:lineRule="auto"/>
        <w:rPr>
          <w:rFonts w:ascii="Arial" w:hAnsi="Arial" w:cs="Arial"/>
          <w:sz w:val="24"/>
          <w:szCs w:val="24"/>
        </w:rPr>
      </w:pPr>
      <w:r w:rsidRPr="00F96D62">
        <w:rPr>
          <w:rFonts w:ascii="Arial" w:hAnsi="Arial" w:cs="Arial"/>
          <w:sz w:val="24"/>
          <w:szCs w:val="24"/>
        </w:rPr>
        <w:t>Castração;</w:t>
      </w:r>
    </w:p>
    <w:p w14:paraId="16F62F0B" w14:textId="6445A85A" w:rsidR="00993615" w:rsidRPr="00F96D62" w:rsidRDefault="00993615" w:rsidP="00F96D62">
      <w:pPr>
        <w:pStyle w:val="PargrafodaLista"/>
        <w:numPr>
          <w:ilvl w:val="1"/>
          <w:numId w:val="35"/>
        </w:numPr>
        <w:spacing w:after="0" w:line="240" w:lineRule="auto"/>
        <w:rPr>
          <w:rFonts w:ascii="Arial" w:hAnsi="Arial" w:cs="Arial"/>
          <w:sz w:val="24"/>
          <w:szCs w:val="24"/>
        </w:rPr>
      </w:pPr>
      <w:r w:rsidRPr="00F96D62">
        <w:rPr>
          <w:rFonts w:ascii="Arial" w:hAnsi="Arial" w:cs="Arial"/>
          <w:sz w:val="24"/>
          <w:szCs w:val="24"/>
        </w:rPr>
        <w:t>Quantidade de lares adotivos;</w:t>
      </w:r>
    </w:p>
    <w:p w14:paraId="3EA23499" w14:textId="2724EB6E" w:rsidR="00CE6675" w:rsidRPr="00F96D62" w:rsidRDefault="00993615" w:rsidP="00F96D62">
      <w:pPr>
        <w:pStyle w:val="PargrafodaLista"/>
        <w:numPr>
          <w:ilvl w:val="1"/>
          <w:numId w:val="35"/>
        </w:numPr>
        <w:spacing w:after="0" w:line="240" w:lineRule="auto"/>
        <w:rPr>
          <w:rFonts w:ascii="Arial" w:hAnsi="Arial" w:cs="Arial"/>
          <w:sz w:val="24"/>
          <w:szCs w:val="24"/>
        </w:rPr>
      </w:pPr>
      <w:r w:rsidRPr="00F96D62">
        <w:rPr>
          <w:rFonts w:ascii="Arial" w:hAnsi="Arial" w:cs="Arial"/>
          <w:sz w:val="24"/>
          <w:szCs w:val="24"/>
        </w:rPr>
        <w:t>Características comportamentais e físicas</w:t>
      </w:r>
      <w:r w:rsidR="00AA459E" w:rsidRPr="00F96D62">
        <w:rPr>
          <w:rFonts w:ascii="Arial" w:hAnsi="Arial" w:cs="Arial"/>
          <w:sz w:val="24"/>
          <w:szCs w:val="24"/>
        </w:rPr>
        <w:t>.</w:t>
      </w:r>
    </w:p>
    <w:p w14:paraId="047F57A2" w14:textId="77777777" w:rsidR="00993615" w:rsidRDefault="00993615" w:rsidP="00F061ED">
      <w:pPr>
        <w:spacing w:after="0"/>
        <w:rPr>
          <w:rFonts w:ascii="Arial" w:hAnsi="Arial" w:cs="Arial"/>
          <w:sz w:val="24"/>
          <w:szCs w:val="24"/>
        </w:rPr>
      </w:pPr>
    </w:p>
    <w:p w14:paraId="4CE5C144" w14:textId="7727520D" w:rsidR="00CE6675" w:rsidRPr="00CC4824" w:rsidRDefault="4C9AB68C" w:rsidP="00CC4824">
      <w:pPr>
        <w:pStyle w:val="PargrafodaLista"/>
        <w:numPr>
          <w:ilvl w:val="0"/>
          <w:numId w:val="36"/>
        </w:numPr>
        <w:spacing w:after="0" w:line="240" w:lineRule="auto"/>
        <w:rPr>
          <w:rFonts w:ascii="Arial" w:hAnsi="Arial" w:cs="Arial"/>
          <w:sz w:val="24"/>
          <w:szCs w:val="24"/>
        </w:rPr>
      </w:pPr>
      <w:r w:rsidRPr="55B72527">
        <w:rPr>
          <w:rFonts w:ascii="Arial" w:hAnsi="Arial" w:cs="Arial"/>
          <w:sz w:val="24"/>
          <w:szCs w:val="24"/>
        </w:rPr>
        <w:t>M</w:t>
      </w:r>
      <w:r w:rsidR="00CE6675" w:rsidRPr="55B72527">
        <w:rPr>
          <w:rFonts w:ascii="Arial" w:hAnsi="Arial" w:cs="Arial"/>
          <w:sz w:val="24"/>
          <w:szCs w:val="24"/>
        </w:rPr>
        <w:t>edicamentos</w:t>
      </w:r>
      <w:r w:rsidR="00CE6675" w:rsidRPr="00CC4824">
        <w:rPr>
          <w:rFonts w:ascii="Arial" w:hAnsi="Arial" w:cs="Arial"/>
          <w:sz w:val="24"/>
          <w:szCs w:val="24"/>
        </w:rPr>
        <w:t xml:space="preserve"> e alimentos</w:t>
      </w:r>
      <w:r w:rsidR="00CC4824">
        <w:rPr>
          <w:rFonts w:ascii="Arial" w:hAnsi="Arial" w:cs="Arial"/>
          <w:sz w:val="24"/>
          <w:szCs w:val="24"/>
        </w:rPr>
        <w:t>,</w:t>
      </w:r>
      <w:r w:rsidR="00CE6675" w:rsidRPr="00CC4824">
        <w:rPr>
          <w:rFonts w:ascii="Arial" w:hAnsi="Arial" w:cs="Arial"/>
          <w:sz w:val="24"/>
          <w:szCs w:val="24"/>
        </w:rPr>
        <w:t xml:space="preserve"> com as informações como:</w:t>
      </w:r>
    </w:p>
    <w:p w14:paraId="6312C598" w14:textId="3AB28D0B" w:rsidR="00993615" w:rsidRPr="00CC4824" w:rsidRDefault="00CE6675" w:rsidP="00CC4824">
      <w:pPr>
        <w:pStyle w:val="PargrafodaLista"/>
        <w:numPr>
          <w:ilvl w:val="1"/>
          <w:numId w:val="36"/>
        </w:numPr>
        <w:spacing w:after="0" w:line="240" w:lineRule="auto"/>
        <w:rPr>
          <w:rFonts w:ascii="Arial" w:hAnsi="Arial" w:cs="Arial"/>
          <w:sz w:val="24"/>
          <w:szCs w:val="24"/>
        </w:rPr>
      </w:pPr>
      <w:r w:rsidRPr="42B70D63">
        <w:rPr>
          <w:rFonts w:ascii="Arial" w:hAnsi="Arial" w:cs="Arial"/>
          <w:sz w:val="24"/>
          <w:szCs w:val="24"/>
        </w:rPr>
        <w:t>Nome</w:t>
      </w:r>
      <w:r w:rsidR="36F8FE59" w:rsidRPr="42B70D63">
        <w:rPr>
          <w:rFonts w:ascii="Arial" w:hAnsi="Arial" w:cs="Arial"/>
          <w:sz w:val="24"/>
          <w:szCs w:val="24"/>
        </w:rPr>
        <w:t xml:space="preserve"> do produto</w:t>
      </w:r>
      <w:r w:rsidRPr="42B70D63">
        <w:rPr>
          <w:rFonts w:ascii="Arial" w:hAnsi="Arial" w:cs="Arial"/>
          <w:sz w:val="24"/>
          <w:szCs w:val="24"/>
        </w:rPr>
        <w:t>;</w:t>
      </w:r>
    </w:p>
    <w:p w14:paraId="79AA0AE9" w14:textId="0FFA6564" w:rsidR="003E2D1D" w:rsidRPr="00CC4824" w:rsidRDefault="003E2D1D" w:rsidP="00CC4824">
      <w:pPr>
        <w:pStyle w:val="PargrafodaLista"/>
        <w:numPr>
          <w:ilvl w:val="1"/>
          <w:numId w:val="36"/>
        </w:numPr>
        <w:spacing w:after="0" w:line="240" w:lineRule="auto"/>
        <w:rPr>
          <w:rFonts w:ascii="Arial" w:hAnsi="Arial" w:cs="Arial"/>
          <w:sz w:val="24"/>
          <w:szCs w:val="24"/>
        </w:rPr>
      </w:pPr>
      <w:r w:rsidRPr="00CC4824">
        <w:rPr>
          <w:rFonts w:ascii="Arial" w:hAnsi="Arial" w:cs="Arial"/>
          <w:sz w:val="24"/>
          <w:szCs w:val="24"/>
        </w:rPr>
        <w:t>Fabricante</w:t>
      </w:r>
      <w:r w:rsidR="00E00480" w:rsidRPr="00CC4824">
        <w:rPr>
          <w:rFonts w:ascii="Arial" w:hAnsi="Arial" w:cs="Arial"/>
          <w:sz w:val="24"/>
          <w:szCs w:val="24"/>
        </w:rPr>
        <w:t>;</w:t>
      </w:r>
    </w:p>
    <w:p w14:paraId="61D240E9" w14:textId="621D1DBB" w:rsidR="00CE6675" w:rsidRPr="00CC4824" w:rsidRDefault="00CE6675" w:rsidP="00CC4824">
      <w:pPr>
        <w:pStyle w:val="PargrafodaLista"/>
        <w:numPr>
          <w:ilvl w:val="1"/>
          <w:numId w:val="36"/>
        </w:numPr>
        <w:spacing w:after="0" w:line="240" w:lineRule="auto"/>
        <w:rPr>
          <w:rFonts w:ascii="Arial" w:hAnsi="Arial" w:cs="Arial"/>
          <w:sz w:val="24"/>
          <w:szCs w:val="24"/>
        </w:rPr>
      </w:pPr>
      <w:r w:rsidRPr="00CC4824">
        <w:rPr>
          <w:rFonts w:ascii="Arial" w:hAnsi="Arial" w:cs="Arial"/>
          <w:sz w:val="24"/>
          <w:szCs w:val="24"/>
        </w:rPr>
        <w:t>Tip</w:t>
      </w:r>
      <w:r w:rsidR="00993615" w:rsidRPr="00CC4824">
        <w:rPr>
          <w:rFonts w:ascii="Arial" w:hAnsi="Arial" w:cs="Arial"/>
          <w:sz w:val="24"/>
          <w:szCs w:val="24"/>
        </w:rPr>
        <w:t>o:</w:t>
      </w:r>
    </w:p>
    <w:p w14:paraId="5A112394" w14:textId="0272CC5C" w:rsidR="00CE6675" w:rsidRPr="00CC4824" w:rsidRDefault="00CE6675" w:rsidP="00CC4824">
      <w:pPr>
        <w:pStyle w:val="PargrafodaLista"/>
        <w:numPr>
          <w:ilvl w:val="2"/>
          <w:numId w:val="36"/>
        </w:numPr>
        <w:spacing w:after="0" w:line="240" w:lineRule="auto"/>
        <w:rPr>
          <w:rFonts w:ascii="Arial" w:hAnsi="Arial" w:cs="Arial"/>
          <w:sz w:val="24"/>
          <w:szCs w:val="24"/>
        </w:rPr>
      </w:pPr>
      <w:r w:rsidRPr="00CC4824">
        <w:rPr>
          <w:rFonts w:ascii="Arial" w:hAnsi="Arial" w:cs="Arial"/>
          <w:sz w:val="24"/>
          <w:szCs w:val="24"/>
        </w:rPr>
        <w:t>Alimento</w:t>
      </w:r>
      <w:r w:rsidR="00993615" w:rsidRPr="00CC4824">
        <w:rPr>
          <w:rFonts w:ascii="Arial" w:hAnsi="Arial" w:cs="Arial"/>
          <w:sz w:val="24"/>
          <w:szCs w:val="24"/>
        </w:rPr>
        <w:t>;</w:t>
      </w:r>
    </w:p>
    <w:p w14:paraId="56C621EB" w14:textId="60A4ADFC" w:rsidR="00CE6675" w:rsidRPr="00CC4824" w:rsidRDefault="00CE6675" w:rsidP="00CC4824">
      <w:pPr>
        <w:pStyle w:val="PargrafodaLista"/>
        <w:numPr>
          <w:ilvl w:val="2"/>
          <w:numId w:val="36"/>
        </w:numPr>
        <w:spacing w:after="0" w:line="240" w:lineRule="auto"/>
        <w:rPr>
          <w:rFonts w:ascii="Arial" w:hAnsi="Arial" w:cs="Arial"/>
          <w:sz w:val="24"/>
          <w:szCs w:val="24"/>
        </w:rPr>
      </w:pPr>
      <w:r w:rsidRPr="00CC4824">
        <w:rPr>
          <w:rFonts w:ascii="Arial" w:hAnsi="Arial" w:cs="Arial"/>
          <w:sz w:val="24"/>
          <w:szCs w:val="24"/>
        </w:rPr>
        <w:t>Medicamento</w:t>
      </w:r>
      <w:r w:rsidR="00993615" w:rsidRPr="00CC4824">
        <w:rPr>
          <w:rFonts w:ascii="Arial" w:hAnsi="Arial" w:cs="Arial"/>
          <w:sz w:val="24"/>
          <w:szCs w:val="24"/>
        </w:rPr>
        <w:t>;</w:t>
      </w:r>
    </w:p>
    <w:p w14:paraId="1258AF9F" w14:textId="7C1F5A8B" w:rsidR="000B6838" w:rsidRPr="00CC4824" w:rsidRDefault="00F379BB" w:rsidP="00CC4824">
      <w:pPr>
        <w:pStyle w:val="PargrafodaLista"/>
        <w:numPr>
          <w:ilvl w:val="1"/>
          <w:numId w:val="36"/>
        </w:numPr>
        <w:spacing w:after="0" w:line="240" w:lineRule="auto"/>
        <w:rPr>
          <w:rFonts w:ascii="Arial" w:hAnsi="Arial" w:cs="Arial"/>
          <w:sz w:val="24"/>
          <w:szCs w:val="24"/>
        </w:rPr>
      </w:pPr>
      <w:r w:rsidRPr="00CC4824">
        <w:rPr>
          <w:rFonts w:ascii="Arial" w:hAnsi="Arial" w:cs="Arial"/>
          <w:sz w:val="24"/>
          <w:szCs w:val="24"/>
        </w:rPr>
        <w:t>Data de ven</w:t>
      </w:r>
      <w:r w:rsidR="00CE6675" w:rsidRPr="00CC4824">
        <w:rPr>
          <w:rFonts w:ascii="Arial" w:hAnsi="Arial" w:cs="Arial"/>
          <w:sz w:val="24"/>
          <w:szCs w:val="24"/>
        </w:rPr>
        <w:t>cimento;</w:t>
      </w:r>
    </w:p>
    <w:p w14:paraId="75B8449F" w14:textId="1410720A" w:rsidR="00C1404C" w:rsidRPr="00CC4824" w:rsidRDefault="00C1404C" w:rsidP="00CC4824">
      <w:pPr>
        <w:pStyle w:val="PargrafodaLista"/>
        <w:numPr>
          <w:ilvl w:val="1"/>
          <w:numId w:val="36"/>
        </w:numPr>
        <w:spacing w:after="0" w:line="240" w:lineRule="auto"/>
        <w:rPr>
          <w:rFonts w:ascii="Arial" w:hAnsi="Arial" w:cs="Arial"/>
          <w:sz w:val="24"/>
          <w:szCs w:val="24"/>
        </w:rPr>
      </w:pPr>
      <w:r w:rsidRPr="00CC4824">
        <w:rPr>
          <w:rFonts w:ascii="Arial" w:hAnsi="Arial" w:cs="Arial"/>
          <w:sz w:val="24"/>
          <w:szCs w:val="24"/>
        </w:rPr>
        <w:t>Lote</w:t>
      </w:r>
      <w:r w:rsidR="00E00480" w:rsidRPr="00CC4824">
        <w:rPr>
          <w:rFonts w:ascii="Arial" w:hAnsi="Arial" w:cs="Arial"/>
          <w:sz w:val="24"/>
          <w:szCs w:val="24"/>
        </w:rPr>
        <w:t>;</w:t>
      </w:r>
    </w:p>
    <w:p w14:paraId="3C948BCB" w14:textId="55F3B2C3" w:rsidR="00B23D0C" w:rsidRPr="00CC4824" w:rsidRDefault="00B23D0C" w:rsidP="00CC4824">
      <w:pPr>
        <w:pStyle w:val="PargrafodaLista"/>
        <w:numPr>
          <w:ilvl w:val="1"/>
          <w:numId w:val="36"/>
        </w:numPr>
        <w:spacing w:after="0" w:line="240" w:lineRule="auto"/>
        <w:rPr>
          <w:rFonts w:ascii="Arial" w:hAnsi="Arial" w:cs="Arial"/>
          <w:sz w:val="24"/>
          <w:szCs w:val="24"/>
        </w:rPr>
      </w:pPr>
      <w:r w:rsidRPr="00CC4824">
        <w:rPr>
          <w:rFonts w:ascii="Arial" w:hAnsi="Arial" w:cs="Arial"/>
          <w:sz w:val="24"/>
          <w:szCs w:val="24"/>
        </w:rPr>
        <w:t>Quantidade</w:t>
      </w:r>
      <w:r w:rsidR="00E00480" w:rsidRPr="00CC4824">
        <w:rPr>
          <w:rFonts w:ascii="Arial" w:hAnsi="Arial" w:cs="Arial"/>
          <w:sz w:val="24"/>
          <w:szCs w:val="24"/>
        </w:rPr>
        <w:t>;</w:t>
      </w:r>
    </w:p>
    <w:p w14:paraId="5FD64A5A" w14:textId="5DE7B7BF" w:rsidR="00F2520E" w:rsidRPr="00CC4824" w:rsidRDefault="00F2520E" w:rsidP="00CC4824">
      <w:pPr>
        <w:pStyle w:val="PargrafodaLista"/>
        <w:numPr>
          <w:ilvl w:val="1"/>
          <w:numId w:val="36"/>
        </w:numPr>
        <w:spacing w:after="0" w:line="240" w:lineRule="auto"/>
        <w:rPr>
          <w:rFonts w:ascii="Arial" w:hAnsi="Arial" w:cs="Arial"/>
          <w:sz w:val="24"/>
          <w:szCs w:val="24"/>
        </w:rPr>
      </w:pPr>
      <w:r w:rsidRPr="00CC4824">
        <w:rPr>
          <w:rFonts w:ascii="Arial" w:hAnsi="Arial" w:cs="Arial"/>
          <w:sz w:val="24"/>
          <w:szCs w:val="24"/>
        </w:rPr>
        <w:t>Doa</w:t>
      </w:r>
      <w:r w:rsidR="00126AE7" w:rsidRPr="00CC4824">
        <w:rPr>
          <w:rFonts w:ascii="Arial" w:hAnsi="Arial" w:cs="Arial"/>
          <w:sz w:val="24"/>
          <w:szCs w:val="24"/>
        </w:rPr>
        <w:t>do (sim/não)</w:t>
      </w:r>
      <w:r w:rsidR="00E00480" w:rsidRPr="00CC4824">
        <w:rPr>
          <w:rFonts w:ascii="Arial" w:hAnsi="Arial" w:cs="Arial"/>
          <w:sz w:val="24"/>
          <w:szCs w:val="24"/>
        </w:rPr>
        <w:t>;</w:t>
      </w:r>
    </w:p>
    <w:p w14:paraId="7A8F55B9" w14:textId="797C0BD7" w:rsidR="533D2B1B" w:rsidRPr="00CC4824" w:rsidRDefault="00CE6675" w:rsidP="00CC4824">
      <w:pPr>
        <w:pStyle w:val="PargrafodaLista"/>
        <w:numPr>
          <w:ilvl w:val="1"/>
          <w:numId w:val="36"/>
        </w:numPr>
        <w:spacing w:after="0" w:line="240" w:lineRule="auto"/>
        <w:rPr>
          <w:rFonts w:ascii="Arial" w:hAnsi="Arial" w:cs="Arial"/>
          <w:sz w:val="24"/>
          <w:szCs w:val="24"/>
        </w:rPr>
      </w:pPr>
      <w:r w:rsidRPr="00CC4824">
        <w:rPr>
          <w:rFonts w:ascii="Arial" w:hAnsi="Arial" w:cs="Arial"/>
          <w:sz w:val="24"/>
          <w:szCs w:val="24"/>
        </w:rPr>
        <w:t>Informações adicionais</w:t>
      </w:r>
      <w:r w:rsidR="00E00480" w:rsidRPr="00CC4824">
        <w:rPr>
          <w:rFonts w:ascii="Arial" w:hAnsi="Arial" w:cs="Arial"/>
          <w:sz w:val="24"/>
          <w:szCs w:val="24"/>
        </w:rPr>
        <w:t>.</w:t>
      </w:r>
    </w:p>
    <w:p w14:paraId="173C5E1B" w14:textId="77777777" w:rsidR="00B23D0C" w:rsidRDefault="00B23D0C" w:rsidP="00BA668A">
      <w:pPr>
        <w:spacing w:after="0"/>
        <w:rPr>
          <w:rFonts w:ascii="Arial" w:hAnsi="Arial" w:cs="Arial"/>
          <w:b/>
          <w:bCs/>
          <w:color w:val="FF0000"/>
          <w:sz w:val="24"/>
          <w:szCs w:val="24"/>
        </w:rPr>
      </w:pPr>
    </w:p>
    <w:p w14:paraId="2E09F215" w14:textId="6C25D877" w:rsidR="3BFFF6BE" w:rsidRDefault="3DE0A6BC" w:rsidP="3BFFF6BE">
      <w:pPr>
        <w:spacing w:after="0"/>
        <w:rPr>
          <w:rFonts w:ascii="Arial" w:hAnsi="Arial" w:cs="Arial"/>
          <w:color w:val="000000" w:themeColor="text1"/>
          <w:sz w:val="24"/>
          <w:szCs w:val="24"/>
        </w:rPr>
      </w:pPr>
      <w:r w:rsidRPr="42B70D63">
        <w:rPr>
          <w:rFonts w:ascii="Arial" w:hAnsi="Arial" w:cs="Arial"/>
          <w:color w:val="000000" w:themeColor="text1"/>
          <w:sz w:val="24"/>
          <w:szCs w:val="24"/>
        </w:rPr>
        <w:t>O sistema terá tela</w:t>
      </w:r>
      <w:r w:rsidR="5D3C36ED" w:rsidRPr="42B70D63">
        <w:rPr>
          <w:rFonts w:ascii="Arial" w:hAnsi="Arial" w:cs="Arial"/>
          <w:color w:val="000000" w:themeColor="text1"/>
          <w:sz w:val="24"/>
          <w:szCs w:val="24"/>
        </w:rPr>
        <w:t xml:space="preserve"> de movimentaç</w:t>
      </w:r>
      <w:r w:rsidR="4AC284EA" w:rsidRPr="42B70D63">
        <w:rPr>
          <w:rFonts w:ascii="Arial" w:hAnsi="Arial" w:cs="Arial"/>
          <w:color w:val="000000" w:themeColor="text1"/>
          <w:sz w:val="24"/>
          <w:szCs w:val="24"/>
        </w:rPr>
        <w:t>ão dos medicamentos</w:t>
      </w:r>
      <w:r w:rsidR="5D3C36ED" w:rsidRPr="42B70D63">
        <w:rPr>
          <w:rFonts w:ascii="Arial" w:hAnsi="Arial" w:cs="Arial"/>
          <w:color w:val="000000" w:themeColor="text1"/>
          <w:sz w:val="24"/>
          <w:szCs w:val="24"/>
        </w:rPr>
        <w:t xml:space="preserve">, </w:t>
      </w:r>
      <w:r w:rsidR="00E86DD2" w:rsidRPr="42B70D63">
        <w:rPr>
          <w:rFonts w:ascii="Arial" w:hAnsi="Arial" w:cs="Arial"/>
          <w:color w:val="000000" w:themeColor="text1"/>
          <w:sz w:val="24"/>
          <w:szCs w:val="24"/>
        </w:rPr>
        <w:t>importante</w:t>
      </w:r>
      <w:r w:rsidR="5D3C36ED" w:rsidRPr="42B70D63">
        <w:rPr>
          <w:rFonts w:ascii="Arial" w:hAnsi="Arial" w:cs="Arial"/>
          <w:color w:val="000000" w:themeColor="text1"/>
          <w:sz w:val="24"/>
          <w:szCs w:val="24"/>
        </w:rPr>
        <w:t xml:space="preserve"> para dar baixa no conteúdo de estoque cadastrado:</w:t>
      </w:r>
    </w:p>
    <w:p w14:paraId="122D2DA2" w14:textId="6A69B3B3" w:rsidR="2A6D5113" w:rsidRDefault="2A6D5113" w:rsidP="2A6D5113">
      <w:pPr>
        <w:spacing w:after="0"/>
        <w:rPr>
          <w:rFonts w:ascii="Arial" w:hAnsi="Arial" w:cs="Arial"/>
          <w:b/>
          <w:color w:val="000000" w:themeColor="text1"/>
          <w:sz w:val="24"/>
          <w:szCs w:val="24"/>
        </w:rPr>
      </w:pPr>
    </w:p>
    <w:p w14:paraId="13065ACD" w14:textId="5C43C5EB" w:rsidR="005666C8" w:rsidRPr="00CC4824" w:rsidRDefault="28AB3AF1" w:rsidP="00CC4824">
      <w:pPr>
        <w:pStyle w:val="PargrafodaLista"/>
        <w:numPr>
          <w:ilvl w:val="0"/>
          <w:numId w:val="36"/>
        </w:numPr>
        <w:spacing w:after="0" w:line="240" w:lineRule="auto"/>
        <w:rPr>
          <w:rFonts w:ascii="Arial" w:hAnsi="Arial" w:cs="Arial"/>
          <w:color w:val="000000" w:themeColor="text1"/>
          <w:sz w:val="24"/>
          <w:szCs w:val="24"/>
        </w:rPr>
      </w:pPr>
      <w:r w:rsidRPr="64F515D8">
        <w:rPr>
          <w:rFonts w:ascii="Arial" w:hAnsi="Arial" w:cs="Arial"/>
          <w:color w:val="000000" w:themeColor="text1"/>
          <w:sz w:val="24"/>
          <w:szCs w:val="24"/>
        </w:rPr>
        <w:t>Uso de</w:t>
      </w:r>
      <w:r w:rsidR="00420893" w:rsidRPr="64F515D8">
        <w:rPr>
          <w:rFonts w:ascii="Arial" w:hAnsi="Arial" w:cs="Arial"/>
          <w:color w:val="000000" w:themeColor="text1"/>
          <w:sz w:val="24"/>
          <w:szCs w:val="24"/>
        </w:rPr>
        <w:t xml:space="preserve"> medicamentos</w:t>
      </w:r>
      <w:r w:rsidR="00CC4824" w:rsidRPr="64F515D8">
        <w:rPr>
          <w:rFonts w:ascii="Arial" w:hAnsi="Arial" w:cs="Arial"/>
          <w:color w:val="000000" w:themeColor="text1"/>
          <w:sz w:val="24"/>
          <w:szCs w:val="24"/>
        </w:rPr>
        <w:t>, solicitar:</w:t>
      </w:r>
    </w:p>
    <w:p w14:paraId="2E0DB24E" w14:textId="78E06DE5" w:rsidR="00420893" w:rsidRPr="00CC4824" w:rsidRDefault="00420893" w:rsidP="00CC4824">
      <w:pPr>
        <w:pStyle w:val="PargrafodaLista"/>
        <w:numPr>
          <w:ilvl w:val="1"/>
          <w:numId w:val="36"/>
        </w:numPr>
        <w:spacing w:after="0" w:line="240" w:lineRule="auto"/>
        <w:rPr>
          <w:rFonts w:ascii="Arial" w:hAnsi="Arial" w:cs="Arial"/>
          <w:color w:val="000000" w:themeColor="text1"/>
          <w:sz w:val="24"/>
          <w:szCs w:val="24"/>
        </w:rPr>
      </w:pPr>
      <w:r w:rsidRPr="64F515D8">
        <w:rPr>
          <w:rFonts w:ascii="Arial" w:hAnsi="Arial" w:cs="Arial"/>
          <w:color w:val="000000" w:themeColor="text1"/>
          <w:sz w:val="24"/>
          <w:szCs w:val="24"/>
        </w:rPr>
        <w:t>Nome do animal</w:t>
      </w:r>
      <w:r w:rsidR="40494DA6" w:rsidRPr="42B70D63">
        <w:rPr>
          <w:rFonts w:ascii="Arial" w:hAnsi="Arial" w:cs="Arial"/>
          <w:color w:val="000000" w:themeColor="text1"/>
          <w:sz w:val="24"/>
          <w:szCs w:val="24"/>
        </w:rPr>
        <w:t xml:space="preserve"> (Id)</w:t>
      </w:r>
      <w:r w:rsidR="5DCF964A" w:rsidRPr="42B70D63">
        <w:rPr>
          <w:rFonts w:ascii="Arial" w:hAnsi="Arial" w:cs="Arial"/>
          <w:color w:val="000000" w:themeColor="text1"/>
          <w:sz w:val="24"/>
          <w:szCs w:val="24"/>
        </w:rPr>
        <w:t>;</w:t>
      </w:r>
    </w:p>
    <w:p w14:paraId="398EAAE7" w14:textId="7F39D4A4" w:rsidR="00D12353" w:rsidRPr="00CC4824" w:rsidRDefault="13B390C6" w:rsidP="00CC4824">
      <w:pPr>
        <w:pStyle w:val="PargrafodaLista"/>
        <w:numPr>
          <w:ilvl w:val="1"/>
          <w:numId w:val="36"/>
        </w:numPr>
        <w:spacing w:after="0" w:line="240" w:lineRule="auto"/>
        <w:rPr>
          <w:rFonts w:ascii="Arial" w:hAnsi="Arial" w:cs="Arial"/>
          <w:color w:val="000000" w:themeColor="text1"/>
          <w:sz w:val="24"/>
          <w:szCs w:val="24"/>
        </w:rPr>
      </w:pPr>
      <w:r w:rsidRPr="42B70D63">
        <w:rPr>
          <w:rFonts w:ascii="Arial" w:hAnsi="Arial" w:cs="Arial"/>
          <w:color w:val="000000" w:themeColor="text1"/>
          <w:sz w:val="24"/>
          <w:szCs w:val="24"/>
        </w:rPr>
        <w:t>Código do medicamento</w:t>
      </w:r>
      <w:r w:rsidR="7E8F5EE2" w:rsidRPr="42B70D63">
        <w:rPr>
          <w:rFonts w:ascii="Arial" w:hAnsi="Arial" w:cs="Arial"/>
          <w:color w:val="000000" w:themeColor="text1"/>
          <w:sz w:val="24"/>
          <w:szCs w:val="24"/>
        </w:rPr>
        <w:t>;</w:t>
      </w:r>
    </w:p>
    <w:p w14:paraId="2A035668" w14:textId="11DA3A6D" w:rsidR="00B23D0C" w:rsidRPr="00CC4824" w:rsidRDefault="00D12353" w:rsidP="00CC4824">
      <w:pPr>
        <w:pStyle w:val="PargrafodaLista"/>
        <w:numPr>
          <w:ilvl w:val="1"/>
          <w:numId w:val="36"/>
        </w:numPr>
        <w:spacing w:after="0" w:line="240" w:lineRule="auto"/>
        <w:rPr>
          <w:rFonts w:ascii="Arial" w:hAnsi="Arial" w:cs="Arial"/>
          <w:color w:val="000000" w:themeColor="text1"/>
          <w:sz w:val="24"/>
          <w:szCs w:val="24"/>
        </w:rPr>
      </w:pPr>
      <w:r w:rsidRPr="64F515D8">
        <w:rPr>
          <w:rFonts w:ascii="Arial" w:hAnsi="Arial" w:cs="Arial"/>
          <w:color w:val="000000" w:themeColor="text1"/>
          <w:sz w:val="24"/>
          <w:szCs w:val="24"/>
        </w:rPr>
        <w:t>Quantidade</w:t>
      </w:r>
      <w:r w:rsidR="63C32650" w:rsidRPr="64F515D8">
        <w:rPr>
          <w:rFonts w:ascii="Arial" w:hAnsi="Arial" w:cs="Arial"/>
          <w:color w:val="000000" w:themeColor="text1"/>
          <w:sz w:val="24"/>
          <w:szCs w:val="24"/>
        </w:rPr>
        <w:t>;</w:t>
      </w:r>
    </w:p>
    <w:p w14:paraId="095F4D92" w14:textId="5CCC096C" w:rsidR="00090DBC" w:rsidRPr="00CC4824" w:rsidRDefault="00090DBC" w:rsidP="00CC4824">
      <w:pPr>
        <w:spacing w:after="0" w:line="240" w:lineRule="auto"/>
        <w:rPr>
          <w:rFonts w:ascii="Arial" w:hAnsi="Arial" w:cs="Arial"/>
          <w:color w:val="000000" w:themeColor="text1"/>
          <w:sz w:val="24"/>
          <w:szCs w:val="24"/>
        </w:rPr>
      </w:pPr>
    </w:p>
    <w:p w14:paraId="5CB33F50" w14:textId="792B9793" w:rsidR="282BC43C" w:rsidRDefault="282BC43C" w:rsidP="42B70D63">
      <w:pPr>
        <w:pStyle w:val="PargrafodaLista"/>
        <w:numPr>
          <w:ilvl w:val="0"/>
          <w:numId w:val="36"/>
        </w:numPr>
        <w:spacing w:after="0" w:line="240" w:lineRule="auto"/>
        <w:rPr>
          <w:rFonts w:ascii="Arial" w:hAnsi="Arial" w:cs="Arial"/>
          <w:color w:val="000000" w:themeColor="text1"/>
          <w:sz w:val="24"/>
          <w:szCs w:val="24"/>
        </w:rPr>
      </w:pPr>
      <w:r w:rsidRPr="42B70D63">
        <w:rPr>
          <w:rFonts w:ascii="Arial" w:hAnsi="Arial" w:cs="Arial"/>
          <w:color w:val="000000" w:themeColor="text1"/>
          <w:sz w:val="24"/>
          <w:szCs w:val="24"/>
        </w:rPr>
        <w:t>Consumo de alimentos, solicitar:</w:t>
      </w:r>
    </w:p>
    <w:p w14:paraId="4C6A386F" w14:textId="07C07C85" w:rsidR="2E1558DC" w:rsidRDefault="2E1558DC" w:rsidP="42B70D63">
      <w:pPr>
        <w:pStyle w:val="PargrafodaLista"/>
        <w:numPr>
          <w:ilvl w:val="1"/>
          <w:numId w:val="36"/>
        </w:numPr>
        <w:spacing w:after="0" w:line="240" w:lineRule="auto"/>
        <w:rPr>
          <w:rFonts w:ascii="Arial" w:hAnsi="Arial" w:cs="Arial"/>
          <w:color w:val="000000" w:themeColor="text1"/>
          <w:sz w:val="24"/>
          <w:szCs w:val="24"/>
        </w:rPr>
      </w:pPr>
      <w:r w:rsidRPr="42B70D63">
        <w:rPr>
          <w:rFonts w:ascii="Arial" w:hAnsi="Arial" w:cs="Arial"/>
          <w:color w:val="000000" w:themeColor="text1"/>
          <w:sz w:val="24"/>
          <w:szCs w:val="24"/>
        </w:rPr>
        <w:t>Código do produto</w:t>
      </w:r>
      <w:r w:rsidR="282BC43C" w:rsidRPr="42B70D63">
        <w:rPr>
          <w:rFonts w:ascii="Arial" w:hAnsi="Arial" w:cs="Arial"/>
          <w:color w:val="000000" w:themeColor="text1"/>
          <w:sz w:val="24"/>
          <w:szCs w:val="24"/>
        </w:rPr>
        <w:t>;</w:t>
      </w:r>
    </w:p>
    <w:p w14:paraId="6002D3D7" w14:textId="5485D5D9" w:rsidR="618A1A19" w:rsidRDefault="618A1A19" w:rsidP="42B70D63">
      <w:pPr>
        <w:pStyle w:val="PargrafodaLista"/>
        <w:numPr>
          <w:ilvl w:val="1"/>
          <w:numId w:val="36"/>
        </w:numPr>
        <w:spacing w:after="0" w:line="240" w:lineRule="auto"/>
        <w:rPr>
          <w:rFonts w:ascii="Arial" w:hAnsi="Arial" w:cs="Arial"/>
          <w:color w:val="000000" w:themeColor="text1"/>
          <w:sz w:val="24"/>
          <w:szCs w:val="24"/>
        </w:rPr>
      </w:pPr>
      <w:r w:rsidRPr="42B70D63">
        <w:rPr>
          <w:rFonts w:ascii="Arial" w:hAnsi="Arial" w:cs="Arial"/>
          <w:color w:val="000000" w:themeColor="text1"/>
          <w:sz w:val="24"/>
          <w:szCs w:val="24"/>
        </w:rPr>
        <w:t>Data de c</w:t>
      </w:r>
      <w:r w:rsidR="282BC43C" w:rsidRPr="42B70D63">
        <w:rPr>
          <w:rFonts w:ascii="Arial" w:hAnsi="Arial" w:cs="Arial"/>
          <w:color w:val="000000" w:themeColor="text1"/>
          <w:sz w:val="24"/>
          <w:szCs w:val="24"/>
        </w:rPr>
        <w:t>o</w:t>
      </w:r>
      <w:r w:rsidRPr="42B70D63">
        <w:rPr>
          <w:rFonts w:ascii="Arial" w:hAnsi="Arial" w:cs="Arial"/>
          <w:color w:val="000000" w:themeColor="text1"/>
          <w:sz w:val="24"/>
          <w:szCs w:val="24"/>
        </w:rPr>
        <w:t>nsumo</w:t>
      </w:r>
      <w:r w:rsidR="282BC43C" w:rsidRPr="42B70D63">
        <w:rPr>
          <w:rFonts w:ascii="Arial" w:hAnsi="Arial" w:cs="Arial"/>
          <w:color w:val="000000" w:themeColor="text1"/>
          <w:sz w:val="24"/>
          <w:szCs w:val="24"/>
        </w:rPr>
        <w:t>;</w:t>
      </w:r>
    </w:p>
    <w:p w14:paraId="2EC081DD" w14:textId="79BF5675" w:rsidR="282BC43C" w:rsidRDefault="282BC43C" w:rsidP="42B70D63">
      <w:pPr>
        <w:pStyle w:val="PargrafodaLista"/>
        <w:numPr>
          <w:ilvl w:val="1"/>
          <w:numId w:val="36"/>
        </w:numPr>
        <w:spacing w:after="0" w:line="240" w:lineRule="auto"/>
        <w:rPr>
          <w:rFonts w:ascii="Arial" w:hAnsi="Arial" w:cs="Arial"/>
          <w:color w:val="000000" w:themeColor="text1"/>
          <w:sz w:val="24"/>
          <w:szCs w:val="24"/>
        </w:rPr>
      </w:pPr>
      <w:r w:rsidRPr="42B70D63">
        <w:rPr>
          <w:rFonts w:ascii="Arial" w:hAnsi="Arial" w:cs="Arial"/>
          <w:color w:val="000000" w:themeColor="text1"/>
          <w:sz w:val="24"/>
          <w:szCs w:val="24"/>
        </w:rPr>
        <w:t>Quantidade;</w:t>
      </w:r>
    </w:p>
    <w:p w14:paraId="658F61DF" w14:textId="22C1FA4E" w:rsidR="00090DBC" w:rsidRPr="00090DBC" w:rsidRDefault="00090DBC" w:rsidP="42B70D63">
      <w:pPr>
        <w:pStyle w:val="PargrafodaLista"/>
        <w:spacing w:after="0" w:line="240" w:lineRule="auto"/>
        <w:rPr>
          <w:rFonts w:ascii="Arial" w:hAnsi="Arial" w:cs="Arial"/>
          <w:color w:val="000000" w:themeColor="text1"/>
          <w:sz w:val="24"/>
          <w:szCs w:val="24"/>
        </w:rPr>
      </w:pPr>
    </w:p>
    <w:p w14:paraId="2DAC6A51" w14:textId="61F1A2AF" w:rsidR="00667D9D" w:rsidRPr="001D4D42" w:rsidRDefault="00CE6675" w:rsidP="006E7E34">
      <w:pPr>
        <w:spacing w:after="0" w:line="240" w:lineRule="auto"/>
        <w:rPr>
          <w:rFonts w:ascii="Arial" w:hAnsi="Arial" w:cs="Arial"/>
          <w:b/>
          <w:bCs/>
          <w:sz w:val="24"/>
          <w:szCs w:val="24"/>
          <w:u w:val="single"/>
        </w:rPr>
      </w:pPr>
      <w:r w:rsidRPr="001D4D42">
        <w:rPr>
          <w:rFonts w:ascii="Arial" w:hAnsi="Arial" w:cs="Arial"/>
          <w:b/>
          <w:bCs/>
          <w:sz w:val="24"/>
          <w:szCs w:val="24"/>
          <w:u w:val="single"/>
        </w:rPr>
        <w:t>Dash</w:t>
      </w:r>
      <w:r w:rsidR="001D4D42" w:rsidRPr="001D4D42">
        <w:rPr>
          <w:rFonts w:ascii="Arial" w:hAnsi="Arial" w:cs="Arial"/>
          <w:b/>
          <w:bCs/>
          <w:sz w:val="24"/>
          <w:szCs w:val="24"/>
          <w:u w:val="single"/>
        </w:rPr>
        <w:t>board</w:t>
      </w:r>
      <w:r w:rsidRPr="001D4D42">
        <w:rPr>
          <w:rFonts w:ascii="Arial" w:hAnsi="Arial" w:cs="Arial"/>
          <w:b/>
          <w:bCs/>
          <w:sz w:val="24"/>
          <w:szCs w:val="24"/>
          <w:u w:val="single"/>
        </w:rPr>
        <w:t xml:space="preserve"> para decisões</w:t>
      </w:r>
    </w:p>
    <w:p w14:paraId="0EBE7E64" w14:textId="1BEEA7EA" w:rsidR="00CE6675" w:rsidRPr="001356D4" w:rsidRDefault="00CE6675" w:rsidP="00667D9D">
      <w:pPr>
        <w:spacing w:after="0" w:line="240" w:lineRule="auto"/>
        <w:ind w:firstLine="851"/>
        <w:rPr>
          <w:rFonts w:ascii="Arial" w:hAnsi="Arial" w:cs="Arial"/>
          <w:sz w:val="24"/>
          <w:szCs w:val="24"/>
        </w:rPr>
      </w:pPr>
      <w:r w:rsidRPr="001356D4">
        <w:rPr>
          <w:rFonts w:ascii="Arial" w:hAnsi="Arial" w:cs="Arial"/>
          <w:sz w:val="24"/>
          <w:szCs w:val="24"/>
        </w:rPr>
        <w:t xml:space="preserve">O sistema deve fornecer um painel de controle (dashboard) que apresente </w:t>
      </w:r>
      <w:r w:rsidRPr="000C46CF">
        <w:rPr>
          <w:rFonts w:ascii="Arial" w:hAnsi="Arial" w:cs="Arial"/>
          <w:sz w:val="24"/>
          <w:szCs w:val="24"/>
        </w:rPr>
        <w:t>informações relevantes e atualizadas sobre as informações dos animais</w:t>
      </w:r>
      <w:r w:rsidR="00F03D40" w:rsidRPr="000C46CF">
        <w:rPr>
          <w:rFonts w:ascii="Arial" w:hAnsi="Arial" w:cs="Arial"/>
          <w:sz w:val="24"/>
          <w:szCs w:val="24"/>
        </w:rPr>
        <w:t xml:space="preserve">, </w:t>
      </w:r>
      <w:r w:rsidRPr="000C46CF">
        <w:rPr>
          <w:rFonts w:ascii="Arial" w:hAnsi="Arial" w:cs="Arial"/>
          <w:sz w:val="24"/>
          <w:szCs w:val="24"/>
        </w:rPr>
        <w:t>remédios</w:t>
      </w:r>
      <w:r w:rsidR="00F03D40" w:rsidRPr="000C46CF">
        <w:rPr>
          <w:rFonts w:ascii="Arial" w:hAnsi="Arial" w:cs="Arial"/>
          <w:sz w:val="24"/>
          <w:szCs w:val="24"/>
        </w:rPr>
        <w:t xml:space="preserve"> e alimentos</w:t>
      </w:r>
      <w:r w:rsidRPr="000C46CF">
        <w:rPr>
          <w:rFonts w:ascii="Arial" w:hAnsi="Arial" w:cs="Arial"/>
          <w:sz w:val="24"/>
          <w:szCs w:val="24"/>
        </w:rPr>
        <w:t>.</w:t>
      </w:r>
    </w:p>
    <w:p w14:paraId="3D038923" w14:textId="77777777" w:rsidR="00CE6675" w:rsidRDefault="00CE6675" w:rsidP="00667D9D">
      <w:pPr>
        <w:spacing w:after="0" w:line="240" w:lineRule="auto"/>
        <w:ind w:firstLine="851"/>
        <w:rPr>
          <w:rFonts w:ascii="Arial" w:hAnsi="Arial" w:cs="Arial"/>
          <w:sz w:val="24"/>
          <w:szCs w:val="24"/>
        </w:rPr>
      </w:pPr>
      <w:r w:rsidRPr="001356D4">
        <w:rPr>
          <w:rFonts w:ascii="Arial" w:hAnsi="Arial" w:cs="Arial"/>
          <w:sz w:val="24"/>
          <w:szCs w:val="24"/>
        </w:rPr>
        <w:t>A dashboard deve permitir a visualização, gráficos ou indicadores que auxiliem na tomada de decisões estratégicas para a gestão da ONG.</w:t>
      </w:r>
    </w:p>
    <w:p w14:paraId="4BB0DE82" w14:textId="77777777" w:rsidR="00CE6675" w:rsidRDefault="00CE6675" w:rsidP="00CE6675">
      <w:pPr>
        <w:pStyle w:val="PargrafodaLista"/>
        <w:spacing w:after="0"/>
        <w:ind w:left="1420"/>
        <w:rPr>
          <w:rFonts w:ascii="Arial" w:hAnsi="Arial" w:cs="Arial"/>
          <w:sz w:val="24"/>
          <w:szCs w:val="24"/>
        </w:rPr>
      </w:pPr>
    </w:p>
    <w:p w14:paraId="7F7DA48C" w14:textId="0F6961FA" w:rsidR="00667D9D" w:rsidRDefault="00CE6675" w:rsidP="006E7E34">
      <w:pPr>
        <w:spacing w:after="0" w:line="240" w:lineRule="auto"/>
        <w:rPr>
          <w:rFonts w:ascii="Arial" w:hAnsi="Arial" w:cs="Arial"/>
          <w:sz w:val="24"/>
          <w:szCs w:val="24"/>
        </w:rPr>
      </w:pPr>
      <w:r w:rsidRPr="001D4D42">
        <w:rPr>
          <w:rFonts w:ascii="Arial" w:hAnsi="Arial" w:cs="Arial"/>
          <w:b/>
          <w:bCs/>
          <w:sz w:val="24"/>
          <w:szCs w:val="24"/>
          <w:u w:val="single"/>
        </w:rPr>
        <w:t>Emitir relatório</w:t>
      </w:r>
    </w:p>
    <w:p w14:paraId="4B433955" w14:textId="07BDF409" w:rsidR="00667D9D" w:rsidRPr="00846C7E" w:rsidRDefault="0074225D" w:rsidP="003469A1">
      <w:pPr>
        <w:spacing w:after="0" w:line="240" w:lineRule="auto"/>
        <w:ind w:firstLine="851"/>
        <w:rPr>
          <w:rFonts w:ascii="Arial" w:hAnsi="Arial" w:cs="Arial"/>
          <w:sz w:val="24"/>
          <w:szCs w:val="24"/>
        </w:rPr>
      </w:pPr>
      <w:r w:rsidRPr="00846C7E">
        <w:rPr>
          <w:rFonts w:ascii="Arial" w:hAnsi="Arial" w:cs="Arial"/>
          <w:sz w:val="24"/>
          <w:szCs w:val="24"/>
        </w:rPr>
        <w:t>Com base em filtros, o</w:t>
      </w:r>
      <w:r w:rsidR="00CE6675" w:rsidRPr="00846C7E">
        <w:rPr>
          <w:rFonts w:ascii="Arial" w:hAnsi="Arial" w:cs="Arial"/>
          <w:sz w:val="24"/>
          <w:szCs w:val="24"/>
        </w:rPr>
        <w:t xml:space="preserve"> sistema deve gerar relatórios, contendo informações relevantes sobre as atividades da ONG</w:t>
      </w:r>
      <w:r w:rsidR="003469A1" w:rsidRPr="00846C7E">
        <w:rPr>
          <w:rFonts w:ascii="Arial" w:hAnsi="Arial" w:cs="Arial"/>
          <w:sz w:val="24"/>
          <w:szCs w:val="24"/>
        </w:rPr>
        <w:t xml:space="preserve">, além de </w:t>
      </w:r>
      <w:r w:rsidR="00CE6675" w:rsidRPr="00846C7E">
        <w:rPr>
          <w:rFonts w:ascii="Arial" w:hAnsi="Arial" w:cs="Arial"/>
          <w:sz w:val="24"/>
          <w:szCs w:val="24"/>
        </w:rPr>
        <w:t xml:space="preserve">abranger dados </w:t>
      </w:r>
      <w:r w:rsidR="00CE6675" w:rsidRPr="00846C7E">
        <w:rPr>
          <w:rFonts w:ascii="Arial" w:hAnsi="Arial" w:cs="Arial"/>
          <w:sz w:val="24"/>
          <w:szCs w:val="24"/>
        </w:rPr>
        <w:lastRenderedPageBreak/>
        <w:t xml:space="preserve">como quantidade de animais abrigados, animais que foram doados, informações sobre remédios </w:t>
      </w:r>
      <w:r w:rsidR="00652366" w:rsidRPr="00846C7E">
        <w:rPr>
          <w:rFonts w:ascii="Arial" w:hAnsi="Arial" w:cs="Arial"/>
          <w:sz w:val="24"/>
          <w:szCs w:val="24"/>
        </w:rPr>
        <w:t xml:space="preserve">e alimentos </w:t>
      </w:r>
      <w:r w:rsidR="00CE6675" w:rsidRPr="00846C7E">
        <w:rPr>
          <w:rFonts w:ascii="Arial" w:hAnsi="Arial" w:cs="Arial"/>
          <w:sz w:val="24"/>
          <w:szCs w:val="24"/>
        </w:rPr>
        <w:t>em estoque.</w:t>
      </w:r>
    </w:p>
    <w:p w14:paraId="51F3406E" w14:textId="77777777" w:rsidR="009076E8" w:rsidRPr="00022EFD" w:rsidRDefault="009076E8" w:rsidP="009076E8">
      <w:pPr>
        <w:spacing w:after="0"/>
        <w:ind w:firstLine="426"/>
        <w:rPr>
          <w:rFonts w:ascii="Arial" w:hAnsi="Arial" w:cs="Arial"/>
          <w:sz w:val="24"/>
          <w:szCs w:val="24"/>
        </w:rPr>
      </w:pPr>
    </w:p>
    <w:p w14:paraId="7C3555BC" w14:textId="76DB8A6D" w:rsidR="00A52A67" w:rsidRPr="007C4441" w:rsidRDefault="009076E8" w:rsidP="007C4441">
      <w:pPr>
        <w:pStyle w:val="Ttulo1"/>
        <w:numPr>
          <w:ilvl w:val="1"/>
          <w:numId w:val="1"/>
        </w:numPr>
        <w:spacing w:before="0"/>
        <w:rPr>
          <w:rFonts w:ascii="Arial" w:hAnsi="Arial" w:cs="Arial"/>
          <w:bCs/>
          <w:color w:val="auto"/>
          <w:sz w:val="24"/>
          <w:szCs w:val="24"/>
        </w:rPr>
      </w:pPr>
      <w:bookmarkStart w:id="13" w:name="_Toc167305068"/>
      <w:r w:rsidRPr="007C4441">
        <w:rPr>
          <w:rFonts w:ascii="Arial" w:hAnsi="Arial" w:cs="Arial"/>
          <w:bCs/>
          <w:color w:val="auto"/>
          <w:sz w:val="24"/>
          <w:szCs w:val="24"/>
        </w:rPr>
        <w:t>REQUISITOS NÃO FUNCIONAIS</w:t>
      </w:r>
      <w:bookmarkEnd w:id="13"/>
    </w:p>
    <w:p w14:paraId="2D4DFE3D" w14:textId="77777777" w:rsidR="00A52A67" w:rsidRPr="00A52A67" w:rsidRDefault="00A52A67" w:rsidP="00A52A67">
      <w:pPr>
        <w:spacing w:after="0"/>
        <w:rPr>
          <w:rFonts w:ascii="Arial" w:hAnsi="Arial" w:cs="Arial"/>
          <w:sz w:val="24"/>
          <w:szCs w:val="24"/>
        </w:rPr>
      </w:pPr>
    </w:p>
    <w:p w14:paraId="3F1E94F3" w14:textId="0851E179" w:rsidR="00875E6C" w:rsidRDefault="00176D86" w:rsidP="009072CE">
      <w:pPr>
        <w:pStyle w:val="Ttulo2"/>
        <w:numPr>
          <w:ilvl w:val="2"/>
          <w:numId w:val="1"/>
        </w:numPr>
        <w:spacing w:before="0"/>
        <w:rPr>
          <w:rFonts w:ascii="Arial" w:hAnsi="Arial" w:cs="Arial"/>
          <w:b/>
          <w:bCs/>
          <w:color w:val="auto"/>
          <w:sz w:val="24"/>
          <w:szCs w:val="24"/>
        </w:rPr>
      </w:pPr>
      <w:bookmarkStart w:id="14" w:name="_Toc167305069"/>
      <w:r w:rsidRPr="004E42C2">
        <w:rPr>
          <w:rFonts w:ascii="Arial" w:hAnsi="Arial" w:cs="Arial"/>
          <w:b/>
          <w:bCs/>
          <w:color w:val="auto"/>
          <w:sz w:val="24"/>
          <w:szCs w:val="24"/>
        </w:rPr>
        <w:t>Usabilidade</w:t>
      </w:r>
      <w:bookmarkEnd w:id="14"/>
    </w:p>
    <w:p w14:paraId="12DED16E" w14:textId="77777777" w:rsidR="00A52A67" w:rsidRPr="00A52A67" w:rsidRDefault="00A52A67" w:rsidP="00A52A67">
      <w:pPr>
        <w:spacing w:after="0"/>
        <w:rPr>
          <w:rFonts w:ascii="Arial" w:hAnsi="Arial" w:cs="Arial"/>
          <w:sz w:val="24"/>
          <w:szCs w:val="24"/>
        </w:rPr>
      </w:pPr>
    </w:p>
    <w:p w14:paraId="7C19520C" w14:textId="75F47AF9" w:rsidR="00176D86" w:rsidRPr="00023DDC" w:rsidRDefault="00176D86" w:rsidP="00023DDC">
      <w:pPr>
        <w:spacing w:after="0" w:line="240" w:lineRule="auto"/>
        <w:ind w:firstLine="851"/>
        <w:rPr>
          <w:rFonts w:ascii="Arial" w:hAnsi="Arial" w:cs="Arial"/>
          <w:sz w:val="24"/>
          <w:szCs w:val="24"/>
        </w:rPr>
      </w:pPr>
      <w:r w:rsidRPr="00023DDC">
        <w:rPr>
          <w:rFonts w:ascii="Arial" w:hAnsi="Arial" w:cs="Arial"/>
          <w:sz w:val="24"/>
          <w:szCs w:val="24"/>
        </w:rPr>
        <w:t>O sistema deve ser intuitivo e de fácil utilização, mesmo por usuários com pouca experiência em tecnologia.</w:t>
      </w:r>
    </w:p>
    <w:p w14:paraId="726D7F7B" w14:textId="77777777" w:rsidR="00176D86" w:rsidRPr="00023DDC" w:rsidRDefault="00176D86" w:rsidP="00023DDC">
      <w:pPr>
        <w:spacing w:after="0" w:line="240" w:lineRule="auto"/>
        <w:ind w:firstLine="851"/>
        <w:rPr>
          <w:rFonts w:ascii="Arial" w:hAnsi="Arial" w:cs="Arial"/>
          <w:sz w:val="24"/>
          <w:szCs w:val="24"/>
        </w:rPr>
      </w:pPr>
      <w:r w:rsidRPr="00023DDC">
        <w:rPr>
          <w:rFonts w:ascii="Arial" w:hAnsi="Arial" w:cs="Arial"/>
          <w:sz w:val="24"/>
          <w:szCs w:val="24"/>
        </w:rPr>
        <w:t>Deve possuir uma interface amigável, com recursos de navegação claros e organizados, facilitando a interação e o acesso às funcionalidades.</w:t>
      </w:r>
    </w:p>
    <w:p w14:paraId="6DC08BE4" w14:textId="77777777" w:rsidR="00176D86" w:rsidRPr="00023DDC" w:rsidRDefault="00176D86" w:rsidP="00023DDC">
      <w:pPr>
        <w:spacing w:after="0" w:line="240" w:lineRule="auto"/>
        <w:ind w:firstLine="851"/>
        <w:rPr>
          <w:rFonts w:ascii="Arial" w:hAnsi="Arial" w:cs="Arial"/>
          <w:sz w:val="24"/>
          <w:szCs w:val="24"/>
        </w:rPr>
      </w:pPr>
      <w:r w:rsidRPr="00023DDC">
        <w:rPr>
          <w:rFonts w:ascii="Arial" w:hAnsi="Arial" w:cs="Arial"/>
          <w:sz w:val="24"/>
          <w:szCs w:val="24"/>
        </w:rPr>
        <w:t>Deve ser responsivo, adaptando-se a diferentes dispositivos, como computadores, tablets e smartphones, para permitir o acesso em qualquer lugar e a qualquer momento.</w:t>
      </w:r>
    </w:p>
    <w:p w14:paraId="1D7A4D93" w14:textId="77777777" w:rsidR="00B751F3" w:rsidRPr="00B751F3" w:rsidRDefault="00B751F3" w:rsidP="00BA668A">
      <w:pPr>
        <w:pStyle w:val="PargrafodaLista"/>
        <w:spacing w:after="0"/>
        <w:ind w:left="1440"/>
        <w:rPr>
          <w:rFonts w:ascii="Arial" w:hAnsi="Arial" w:cs="Arial"/>
          <w:sz w:val="24"/>
          <w:szCs w:val="24"/>
        </w:rPr>
      </w:pPr>
    </w:p>
    <w:p w14:paraId="0EC38D90" w14:textId="48439EDF" w:rsidR="00176D86" w:rsidRDefault="00176D86" w:rsidP="004E42C2">
      <w:pPr>
        <w:pStyle w:val="Ttulo2"/>
        <w:numPr>
          <w:ilvl w:val="2"/>
          <w:numId w:val="1"/>
        </w:numPr>
        <w:spacing w:before="0"/>
        <w:rPr>
          <w:rFonts w:ascii="Arial" w:hAnsi="Arial" w:cs="Arial"/>
          <w:b/>
          <w:bCs/>
          <w:color w:val="auto"/>
          <w:sz w:val="24"/>
          <w:szCs w:val="24"/>
        </w:rPr>
      </w:pPr>
      <w:bookmarkStart w:id="15" w:name="_Toc167305070"/>
      <w:r w:rsidRPr="004E42C2">
        <w:rPr>
          <w:rFonts w:ascii="Arial" w:hAnsi="Arial" w:cs="Arial"/>
          <w:b/>
          <w:bCs/>
          <w:color w:val="auto"/>
          <w:sz w:val="24"/>
          <w:szCs w:val="24"/>
        </w:rPr>
        <w:t>Desempenho</w:t>
      </w:r>
      <w:bookmarkEnd w:id="15"/>
    </w:p>
    <w:p w14:paraId="5FF1BE07" w14:textId="77777777" w:rsidR="00A52A67" w:rsidRPr="00A52A67" w:rsidRDefault="00A52A67" w:rsidP="00A52A67">
      <w:pPr>
        <w:spacing w:after="0"/>
        <w:rPr>
          <w:rFonts w:ascii="Arial" w:hAnsi="Arial" w:cs="Arial"/>
          <w:sz w:val="24"/>
          <w:szCs w:val="24"/>
        </w:rPr>
      </w:pPr>
    </w:p>
    <w:p w14:paraId="7F1A77CB" w14:textId="77777777" w:rsidR="00176D86" w:rsidRPr="00875E6C" w:rsidRDefault="00176D86" w:rsidP="00023DDC">
      <w:pPr>
        <w:spacing w:after="0" w:line="240" w:lineRule="auto"/>
        <w:ind w:firstLine="851"/>
        <w:rPr>
          <w:rFonts w:ascii="Arial" w:hAnsi="Arial" w:cs="Arial"/>
          <w:sz w:val="24"/>
          <w:szCs w:val="24"/>
        </w:rPr>
      </w:pPr>
      <w:r w:rsidRPr="00875E6C">
        <w:rPr>
          <w:rFonts w:ascii="Arial" w:hAnsi="Arial" w:cs="Arial"/>
          <w:sz w:val="24"/>
          <w:szCs w:val="24"/>
        </w:rPr>
        <w:t>O sistema deve ser capaz de lidar com um grande volume de dados, garantindo um tempo de resposta rápido e eficiente.</w:t>
      </w:r>
    </w:p>
    <w:p w14:paraId="3AB8DAB6" w14:textId="77777777" w:rsidR="00415065" w:rsidRPr="00B751F3" w:rsidRDefault="00415065" w:rsidP="00023DDC">
      <w:pPr>
        <w:pStyle w:val="PargrafodaLista"/>
        <w:spacing w:after="0"/>
        <w:ind w:left="1440"/>
        <w:rPr>
          <w:rFonts w:ascii="Arial" w:hAnsi="Arial" w:cs="Arial"/>
          <w:sz w:val="24"/>
          <w:szCs w:val="24"/>
        </w:rPr>
      </w:pPr>
    </w:p>
    <w:p w14:paraId="3572A693" w14:textId="6532A887" w:rsidR="00176D86" w:rsidRDefault="00176D86" w:rsidP="004E42C2">
      <w:pPr>
        <w:pStyle w:val="Ttulo2"/>
        <w:numPr>
          <w:ilvl w:val="2"/>
          <w:numId w:val="1"/>
        </w:numPr>
        <w:spacing w:before="0"/>
        <w:rPr>
          <w:rFonts w:ascii="Arial" w:hAnsi="Arial" w:cs="Arial"/>
          <w:b/>
          <w:bCs/>
          <w:color w:val="auto"/>
          <w:sz w:val="24"/>
          <w:szCs w:val="24"/>
        </w:rPr>
      </w:pPr>
      <w:bookmarkStart w:id="16" w:name="_Toc167305071"/>
      <w:r w:rsidRPr="004E42C2">
        <w:rPr>
          <w:rFonts w:ascii="Arial" w:hAnsi="Arial" w:cs="Arial"/>
          <w:b/>
          <w:bCs/>
          <w:color w:val="auto"/>
          <w:sz w:val="24"/>
          <w:szCs w:val="24"/>
        </w:rPr>
        <w:t>Segurança</w:t>
      </w:r>
      <w:bookmarkEnd w:id="16"/>
    </w:p>
    <w:p w14:paraId="49BF71E1" w14:textId="77777777" w:rsidR="00A52A67" w:rsidRPr="00A52A67" w:rsidRDefault="00A52A67" w:rsidP="00A52A67">
      <w:pPr>
        <w:spacing w:after="0"/>
        <w:rPr>
          <w:rFonts w:ascii="Arial" w:hAnsi="Arial" w:cs="Arial"/>
          <w:sz w:val="24"/>
          <w:szCs w:val="24"/>
        </w:rPr>
      </w:pPr>
    </w:p>
    <w:p w14:paraId="0A6D2AC0" w14:textId="55F45B1E" w:rsidR="00176D86" w:rsidRPr="00875E6C" w:rsidRDefault="00176D86" w:rsidP="00023DDC">
      <w:pPr>
        <w:spacing w:after="0" w:line="240" w:lineRule="auto"/>
        <w:ind w:firstLine="851"/>
        <w:rPr>
          <w:rFonts w:ascii="Arial" w:hAnsi="Arial" w:cs="Arial"/>
          <w:sz w:val="24"/>
          <w:szCs w:val="24"/>
        </w:rPr>
      </w:pPr>
      <w:r w:rsidRPr="00875E6C">
        <w:rPr>
          <w:rFonts w:ascii="Arial" w:hAnsi="Arial" w:cs="Arial"/>
          <w:sz w:val="24"/>
          <w:szCs w:val="24"/>
        </w:rPr>
        <w:t xml:space="preserve">O sistema deve implementar medidas de segurança para proteger as informações sensíveis </w:t>
      </w:r>
      <w:r w:rsidR="00B751F3" w:rsidRPr="00875E6C">
        <w:rPr>
          <w:rFonts w:ascii="Arial" w:hAnsi="Arial" w:cs="Arial"/>
          <w:sz w:val="24"/>
          <w:szCs w:val="24"/>
        </w:rPr>
        <w:t>das ONG</w:t>
      </w:r>
      <w:r w:rsidR="00420BBD" w:rsidRPr="00875E6C">
        <w:rPr>
          <w:rFonts w:ascii="Arial" w:hAnsi="Arial" w:cs="Arial"/>
          <w:sz w:val="24"/>
          <w:szCs w:val="24"/>
        </w:rPr>
        <w:t>s</w:t>
      </w:r>
      <w:r w:rsidR="00B751F3" w:rsidRPr="00875E6C">
        <w:rPr>
          <w:rFonts w:ascii="Arial" w:hAnsi="Arial" w:cs="Arial"/>
          <w:sz w:val="24"/>
          <w:szCs w:val="24"/>
        </w:rPr>
        <w:t xml:space="preserve"> e dados pessoa</w:t>
      </w:r>
      <w:r w:rsidR="00F83034">
        <w:rPr>
          <w:rFonts w:ascii="Arial" w:hAnsi="Arial" w:cs="Arial"/>
          <w:sz w:val="24"/>
          <w:szCs w:val="24"/>
        </w:rPr>
        <w:t>is</w:t>
      </w:r>
      <w:r w:rsidR="00B751F3" w:rsidRPr="00875E6C">
        <w:rPr>
          <w:rFonts w:ascii="Arial" w:hAnsi="Arial" w:cs="Arial"/>
          <w:sz w:val="24"/>
          <w:szCs w:val="24"/>
        </w:rPr>
        <w:t xml:space="preserve"> dos usuários que irão utilizá-lo (LGPD).</w:t>
      </w:r>
    </w:p>
    <w:p w14:paraId="190DB6F5" w14:textId="77777777" w:rsidR="00176D86" w:rsidRPr="00875E6C" w:rsidRDefault="00176D86" w:rsidP="00023DDC">
      <w:pPr>
        <w:spacing w:after="0" w:line="240" w:lineRule="auto"/>
        <w:ind w:firstLine="851"/>
        <w:rPr>
          <w:rFonts w:ascii="Arial" w:hAnsi="Arial" w:cs="Arial"/>
          <w:sz w:val="24"/>
          <w:szCs w:val="24"/>
        </w:rPr>
      </w:pPr>
      <w:r w:rsidRPr="00875E6C">
        <w:rPr>
          <w:rFonts w:ascii="Arial" w:hAnsi="Arial" w:cs="Arial"/>
          <w:sz w:val="24"/>
          <w:szCs w:val="24"/>
        </w:rPr>
        <w:t>Deve possuir autenticação de usuários, com controle de acesso baseado em níveis de permissão para evitar acesso não autorizado.</w:t>
      </w:r>
    </w:p>
    <w:p w14:paraId="751DD289" w14:textId="77777777" w:rsidR="00415065" w:rsidRPr="00B751F3" w:rsidRDefault="00415065" w:rsidP="00BA668A">
      <w:pPr>
        <w:pStyle w:val="PargrafodaLista"/>
        <w:spacing w:after="0"/>
        <w:ind w:left="1440"/>
        <w:rPr>
          <w:rFonts w:ascii="Arial" w:hAnsi="Arial" w:cs="Arial"/>
          <w:sz w:val="24"/>
          <w:szCs w:val="24"/>
        </w:rPr>
      </w:pPr>
    </w:p>
    <w:p w14:paraId="3E30991D" w14:textId="5787EE3A" w:rsidR="00176D86" w:rsidRDefault="00176D86" w:rsidP="004E42C2">
      <w:pPr>
        <w:pStyle w:val="Ttulo2"/>
        <w:numPr>
          <w:ilvl w:val="2"/>
          <w:numId w:val="1"/>
        </w:numPr>
        <w:spacing w:before="0"/>
        <w:rPr>
          <w:rFonts w:ascii="Arial" w:hAnsi="Arial" w:cs="Arial"/>
          <w:b/>
          <w:bCs/>
          <w:color w:val="auto"/>
          <w:sz w:val="24"/>
          <w:szCs w:val="24"/>
        </w:rPr>
      </w:pPr>
      <w:bookmarkStart w:id="17" w:name="_Toc167305072"/>
      <w:r w:rsidRPr="004E42C2">
        <w:rPr>
          <w:rFonts w:ascii="Arial" w:hAnsi="Arial" w:cs="Arial"/>
          <w:b/>
          <w:bCs/>
          <w:color w:val="auto"/>
          <w:sz w:val="24"/>
          <w:szCs w:val="24"/>
        </w:rPr>
        <w:t>Confiabilidade</w:t>
      </w:r>
      <w:bookmarkEnd w:id="17"/>
    </w:p>
    <w:p w14:paraId="532C8D09" w14:textId="77777777" w:rsidR="00A52A67" w:rsidRPr="00A52A67" w:rsidRDefault="00A52A67" w:rsidP="00A52A67">
      <w:pPr>
        <w:spacing w:after="0"/>
        <w:rPr>
          <w:rFonts w:ascii="Arial" w:hAnsi="Arial" w:cs="Arial"/>
          <w:sz w:val="24"/>
          <w:szCs w:val="24"/>
        </w:rPr>
      </w:pPr>
    </w:p>
    <w:p w14:paraId="696ECBA5" w14:textId="77777777" w:rsidR="00176D86" w:rsidRPr="00875E6C" w:rsidRDefault="00176D86" w:rsidP="00023DDC">
      <w:pPr>
        <w:spacing w:after="0" w:line="240" w:lineRule="auto"/>
        <w:ind w:firstLine="851"/>
        <w:rPr>
          <w:rFonts w:ascii="Arial" w:hAnsi="Arial" w:cs="Arial"/>
          <w:sz w:val="24"/>
          <w:szCs w:val="24"/>
        </w:rPr>
      </w:pPr>
      <w:r w:rsidRPr="00875E6C">
        <w:rPr>
          <w:rFonts w:ascii="Arial" w:hAnsi="Arial" w:cs="Arial"/>
          <w:sz w:val="24"/>
          <w:szCs w:val="24"/>
        </w:rPr>
        <w:t>O sistema deve ser confiável, evitando falhas e erros que possam comprometer as informações e a funcionalidade.</w:t>
      </w:r>
    </w:p>
    <w:p w14:paraId="71904770" w14:textId="77777777" w:rsidR="00415065" w:rsidRPr="00B751F3" w:rsidRDefault="00415065" w:rsidP="00BA668A">
      <w:pPr>
        <w:pStyle w:val="PargrafodaLista"/>
        <w:spacing w:after="0"/>
        <w:ind w:left="1440"/>
        <w:rPr>
          <w:rFonts w:ascii="Arial" w:hAnsi="Arial" w:cs="Arial"/>
          <w:sz w:val="24"/>
          <w:szCs w:val="24"/>
        </w:rPr>
      </w:pPr>
    </w:p>
    <w:p w14:paraId="5A87582D" w14:textId="14CB166B" w:rsidR="00176D86" w:rsidRDefault="00176D86" w:rsidP="004E42C2">
      <w:pPr>
        <w:pStyle w:val="Ttulo2"/>
        <w:numPr>
          <w:ilvl w:val="2"/>
          <w:numId w:val="1"/>
        </w:numPr>
        <w:spacing w:before="0"/>
        <w:rPr>
          <w:rFonts w:ascii="Arial" w:hAnsi="Arial" w:cs="Arial"/>
          <w:b/>
          <w:bCs/>
          <w:color w:val="auto"/>
          <w:sz w:val="24"/>
          <w:szCs w:val="24"/>
        </w:rPr>
      </w:pPr>
      <w:bookmarkStart w:id="18" w:name="_Toc167305073"/>
      <w:r w:rsidRPr="004E42C2">
        <w:rPr>
          <w:rFonts w:ascii="Arial" w:hAnsi="Arial" w:cs="Arial"/>
          <w:b/>
          <w:bCs/>
          <w:color w:val="auto"/>
          <w:sz w:val="24"/>
          <w:szCs w:val="24"/>
        </w:rPr>
        <w:t>Escalabil</w:t>
      </w:r>
      <w:r w:rsidR="00875E6C" w:rsidRPr="004E42C2">
        <w:rPr>
          <w:rFonts w:ascii="Arial" w:hAnsi="Arial" w:cs="Arial"/>
          <w:b/>
          <w:bCs/>
          <w:color w:val="auto"/>
          <w:sz w:val="24"/>
          <w:szCs w:val="24"/>
        </w:rPr>
        <w:t>i</w:t>
      </w:r>
      <w:r w:rsidRPr="004E42C2">
        <w:rPr>
          <w:rFonts w:ascii="Arial" w:hAnsi="Arial" w:cs="Arial"/>
          <w:b/>
          <w:bCs/>
          <w:color w:val="auto"/>
          <w:sz w:val="24"/>
          <w:szCs w:val="24"/>
        </w:rPr>
        <w:t>dade</w:t>
      </w:r>
      <w:bookmarkEnd w:id="18"/>
    </w:p>
    <w:p w14:paraId="5A02A33B" w14:textId="77777777" w:rsidR="00A52A67" w:rsidRPr="00A52A67" w:rsidRDefault="00A52A67" w:rsidP="00A52A67">
      <w:pPr>
        <w:spacing w:after="0"/>
      </w:pPr>
    </w:p>
    <w:p w14:paraId="154E8B05" w14:textId="00B560C2" w:rsidR="00176D86" w:rsidRPr="00023DDC" w:rsidRDefault="00176D86" w:rsidP="00023DDC">
      <w:pPr>
        <w:spacing w:after="0" w:line="240" w:lineRule="auto"/>
        <w:ind w:firstLine="851"/>
        <w:rPr>
          <w:rFonts w:ascii="Arial" w:hAnsi="Arial" w:cs="Arial"/>
          <w:sz w:val="24"/>
          <w:szCs w:val="24"/>
        </w:rPr>
      </w:pPr>
      <w:r w:rsidRPr="00023DDC">
        <w:rPr>
          <w:rFonts w:ascii="Arial" w:hAnsi="Arial" w:cs="Arial"/>
          <w:sz w:val="24"/>
          <w:szCs w:val="24"/>
        </w:rPr>
        <w:t>O sistema deve ser projetado para suportar a inclusão de um maior número de animais</w:t>
      </w:r>
      <w:r w:rsidR="003B741D" w:rsidRPr="00023DDC">
        <w:rPr>
          <w:rFonts w:ascii="Arial" w:hAnsi="Arial" w:cs="Arial"/>
          <w:sz w:val="24"/>
          <w:szCs w:val="24"/>
        </w:rPr>
        <w:t>, dados da ONG e um maior número de ONGs</w:t>
      </w:r>
      <w:r w:rsidRPr="00023DDC">
        <w:rPr>
          <w:rFonts w:ascii="Arial" w:hAnsi="Arial" w:cs="Arial"/>
          <w:sz w:val="24"/>
          <w:szCs w:val="24"/>
        </w:rPr>
        <w:t xml:space="preserve"> em seu gerenciamento.</w:t>
      </w:r>
    </w:p>
    <w:p w14:paraId="07638F2A" w14:textId="77777777" w:rsidR="00415065" w:rsidRPr="00B751F3" w:rsidRDefault="00415065" w:rsidP="00F061ED">
      <w:pPr>
        <w:pStyle w:val="PargrafodaLista"/>
        <w:spacing w:after="0"/>
        <w:ind w:left="1440"/>
        <w:rPr>
          <w:rFonts w:ascii="Arial" w:hAnsi="Arial" w:cs="Arial"/>
          <w:sz w:val="24"/>
          <w:szCs w:val="24"/>
        </w:rPr>
      </w:pPr>
    </w:p>
    <w:p w14:paraId="0137FC09" w14:textId="77777777" w:rsidR="00176D86" w:rsidRPr="004E42C2" w:rsidRDefault="00176D86" w:rsidP="004E42C2">
      <w:pPr>
        <w:pStyle w:val="Ttulo2"/>
        <w:numPr>
          <w:ilvl w:val="2"/>
          <w:numId w:val="1"/>
        </w:numPr>
        <w:spacing w:before="0"/>
        <w:rPr>
          <w:rFonts w:ascii="Arial" w:hAnsi="Arial" w:cs="Arial"/>
          <w:b/>
          <w:bCs/>
          <w:color w:val="auto"/>
          <w:sz w:val="24"/>
          <w:szCs w:val="24"/>
        </w:rPr>
      </w:pPr>
      <w:bookmarkStart w:id="19" w:name="_Toc167305074"/>
      <w:r w:rsidRPr="004E42C2">
        <w:rPr>
          <w:rFonts w:ascii="Arial" w:hAnsi="Arial" w:cs="Arial"/>
          <w:b/>
          <w:bCs/>
          <w:color w:val="auto"/>
          <w:sz w:val="24"/>
          <w:szCs w:val="24"/>
        </w:rPr>
        <w:t>Compliance:</w:t>
      </w:r>
      <w:bookmarkEnd w:id="19"/>
    </w:p>
    <w:p w14:paraId="64ABFF6F" w14:textId="77777777" w:rsidR="00A52A67" w:rsidRDefault="00A52A67" w:rsidP="00023DDC">
      <w:pPr>
        <w:spacing w:after="0" w:line="240" w:lineRule="auto"/>
        <w:ind w:firstLine="851"/>
        <w:rPr>
          <w:rFonts w:ascii="Arial" w:hAnsi="Arial" w:cs="Arial"/>
          <w:sz w:val="24"/>
          <w:szCs w:val="24"/>
        </w:rPr>
      </w:pPr>
    </w:p>
    <w:p w14:paraId="5BCCA81B" w14:textId="4E27B733" w:rsidR="00176D86" w:rsidRPr="00875E6C" w:rsidRDefault="00176D86" w:rsidP="00023DDC">
      <w:pPr>
        <w:spacing w:after="0" w:line="240" w:lineRule="auto"/>
        <w:ind w:firstLine="851"/>
        <w:rPr>
          <w:rFonts w:ascii="Arial" w:hAnsi="Arial" w:cs="Arial"/>
          <w:sz w:val="24"/>
          <w:szCs w:val="24"/>
        </w:rPr>
      </w:pPr>
      <w:r w:rsidRPr="00875E6C">
        <w:rPr>
          <w:rFonts w:ascii="Arial" w:hAnsi="Arial" w:cs="Arial"/>
          <w:sz w:val="24"/>
          <w:szCs w:val="24"/>
        </w:rPr>
        <w:t xml:space="preserve">O sistema deve estar em conformidade com as regulamentações e legislações aplicáveis ao tratamento de dados </w:t>
      </w:r>
      <w:r w:rsidR="1A54A991" w:rsidRPr="047E5E55">
        <w:rPr>
          <w:rFonts w:ascii="Arial" w:hAnsi="Arial" w:cs="Arial"/>
          <w:sz w:val="24"/>
          <w:szCs w:val="24"/>
        </w:rPr>
        <w:t>pessoais</w:t>
      </w:r>
      <w:r w:rsidR="003B741D" w:rsidRPr="00875E6C">
        <w:rPr>
          <w:rFonts w:ascii="Arial" w:hAnsi="Arial" w:cs="Arial"/>
          <w:sz w:val="24"/>
          <w:szCs w:val="24"/>
        </w:rPr>
        <w:t xml:space="preserve"> e</w:t>
      </w:r>
      <w:r w:rsidRPr="00875E6C">
        <w:rPr>
          <w:rFonts w:ascii="Arial" w:hAnsi="Arial" w:cs="Arial"/>
          <w:sz w:val="24"/>
          <w:szCs w:val="24"/>
        </w:rPr>
        <w:t xml:space="preserve"> das ONGs.</w:t>
      </w:r>
    </w:p>
    <w:p w14:paraId="70FDB2DB" w14:textId="77777777" w:rsidR="000D0F81" w:rsidRDefault="00176D86" w:rsidP="00023DDC">
      <w:pPr>
        <w:spacing w:after="0" w:line="240" w:lineRule="auto"/>
        <w:ind w:firstLine="851"/>
        <w:rPr>
          <w:rFonts w:ascii="Arial" w:hAnsi="Arial" w:cs="Arial"/>
          <w:sz w:val="24"/>
          <w:szCs w:val="24"/>
        </w:rPr>
        <w:sectPr w:rsidR="000D0F81" w:rsidSect="004C7835">
          <w:headerReference w:type="default" r:id="rId17"/>
          <w:pgSz w:w="11906" w:h="16838" w:code="9"/>
          <w:pgMar w:top="1701" w:right="1701" w:bottom="1134" w:left="1701" w:header="709" w:footer="709" w:gutter="0"/>
          <w:cols w:space="708"/>
          <w:titlePg/>
          <w:docGrid w:linePitch="360"/>
        </w:sectPr>
      </w:pPr>
      <w:r w:rsidRPr="00875E6C">
        <w:rPr>
          <w:rFonts w:ascii="Arial" w:hAnsi="Arial" w:cs="Arial"/>
          <w:sz w:val="24"/>
          <w:szCs w:val="24"/>
        </w:rPr>
        <w:t>Deve seguir as diretrizes éticas e legais relacionadas à privacidade dos dados</w:t>
      </w:r>
      <w:r w:rsidR="00D729D3" w:rsidRPr="00875E6C">
        <w:rPr>
          <w:rFonts w:ascii="Arial" w:hAnsi="Arial" w:cs="Arial"/>
          <w:sz w:val="24"/>
          <w:szCs w:val="24"/>
        </w:rPr>
        <w:t xml:space="preserve"> (LGPD)</w:t>
      </w:r>
      <w:r w:rsidRPr="00875E6C">
        <w:rPr>
          <w:rFonts w:ascii="Arial" w:hAnsi="Arial" w:cs="Arial"/>
          <w:sz w:val="24"/>
          <w:szCs w:val="24"/>
        </w:rPr>
        <w:t>, bem como a proteção dos animais e o cumprimento das políticas de bem-estar animal.</w:t>
      </w:r>
    </w:p>
    <w:p w14:paraId="2748E3CD" w14:textId="3057E072" w:rsidR="00DC2522" w:rsidRPr="003463AA" w:rsidRDefault="00022EFD" w:rsidP="003463AA">
      <w:pPr>
        <w:pStyle w:val="Ttulo1"/>
        <w:numPr>
          <w:ilvl w:val="0"/>
          <w:numId w:val="1"/>
        </w:numPr>
        <w:spacing w:before="0" w:line="240" w:lineRule="auto"/>
        <w:rPr>
          <w:rFonts w:ascii="Arial" w:hAnsi="Arial" w:cs="Arial"/>
          <w:b/>
          <w:bCs/>
          <w:color w:val="auto"/>
          <w:sz w:val="28"/>
          <w:szCs w:val="28"/>
        </w:rPr>
      </w:pPr>
      <w:bookmarkStart w:id="20" w:name="_Toc167305075"/>
      <w:r w:rsidRPr="0024200E">
        <w:rPr>
          <w:rFonts w:ascii="Arial" w:hAnsi="Arial" w:cs="Arial"/>
          <w:b/>
          <w:bCs/>
          <w:color w:val="auto"/>
          <w:sz w:val="28"/>
          <w:szCs w:val="28"/>
        </w:rPr>
        <w:lastRenderedPageBreak/>
        <w:t>CASOS DE USO</w:t>
      </w:r>
      <w:bookmarkEnd w:id="20"/>
      <w:r w:rsidRPr="0024200E">
        <w:rPr>
          <w:rFonts w:ascii="Arial" w:hAnsi="Arial" w:cs="Arial"/>
          <w:b/>
          <w:bCs/>
          <w:color w:val="auto"/>
          <w:sz w:val="28"/>
          <w:szCs w:val="28"/>
        </w:rPr>
        <w:t xml:space="preserve"> </w:t>
      </w:r>
    </w:p>
    <w:p w14:paraId="44FCEC8F" w14:textId="77777777" w:rsidR="00BA2710" w:rsidRDefault="00BA2710" w:rsidP="000D7DC5">
      <w:pPr>
        <w:pStyle w:val="PargrafodaLista"/>
        <w:spacing w:after="0" w:line="360" w:lineRule="auto"/>
        <w:jc w:val="both"/>
        <w:rPr>
          <w:rFonts w:ascii="Arial" w:hAnsi="Arial" w:cs="Arial"/>
          <w:sz w:val="24"/>
          <w:szCs w:val="24"/>
        </w:rPr>
      </w:pPr>
    </w:p>
    <w:p w14:paraId="6EB1E2F2" w14:textId="4A97BEF0" w:rsidR="00741CE6" w:rsidRDefault="00691543" w:rsidP="00BA2710">
      <w:pPr>
        <w:spacing w:after="0" w:line="240" w:lineRule="auto"/>
        <w:ind w:firstLine="851"/>
        <w:rPr>
          <w:rFonts w:ascii="Arial" w:hAnsi="Arial" w:cs="Arial"/>
          <w:sz w:val="24"/>
          <w:szCs w:val="24"/>
        </w:rPr>
      </w:pPr>
      <w:r w:rsidRPr="00A4514B">
        <w:rPr>
          <w:rFonts w:ascii="Arial" w:hAnsi="Arial" w:cs="Arial"/>
          <w:sz w:val="24"/>
          <w:szCs w:val="24"/>
        </w:rPr>
        <w:t xml:space="preserve">Tela </w:t>
      </w:r>
      <w:r w:rsidR="00F26670" w:rsidRPr="00A4514B">
        <w:rPr>
          <w:rFonts w:ascii="Arial" w:hAnsi="Arial" w:cs="Arial"/>
          <w:sz w:val="24"/>
          <w:szCs w:val="24"/>
        </w:rPr>
        <w:t>p</w:t>
      </w:r>
      <w:r w:rsidR="00AB3795" w:rsidRPr="00A4514B">
        <w:rPr>
          <w:rFonts w:ascii="Arial" w:hAnsi="Arial" w:cs="Arial"/>
          <w:sz w:val="24"/>
          <w:szCs w:val="24"/>
        </w:rPr>
        <w:t>rincipa</w:t>
      </w:r>
      <w:r w:rsidR="004B3E67">
        <w:rPr>
          <w:rFonts w:ascii="Arial" w:hAnsi="Arial" w:cs="Arial"/>
          <w:sz w:val="24"/>
          <w:szCs w:val="24"/>
        </w:rPr>
        <w:t>l</w:t>
      </w:r>
      <w:r w:rsidR="002D22E2">
        <w:rPr>
          <w:rFonts w:ascii="Arial" w:hAnsi="Arial" w:cs="Arial"/>
          <w:sz w:val="24"/>
          <w:szCs w:val="24"/>
        </w:rPr>
        <w:t xml:space="preserve"> </w:t>
      </w:r>
      <w:r w:rsidR="00623CE3">
        <w:rPr>
          <w:rFonts w:ascii="Arial" w:hAnsi="Arial" w:cs="Arial"/>
          <w:sz w:val="24"/>
          <w:szCs w:val="24"/>
        </w:rPr>
        <w:t>–</w:t>
      </w:r>
      <w:r w:rsidR="00DC2522">
        <w:rPr>
          <w:rFonts w:ascii="Arial" w:hAnsi="Arial" w:cs="Arial"/>
          <w:sz w:val="24"/>
          <w:szCs w:val="24"/>
        </w:rPr>
        <w:t xml:space="preserve"> G</w:t>
      </w:r>
      <w:r w:rsidR="004B3E67">
        <w:rPr>
          <w:rFonts w:ascii="Arial" w:hAnsi="Arial" w:cs="Arial"/>
          <w:sz w:val="24"/>
          <w:szCs w:val="24"/>
        </w:rPr>
        <w:t>eral</w:t>
      </w:r>
      <w:r w:rsidR="00623CE3">
        <w:rPr>
          <w:rFonts w:ascii="Arial" w:hAnsi="Arial" w:cs="Arial"/>
          <w:sz w:val="24"/>
          <w:szCs w:val="24"/>
        </w:rPr>
        <w:t xml:space="preserve">, será exibida </w:t>
      </w:r>
      <w:r w:rsidR="009540D4">
        <w:rPr>
          <w:rFonts w:ascii="Arial" w:hAnsi="Arial" w:cs="Arial"/>
          <w:sz w:val="24"/>
          <w:szCs w:val="24"/>
        </w:rPr>
        <w:t>para todas as pessoas que entrarem no Pet System, sem a necessidade de realizar login.</w:t>
      </w:r>
    </w:p>
    <w:p w14:paraId="789563C2" w14:textId="76CF5C82" w:rsidR="009540D4" w:rsidRDefault="00BB73FA" w:rsidP="00BA2710">
      <w:pPr>
        <w:spacing w:after="0" w:line="240" w:lineRule="auto"/>
        <w:ind w:firstLine="851"/>
        <w:rPr>
          <w:rFonts w:ascii="Arial" w:hAnsi="Arial" w:cs="Arial"/>
          <w:sz w:val="24"/>
          <w:szCs w:val="24"/>
        </w:rPr>
      </w:pPr>
      <w:r w:rsidRPr="00741CE6">
        <w:rPr>
          <w:rFonts w:ascii="Arial" w:hAnsi="Arial" w:cs="Arial"/>
          <w:sz w:val="24"/>
          <w:szCs w:val="24"/>
        </w:rPr>
        <w:t>Funcionará como um “</w:t>
      </w:r>
      <w:r w:rsidR="00FE5E84">
        <w:rPr>
          <w:rFonts w:ascii="Arial" w:hAnsi="Arial" w:cs="Arial"/>
          <w:sz w:val="24"/>
          <w:szCs w:val="24"/>
        </w:rPr>
        <w:t>F</w:t>
      </w:r>
      <w:r w:rsidRPr="00741CE6">
        <w:rPr>
          <w:rFonts w:ascii="Arial" w:hAnsi="Arial" w:cs="Arial"/>
          <w:sz w:val="24"/>
          <w:szCs w:val="24"/>
        </w:rPr>
        <w:t>eed de notícias”,</w:t>
      </w:r>
      <w:r w:rsidR="009540D4" w:rsidRPr="00741CE6">
        <w:rPr>
          <w:rFonts w:ascii="Arial" w:hAnsi="Arial" w:cs="Arial"/>
          <w:sz w:val="24"/>
          <w:szCs w:val="24"/>
        </w:rPr>
        <w:t xml:space="preserve"> </w:t>
      </w:r>
      <w:r w:rsidRPr="00741CE6">
        <w:rPr>
          <w:rFonts w:ascii="Arial" w:hAnsi="Arial" w:cs="Arial"/>
          <w:sz w:val="24"/>
          <w:szCs w:val="24"/>
        </w:rPr>
        <w:t>exibindo</w:t>
      </w:r>
      <w:r w:rsidR="00291049" w:rsidRPr="00741CE6">
        <w:rPr>
          <w:rFonts w:ascii="Arial" w:hAnsi="Arial" w:cs="Arial"/>
          <w:sz w:val="24"/>
          <w:szCs w:val="24"/>
        </w:rPr>
        <w:t xml:space="preserve"> informações importantes sobre o sistema, notícias </w:t>
      </w:r>
      <w:r w:rsidRPr="00741CE6">
        <w:rPr>
          <w:rFonts w:ascii="Arial" w:hAnsi="Arial" w:cs="Arial"/>
          <w:sz w:val="24"/>
          <w:szCs w:val="24"/>
        </w:rPr>
        <w:t xml:space="preserve">e </w:t>
      </w:r>
      <w:r w:rsidR="00291049" w:rsidRPr="00741CE6">
        <w:rPr>
          <w:rFonts w:ascii="Arial" w:hAnsi="Arial" w:cs="Arial"/>
          <w:sz w:val="24"/>
          <w:szCs w:val="24"/>
        </w:rPr>
        <w:t xml:space="preserve">eventos </w:t>
      </w:r>
      <w:r w:rsidR="0049700A" w:rsidRPr="00741CE6">
        <w:rPr>
          <w:rFonts w:ascii="Arial" w:hAnsi="Arial" w:cs="Arial"/>
          <w:sz w:val="24"/>
          <w:szCs w:val="24"/>
        </w:rPr>
        <w:t xml:space="preserve">referente </w:t>
      </w:r>
      <w:r w:rsidR="00FE5E84">
        <w:rPr>
          <w:rFonts w:ascii="Arial" w:hAnsi="Arial" w:cs="Arial"/>
          <w:sz w:val="24"/>
          <w:szCs w:val="24"/>
        </w:rPr>
        <w:t>à</w:t>
      </w:r>
      <w:r w:rsidR="0049700A" w:rsidRPr="00741CE6">
        <w:rPr>
          <w:rFonts w:ascii="Arial" w:hAnsi="Arial" w:cs="Arial"/>
          <w:sz w:val="24"/>
          <w:szCs w:val="24"/>
        </w:rPr>
        <w:t>s ONGs de animais</w:t>
      </w:r>
      <w:r w:rsidR="005B3E46" w:rsidRPr="00741CE6">
        <w:rPr>
          <w:rFonts w:ascii="Arial" w:hAnsi="Arial" w:cs="Arial"/>
          <w:sz w:val="24"/>
          <w:szCs w:val="24"/>
        </w:rPr>
        <w:t xml:space="preserve"> ou qualquer outra informação que </w:t>
      </w:r>
      <w:r w:rsidR="00895DA8" w:rsidRPr="00741CE6">
        <w:rPr>
          <w:rFonts w:ascii="Arial" w:hAnsi="Arial" w:cs="Arial"/>
          <w:sz w:val="24"/>
          <w:szCs w:val="24"/>
        </w:rPr>
        <w:t xml:space="preserve">a equipe da </w:t>
      </w:r>
      <w:proofErr w:type="spellStart"/>
      <w:r w:rsidR="00895DA8" w:rsidRPr="00741CE6">
        <w:rPr>
          <w:rFonts w:ascii="Arial" w:hAnsi="Arial" w:cs="Arial"/>
          <w:sz w:val="24"/>
          <w:szCs w:val="24"/>
        </w:rPr>
        <w:t>PetSystem</w:t>
      </w:r>
      <w:proofErr w:type="spellEnd"/>
      <w:r w:rsidR="00895DA8" w:rsidRPr="00741CE6">
        <w:rPr>
          <w:rFonts w:ascii="Arial" w:hAnsi="Arial" w:cs="Arial"/>
          <w:sz w:val="24"/>
          <w:szCs w:val="24"/>
        </w:rPr>
        <w:t xml:space="preserve"> considerar relevante</w:t>
      </w:r>
      <w:r w:rsidR="00F97680" w:rsidRPr="00741CE6">
        <w:rPr>
          <w:rFonts w:ascii="Arial" w:hAnsi="Arial" w:cs="Arial"/>
          <w:sz w:val="24"/>
          <w:szCs w:val="24"/>
        </w:rPr>
        <w:t xml:space="preserve"> a divulgação</w:t>
      </w:r>
      <w:r w:rsidR="00741CE6">
        <w:rPr>
          <w:rFonts w:ascii="Arial" w:hAnsi="Arial" w:cs="Arial"/>
          <w:sz w:val="24"/>
          <w:szCs w:val="24"/>
        </w:rPr>
        <w:t xml:space="preserve"> (</w:t>
      </w:r>
      <w:r w:rsidR="00405E0B">
        <w:rPr>
          <w:rFonts w:ascii="Arial" w:hAnsi="Arial" w:cs="Arial"/>
          <w:sz w:val="24"/>
          <w:szCs w:val="24"/>
        </w:rPr>
        <w:t>Figura</w:t>
      </w:r>
      <w:r w:rsidR="00FC12DE">
        <w:rPr>
          <w:rFonts w:ascii="Arial" w:hAnsi="Arial" w:cs="Arial"/>
          <w:sz w:val="24"/>
          <w:szCs w:val="24"/>
        </w:rPr>
        <w:t xml:space="preserve"> 1)</w:t>
      </w:r>
      <w:r w:rsidR="00F97680" w:rsidRPr="00741CE6">
        <w:rPr>
          <w:rFonts w:ascii="Arial" w:hAnsi="Arial" w:cs="Arial"/>
          <w:sz w:val="24"/>
          <w:szCs w:val="24"/>
        </w:rPr>
        <w:t>.</w:t>
      </w:r>
    </w:p>
    <w:p w14:paraId="10BEC1D6" w14:textId="77777777" w:rsidR="00741CE6" w:rsidRPr="00741CE6" w:rsidRDefault="00741CE6" w:rsidP="001722CE">
      <w:pPr>
        <w:spacing w:after="0" w:line="240" w:lineRule="auto"/>
        <w:rPr>
          <w:rFonts w:ascii="Arial" w:hAnsi="Arial" w:cs="Arial"/>
          <w:sz w:val="24"/>
          <w:szCs w:val="24"/>
        </w:rPr>
      </w:pPr>
    </w:p>
    <w:p w14:paraId="0EAA7B47" w14:textId="77777777" w:rsidR="000D0F81" w:rsidRDefault="00691543" w:rsidP="00553674">
      <w:pPr>
        <w:keepNext/>
        <w:spacing w:after="0"/>
      </w:pPr>
      <w:r>
        <w:rPr>
          <w:rFonts w:ascii="Arial" w:hAnsi="Arial" w:cs="Arial"/>
          <w:noProof/>
          <w:sz w:val="24"/>
          <w:szCs w:val="24"/>
        </w:rPr>
        <w:drawing>
          <wp:inline distT="0" distB="0" distL="0" distR="0" wp14:anchorId="1A999C9F" wp14:editId="6C63050C">
            <wp:extent cx="5337544" cy="3000799"/>
            <wp:effectExtent l="0" t="0" r="0" b="9525"/>
            <wp:docPr id="202385010" name="Imagem 202385010" descr="Tela de celular com aplicativo aber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85010" name="Imagem 1" descr="Tela de celular com aplicativo aberto&#10;&#10;Descrição gerada automaticamente com confiança média"/>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50858" cy="3008284"/>
                    </a:xfrm>
                    <a:prstGeom prst="rect">
                      <a:avLst/>
                    </a:prstGeom>
                  </pic:spPr>
                </pic:pic>
              </a:graphicData>
            </a:graphic>
          </wp:inline>
        </w:drawing>
      </w:r>
    </w:p>
    <w:p w14:paraId="21153DE5" w14:textId="03F04F3F" w:rsidR="0005103C" w:rsidRDefault="000D0F81" w:rsidP="00EE7A81">
      <w:pPr>
        <w:pStyle w:val="NormalWeb"/>
        <w:spacing w:before="0" w:beforeAutospacing="0" w:after="0" w:afterAutospacing="0"/>
        <w:ind w:left="405"/>
        <w:jc w:val="right"/>
        <w:rPr>
          <w:rFonts w:ascii="Arial" w:hAnsi="Arial" w:cs="Arial"/>
          <w:b/>
          <w:sz w:val="20"/>
          <w:szCs w:val="20"/>
        </w:rPr>
      </w:pPr>
      <w:bookmarkStart w:id="21" w:name="_Toc138274145"/>
      <w:r w:rsidRPr="31E0C5D5">
        <w:rPr>
          <w:rFonts w:ascii="Arial" w:hAnsi="Arial" w:cs="Arial"/>
          <w:b/>
          <w:bCs/>
          <w:color w:val="000000" w:themeColor="text1"/>
          <w:sz w:val="20"/>
          <w:szCs w:val="20"/>
        </w:rPr>
        <w:t xml:space="preserve">Figura </w:t>
      </w:r>
      <w:r w:rsidRPr="31E0C5D5">
        <w:rPr>
          <w:rFonts w:ascii="Arial" w:hAnsi="Arial" w:cs="Arial"/>
          <w:b/>
          <w:bCs/>
          <w:color w:val="000000" w:themeColor="text1"/>
          <w:sz w:val="20"/>
          <w:szCs w:val="20"/>
        </w:rPr>
        <w:fldChar w:fldCharType="begin"/>
      </w:r>
      <w:r w:rsidRPr="31E0C5D5">
        <w:rPr>
          <w:rFonts w:ascii="Arial" w:hAnsi="Arial" w:cs="Arial"/>
          <w:b/>
          <w:bCs/>
          <w:color w:val="000000" w:themeColor="text1"/>
          <w:sz w:val="20"/>
          <w:szCs w:val="20"/>
        </w:rPr>
        <w:instrText xml:space="preserve"> SEQ Figura \* ARABIC </w:instrText>
      </w:r>
      <w:r w:rsidRPr="31E0C5D5">
        <w:rPr>
          <w:rFonts w:ascii="Arial" w:hAnsi="Arial" w:cs="Arial"/>
          <w:b/>
          <w:bCs/>
          <w:color w:val="000000" w:themeColor="text1"/>
          <w:sz w:val="20"/>
          <w:szCs w:val="20"/>
        </w:rPr>
        <w:fldChar w:fldCharType="separate"/>
      </w:r>
      <w:r w:rsidR="00F66F93">
        <w:rPr>
          <w:rFonts w:ascii="Arial" w:hAnsi="Arial" w:cs="Arial"/>
          <w:b/>
          <w:bCs/>
          <w:noProof/>
          <w:color w:val="000000" w:themeColor="text1"/>
          <w:sz w:val="20"/>
          <w:szCs w:val="20"/>
        </w:rPr>
        <w:t>1</w:t>
      </w:r>
      <w:r w:rsidRPr="31E0C5D5">
        <w:rPr>
          <w:rFonts w:ascii="Arial" w:hAnsi="Arial" w:cs="Arial"/>
          <w:b/>
          <w:bCs/>
          <w:color w:val="000000" w:themeColor="text1"/>
          <w:sz w:val="20"/>
          <w:szCs w:val="20"/>
        </w:rPr>
        <w:fldChar w:fldCharType="end"/>
      </w:r>
      <w:r w:rsidRPr="31E0C5D5">
        <w:rPr>
          <w:rFonts w:ascii="Arial" w:hAnsi="Arial" w:cs="Arial"/>
          <w:b/>
          <w:bCs/>
          <w:color w:val="000000" w:themeColor="text1"/>
          <w:sz w:val="20"/>
          <w:szCs w:val="20"/>
        </w:rPr>
        <w:t xml:space="preserve">: Tela </w:t>
      </w:r>
      <w:r w:rsidR="00825B6E" w:rsidRPr="31E0C5D5">
        <w:rPr>
          <w:rFonts w:ascii="Arial" w:hAnsi="Arial" w:cs="Arial"/>
          <w:b/>
          <w:bCs/>
          <w:color w:val="000000" w:themeColor="text1"/>
          <w:sz w:val="20"/>
          <w:szCs w:val="20"/>
        </w:rPr>
        <w:t>P</w:t>
      </w:r>
      <w:r w:rsidRPr="31E0C5D5">
        <w:rPr>
          <w:rFonts w:ascii="Arial" w:hAnsi="Arial" w:cs="Arial"/>
          <w:b/>
          <w:bCs/>
          <w:color w:val="000000" w:themeColor="text1"/>
          <w:sz w:val="20"/>
          <w:szCs w:val="20"/>
        </w:rPr>
        <w:t xml:space="preserve">rincipal </w:t>
      </w:r>
      <w:r w:rsidR="00825B6E" w:rsidRPr="31E0C5D5">
        <w:rPr>
          <w:rFonts w:ascii="Arial" w:hAnsi="Arial" w:cs="Arial"/>
          <w:b/>
          <w:bCs/>
          <w:color w:val="000000" w:themeColor="text1"/>
          <w:sz w:val="20"/>
          <w:szCs w:val="20"/>
        </w:rPr>
        <w:t>G</w:t>
      </w:r>
      <w:r w:rsidRPr="31E0C5D5">
        <w:rPr>
          <w:rFonts w:ascii="Arial" w:hAnsi="Arial" w:cs="Arial"/>
          <w:b/>
          <w:bCs/>
          <w:color w:val="000000" w:themeColor="text1"/>
          <w:sz w:val="20"/>
          <w:szCs w:val="20"/>
        </w:rPr>
        <w:t>eral</w:t>
      </w:r>
      <w:r w:rsidR="00344D41" w:rsidRPr="31E0C5D5">
        <w:rPr>
          <w:rFonts w:ascii="Arial" w:hAnsi="Arial" w:cs="Arial"/>
          <w:b/>
          <w:bCs/>
          <w:color w:val="000000" w:themeColor="text1"/>
          <w:sz w:val="20"/>
          <w:szCs w:val="20"/>
        </w:rPr>
        <w:t>.</w:t>
      </w:r>
      <w:r w:rsidR="00344D41">
        <w:t xml:space="preserve"> </w:t>
      </w:r>
      <w:r w:rsidR="00397988" w:rsidRPr="00366D8B">
        <w:rPr>
          <w:rFonts w:ascii="Arial" w:hAnsi="Arial" w:cs="Arial"/>
          <w:b/>
          <w:sz w:val="20"/>
          <w:szCs w:val="20"/>
        </w:rPr>
        <w:t>Fonte: Autoria própria, 202</w:t>
      </w:r>
      <w:r w:rsidR="009A383B">
        <w:rPr>
          <w:rFonts w:ascii="Arial" w:hAnsi="Arial" w:cs="Arial"/>
          <w:b/>
          <w:sz w:val="20"/>
          <w:szCs w:val="20"/>
        </w:rPr>
        <w:t>4</w:t>
      </w:r>
      <w:r w:rsidR="00397988" w:rsidRPr="00366D8B">
        <w:rPr>
          <w:rFonts w:ascii="Arial" w:hAnsi="Arial" w:cs="Arial"/>
          <w:b/>
          <w:sz w:val="20"/>
          <w:szCs w:val="20"/>
        </w:rPr>
        <w:t>.</w:t>
      </w:r>
      <w:bookmarkEnd w:id="21"/>
    </w:p>
    <w:p w14:paraId="021CFFA0" w14:textId="77777777" w:rsidR="004B3E67" w:rsidRPr="00EA0A09" w:rsidRDefault="004B3E67" w:rsidP="31E0C5D5">
      <w:pPr>
        <w:pStyle w:val="NormalWeb"/>
        <w:spacing w:before="0" w:beforeAutospacing="0" w:after="0" w:afterAutospacing="0"/>
        <w:ind w:left="405"/>
        <w:jc w:val="center"/>
        <w:rPr>
          <w:rFonts w:ascii="Arial" w:hAnsi="Arial" w:cs="Arial"/>
          <w:b/>
          <w:color w:val="FF0000"/>
          <w:sz w:val="20"/>
          <w:szCs w:val="20"/>
        </w:rPr>
      </w:pPr>
    </w:p>
    <w:p w14:paraId="3C2ADA8D" w14:textId="2A71DE6A" w:rsidR="00EE7A81" w:rsidRPr="00E6797D" w:rsidRDefault="00ED65C3" w:rsidP="00E6797D">
      <w:pPr>
        <w:spacing w:after="0" w:line="240" w:lineRule="auto"/>
        <w:ind w:firstLine="851"/>
        <w:rPr>
          <w:rFonts w:ascii="Arial" w:hAnsi="Arial" w:cs="Arial"/>
          <w:sz w:val="24"/>
          <w:szCs w:val="24"/>
        </w:rPr>
      </w:pPr>
      <w:r w:rsidRPr="00E6797D">
        <w:rPr>
          <w:rFonts w:ascii="Arial" w:hAnsi="Arial" w:cs="Arial"/>
          <w:sz w:val="24"/>
          <w:szCs w:val="24"/>
        </w:rPr>
        <w:t>Modelo</w:t>
      </w:r>
      <w:r w:rsidR="00C03AB8" w:rsidRPr="00E6797D">
        <w:rPr>
          <w:rFonts w:ascii="Arial" w:hAnsi="Arial" w:cs="Arial"/>
          <w:sz w:val="24"/>
          <w:szCs w:val="24"/>
        </w:rPr>
        <w:t xml:space="preserve"> de </w:t>
      </w:r>
      <w:r w:rsidR="00C03AB8" w:rsidRPr="00EE7A81">
        <w:rPr>
          <w:rFonts w:ascii="Arial" w:hAnsi="Arial" w:cs="Arial"/>
          <w:sz w:val="24"/>
          <w:szCs w:val="24"/>
        </w:rPr>
        <w:t xml:space="preserve">tela de cadastro, </w:t>
      </w:r>
      <w:r w:rsidR="00FC12DE" w:rsidRPr="00EE7A81">
        <w:rPr>
          <w:rFonts w:ascii="Arial" w:hAnsi="Arial" w:cs="Arial"/>
          <w:sz w:val="24"/>
          <w:szCs w:val="24"/>
        </w:rPr>
        <w:t xml:space="preserve">contendo as funções de cadastro </w:t>
      </w:r>
      <w:r w:rsidR="00C03AB8" w:rsidRPr="00EE7A81">
        <w:rPr>
          <w:rFonts w:ascii="Arial" w:hAnsi="Arial" w:cs="Arial"/>
          <w:sz w:val="24"/>
          <w:szCs w:val="24"/>
        </w:rPr>
        <w:t>de animais, estoque (alimentos e remédios</w:t>
      </w:r>
      <w:r w:rsidR="00E6797D" w:rsidRPr="00EE7A81">
        <w:rPr>
          <w:rFonts w:ascii="Arial" w:hAnsi="Arial" w:cs="Arial"/>
          <w:sz w:val="24"/>
          <w:szCs w:val="24"/>
        </w:rPr>
        <w:t>), ONGs</w:t>
      </w:r>
      <w:r w:rsidR="00010E34">
        <w:rPr>
          <w:rFonts w:ascii="Arial" w:hAnsi="Arial" w:cs="Arial"/>
          <w:sz w:val="24"/>
          <w:szCs w:val="24"/>
        </w:rPr>
        <w:t>, usuários e seus respectivos</w:t>
      </w:r>
      <w:r w:rsidR="00FC12DE" w:rsidRPr="00EE7A81">
        <w:rPr>
          <w:rFonts w:ascii="Arial" w:hAnsi="Arial" w:cs="Arial"/>
          <w:sz w:val="24"/>
          <w:szCs w:val="24"/>
        </w:rPr>
        <w:t xml:space="preserve"> perfis</w:t>
      </w:r>
      <w:r w:rsidRPr="00EE7A81">
        <w:rPr>
          <w:rFonts w:ascii="Arial" w:hAnsi="Arial" w:cs="Arial"/>
          <w:sz w:val="24"/>
          <w:szCs w:val="24"/>
        </w:rPr>
        <w:t>.</w:t>
      </w:r>
      <w:r w:rsidR="00FC12DE" w:rsidRPr="00EE7A81">
        <w:rPr>
          <w:rFonts w:ascii="Arial" w:hAnsi="Arial" w:cs="Arial"/>
          <w:sz w:val="24"/>
          <w:szCs w:val="24"/>
        </w:rPr>
        <w:t xml:space="preserve"> (Figura 2)</w:t>
      </w:r>
      <w:r w:rsidR="00C03AB8" w:rsidRPr="00EE7A81">
        <w:rPr>
          <w:rFonts w:ascii="Arial" w:hAnsi="Arial" w:cs="Arial"/>
          <w:sz w:val="24"/>
          <w:szCs w:val="24"/>
        </w:rPr>
        <w:t xml:space="preserve"> </w:t>
      </w:r>
    </w:p>
    <w:p w14:paraId="7617B41A" w14:textId="77777777" w:rsidR="00EE7A81" w:rsidRPr="001722CE" w:rsidRDefault="00EE7A81" w:rsidP="00E6797D">
      <w:pPr>
        <w:spacing w:after="0" w:line="240" w:lineRule="auto"/>
        <w:ind w:firstLine="851"/>
        <w:rPr>
          <w:rFonts w:ascii="Arial" w:hAnsi="Arial" w:cs="Arial"/>
        </w:rPr>
      </w:pPr>
    </w:p>
    <w:p w14:paraId="1A6DF6D3" w14:textId="322B7C9C" w:rsidR="00825B6E" w:rsidRPr="00EE7A81" w:rsidRDefault="00D276BD" w:rsidP="00EE7A81">
      <w:pPr>
        <w:spacing w:after="0"/>
        <w:jc w:val="both"/>
        <w:rPr>
          <w:rFonts w:ascii="Arial" w:hAnsi="Arial" w:cs="Arial"/>
          <w:color w:val="FF0000"/>
          <w:sz w:val="24"/>
          <w:szCs w:val="24"/>
        </w:rPr>
      </w:pPr>
      <w:r>
        <w:rPr>
          <w:noProof/>
        </w:rPr>
        <w:drawing>
          <wp:inline distT="0" distB="0" distL="0" distR="0" wp14:anchorId="737A22D8" wp14:editId="2D598CEE">
            <wp:extent cx="5352155" cy="3009014"/>
            <wp:effectExtent l="0" t="0" r="1270" b="1270"/>
            <wp:docPr id="1186705405" name="Imagem 1186705405"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705405" name="Imagem 2" descr="Interface gráfica do usuário, Site&#10;&#10;Descrição gerad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60206" cy="3013541"/>
                    </a:xfrm>
                    <a:prstGeom prst="rect">
                      <a:avLst/>
                    </a:prstGeom>
                  </pic:spPr>
                </pic:pic>
              </a:graphicData>
            </a:graphic>
          </wp:inline>
        </w:drawing>
      </w:r>
    </w:p>
    <w:p w14:paraId="3218CA32" w14:textId="55AF227A" w:rsidR="009760BF" w:rsidRPr="00825B6E" w:rsidRDefault="00825B6E" w:rsidP="001722CE">
      <w:pPr>
        <w:pStyle w:val="Legenda"/>
        <w:spacing w:after="0"/>
        <w:jc w:val="right"/>
        <w:rPr>
          <w:rFonts w:ascii="Arial" w:eastAsia="Times New Roman" w:hAnsi="Arial" w:cs="Arial"/>
          <w:b/>
          <w:bCs/>
          <w:i w:val="0"/>
          <w:iCs w:val="0"/>
          <w:color w:val="000000"/>
          <w:sz w:val="20"/>
          <w:szCs w:val="20"/>
          <w:lang w:eastAsia="pt-BR"/>
        </w:rPr>
      </w:pPr>
      <w:bookmarkStart w:id="22" w:name="_Toc138274146"/>
      <w:r w:rsidRPr="00825B6E">
        <w:rPr>
          <w:rFonts w:ascii="Arial" w:eastAsia="Times New Roman" w:hAnsi="Arial" w:cs="Arial"/>
          <w:b/>
          <w:bCs/>
          <w:i w:val="0"/>
          <w:iCs w:val="0"/>
          <w:color w:val="000000"/>
          <w:sz w:val="20"/>
          <w:szCs w:val="20"/>
          <w:lang w:eastAsia="pt-BR"/>
        </w:rPr>
        <w:t xml:space="preserve">Figura </w:t>
      </w:r>
      <w:r w:rsidRPr="00825B6E">
        <w:rPr>
          <w:rFonts w:ascii="Arial" w:eastAsia="Times New Roman" w:hAnsi="Arial" w:cs="Arial"/>
          <w:b/>
          <w:bCs/>
          <w:i w:val="0"/>
          <w:iCs w:val="0"/>
          <w:color w:val="000000"/>
          <w:sz w:val="20"/>
          <w:szCs w:val="20"/>
          <w:lang w:eastAsia="pt-BR"/>
        </w:rPr>
        <w:fldChar w:fldCharType="begin"/>
      </w:r>
      <w:r w:rsidRPr="00825B6E">
        <w:rPr>
          <w:rFonts w:ascii="Arial" w:eastAsia="Times New Roman" w:hAnsi="Arial" w:cs="Arial"/>
          <w:b/>
          <w:bCs/>
          <w:i w:val="0"/>
          <w:iCs w:val="0"/>
          <w:color w:val="000000"/>
          <w:sz w:val="20"/>
          <w:szCs w:val="20"/>
          <w:lang w:eastAsia="pt-BR"/>
        </w:rPr>
        <w:instrText xml:space="preserve"> SEQ Figura \* ARABIC </w:instrText>
      </w:r>
      <w:r w:rsidRPr="00825B6E">
        <w:rPr>
          <w:rFonts w:ascii="Arial" w:eastAsia="Times New Roman" w:hAnsi="Arial" w:cs="Arial"/>
          <w:b/>
          <w:bCs/>
          <w:i w:val="0"/>
          <w:iCs w:val="0"/>
          <w:color w:val="000000"/>
          <w:sz w:val="20"/>
          <w:szCs w:val="20"/>
          <w:lang w:eastAsia="pt-BR"/>
        </w:rPr>
        <w:fldChar w:fldCharType="separate"/>
      </w:r>
      <w:r w:rsidR="00F66F93">
        <w:rPr>
          <w:rFonts w:ascii="Arial" w:eastAsia="Times New Roman" w:hAnsi="Arial" w:cs="Arial"/>
          <w:b/>
          <w:bCs/>
          <w:i w:val="0"/>
          <w:iCs w:val="0"/>
          <w:noProof/>
          <w:color w:val="000000"/>
          <w:sz w:val="20"/>
          <w:szCs w:val="20"/>
          <w:lang w:eastAsia="pt-BR"/>
        </w:rPr>
        <w:t>2</w:t>
      </w:r>
      <w:r w:rsidRPr="00825B6E">
        <w:rPr>
          <w:rFonts w:ascii="Arial" w:eastAsia="Times New Roman" w:hAnsi="Arial" w:cs="Arial"/>
          <w:b/>
          <w:bCs/>
          <w:i w:val="0"/>
          <w:iCs w:val="0"/>
          <w:color w:val="000000"/>
          <w:sz w:val="20"/>
          <w:szCs w:val="20"/>
          <w:lang w:eastAsia="pt-BR"/>
        </w:rPr>
        <w:fldChar w:fldCharType="end"/>
      </w:r>
      <w:r w:rsidRPr="00825B6E">
        <w:rPr>
          <w:rFonts w:ascii="Arial" w:eastAsia="Times New Roman" w:hAnsi="Arial" w:cs="Arial"/>
          <w:b/>
          <w:bCs/>
          <w:i w:val="0"/>
          <w:iCs w:val="0"/>
          <w:color w:val="000000"/>
          <w:sz w:val="20"/>
          <w:szCs w:val="20"/>
          <w:lang w:eastAsia="pt-BR"/>
        </w:rPr>
        <w:t>: Tela de Cadastro</w:t>
      </w:r>
      <w:r w:rsidR="00366D8B">
        <w:rPr>
          <w:rFonts w:ascii="Arial" w:eastAsia="Times New Roman" w:hAnsi="Arial" w:cs="Arial"/>
          <w:b/>
          <w:bCs/>
          <w:i w:val="0"/>
          <w:iCs w:val="0"/>
          <w:color w:val="000000"/>
          <w:sz w:val="20"/>
          <w:szCs w:val="20"/>
          <w:lang w:eastAsia="pt-BR"/>
        </w:rPr>
        <w:t>.</w:t>
      </w:r>
      <w:r w:rsidR="00366D8B" w:rsidRPr="00366D8B">
        <w:rPr>
          <w:rFonts w:ascii="Arial" w:hAnsi="Arial" w:cs="Arial"/>
          <w:b/>
          <w:bCs/>
          <w:sz w:val="20"/>
          <w:szCs w:val="20"/>
        </w:rPr>
        <w:t xml:space="preserve"> </w:t>
      </w:r>
      <w:r w:rsidR="00366D8B" w:rsidRPr="00366D8B">
        <w:rPr>
          <w:rFonts w:ascii="Arial" w:hAnsi="Arial" w:cs="Arial"/>
          <w:b/>
          <w:bCs/>
          <w:i w:val="0"/>
          <w:iCs w:val="0"/>
          <w:color w:val="000000" w:themeColor="text1"/>
          <w:sz w:val="20"/>
          <w:szCs w:val="20"/>
        </w:rPr>
        <w:t>Fonte: Autoria própria, 202</w:t>
      </w:r>
      <w:r w:rsidR="009A383B">
        <w:rPr>
          <w:rFonts w:ascii="Arial" w:hAnsi="Arial" w:cs="Arial"/>
          <w:b/>
          <w:bCs/>
          <w:i w:val="0"/>
          <w:iCs w:val="0"/>
          <w:color w:val="000000" w:themeColor="text1"/>
          <w:sz w:val="20"/>
          <w:szCs w:val="20"/>
        </w:rPr>
        <w:t>4</w:t>
      </w:r>
      <w:r w:rsidR="00366D8B" w:rsidRPr="00366D8B">
        <w:rPr>
          <w:rFonts w:ascii="Arial" w:hAnsi="Arial" w:cs="Arial"/>
          <w:b/>
          <w:bCs/>
          <w:i w:val="0"/>
          <w:iCs w:val="0"/>
          <w:color w:val="000000" w:themeColor="text1"/>
          <w:sz w:val="20"/>
          <w:szCs w:val="20"/>
        </w:rPr>
        <w:t>.</w:t>
      </w:r>
      <w:bookmarkEnd w:id="22"/>
    </w:p>
    <w:p w14:paraId="2CA1FB60" w14:textId="77629A13" w:rsidR="009760BF" w:rsidRPr="00825B6E" w:rsidRDefault="004C0478" w:rsidP="008A2EA0">
      <w:pPr>
        <w:spacing w:after="0" w:line="240" w:lineRule="auto"/>
        <w:ind w:firstLine="851"/>
        <w:rPr>
          <w:rFonts w:ascii="Arial" w:hAnsi="Arial" w:cs="Arial"/>
          <w:sz w:val="24"/>
          <w:szCs w:val="24"/>
        </w:rPr>
      </w:pPr>
      <w:r w:rsidRPr="00825B6E">
        <w:rPr>
          <w:rFonts w:ascii="Arial" w:hAnsi="Arial" w:cs="Arial"/>
          <w:sz w:val="24"/>
          <w:szCs w:val="24"/>
        </w:rPr>
        <w:t xml:space="preserve">Tela de login, </w:t>
      </w:r>
      <w:r w:rsidR="00405E0B">
        <w:rPr>
          <w:rFonts w:ascii="Arial" w:hAnsi="Arial" w:cs="Arial"/>
          <w:sz w:val="24"/>
          <w:szCs w:val="24"/>
        </w:rPr>
        <w:t>contendo a autenticação necessária</w:t>
      </w:r>
      <w:r w:rsidR="00315BD8">
        <w:rPr>
          <w:rFonts w:ascii="Arial" w:hAnsi="Arial" w:cs="Arial"/>
          <w:sz w:val="24"/>
          <w:szCs w:val="24"/>
        </w:rPr>
        <w:t xml:space="preserve"> </w:t>
      </w:r>
      <w:r w:rsidRPr="00825B6E">
        <w:rPr>
          <w:rFonts w:ascii="Arial" w:hAnsi="Arial" w:cs="Arial"/>
          <w:sz w:val="24"/>
          <w:szCs w:val="24"/>
        </w:rPr>
        <w:t xml:space="preserve">para os usuários </w:t>
      </w:r>
      <w:proofErr w:type="spellStart"/>
      <w:r w:rsidR="00315BD8">
        <w:rPr>
          <w:rFonts w:ascii="Arial" w:hAnsi="Arial" w:cs="Arial"/>
          <w:sz w:val="24"/>
          <w:szCs w:val="24"/>
        </w:rPr>
        <w:t>logarem</w:t>
      </w:r>
      <w:proofErr w:type="spellEnd"/>
      <w:r w:rsidR="00315BD8">
        <w:rPr>
          <w:rFonts w:ascii="Arial" w:hAnsi="Arial" w:cs="Arial"/>
          <w:sz w:val="24"/>
          <w:szCs w:val="24"/>
        </w:rPr>
        <w:t xml:space="preserve"> no</w:t>
      </w:r>
      <w:r w:rsidRPr="00825B6E">
        <w:rPr>
          <w:rFonts w:ascii="Arial" w:hAnsi="Arial" w:cs="Arial"/>
          <w:sz w:val="24"/>
          <w:szCs w:val="24"/>
        </w:rPr>
        <w:t xml:space="preserve"> sistema.</w:t>
      </w:r>
      <w:r w:rsidR="00833B13">
        <w:rPr>
          <w:rFonts w:ascii="Arial" w:hAnsi="Arial" w:cs="Arial"/>
          <w:sz w:val="24"/>
          <w:szCs w:val="24"/>
        </w:rPr>
        <w:t xml:space="preserve"> (Figura 3)</w:t>
      </w:r>
    </w:p>
    <w:p w14:paraId="4C261A10" w14:textId="77777777" w:rsidR="00405E0B" w:rsidRPr="00825B6E" w:rsidRDefault="00405E0B" w:rsidP="00405E0B">
      <w:pPr>
        <w:pStyle w:val="PargrafodaLista"/>
        <w:spacing w:after="0"/>
        <w:jc w:val="both"/>
        <w:rPr>
          <w:rFonts w:ascii="Arial" w:hAnsi="Arial" w:cs="Arial"/>
          <w:noProof/>
          <w:sz w:val="24"/>
          <w:szCs w:val="24"/>
        </w:rPr>
      </w:pPr>
    </w:p>
    <w:p w14:paraId="7CBBE5C7" w14:textId="77777777" w:rsidR="00825B6E" w:rsidRDefault="00ED65C3" w:rsidP="00825B6E">
      <w:pPr>
        <w:keepNext/>
        <w:spacing w:after="0"/>
        <w:jc w:val="both"/>
      </w:pPr>
      <w:r>
        <w:rPr>
          <w:rFonts w:ascii="Arial" w:hAnsi="Arial" w:cs="Arial"/>
          <w:noProof/>
          <w:sz w:val="24"/>
          <w:szCs w:val="24"/>
        </w:rPr>
        <w:lastRenderedPageBreak/>
        <w:drawing>
          <wp:inline distT="0" distB="0" distL="0" distR="0" wp14:anchorId="2E3C14DE" wp14:editId="14B30CC8">
            <wp:extent cx="5400040" cy="3035935"/>
            <wp:effectExtent l="0" t="0" r="0" b="0"/>
            <wp:docPr id="850861122" name="Imagem 85086112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861122" name="Imagem 3" descr="Interface gráfica do usuário, Aplicativo&#10;&#10;Descrição gerad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14:paraId="7253A815" w14:textId="2BB5FC88" w:rsidR="009760BF" w:rsidRPr="00825B6E" w:rsidRDefault="00825B6E" w:rsidP="00EE7A81">
      <w:pPr>
        <w:pStyle w:val="Legenda"/>
        <w:spacing w:after="0"/>
        <w:jc w:val="right"/>
        <w:rPr>
          <w:rFonts w:ascii="Arial" w:eastAsia="Times New Roman" w:hAnsi="Arial" w:cs="Arial"/>
          <w:b/>
          <w:bCs/>
          <w:i w:val="0"/>
          <w:iCs w:val="0"/>
          <w:color w:val="000000"/>
          <w:sz w:val="20"/>
          <w:szCs w:val="20"/>
          <w:lang w:eastAsia="pt-BR"/>
        </w:rPr>
      </w:pPr>
      <w:bookmarkStart w:id="23" w:name="_Toc138274147"/>
      <w:r w:rsidRPr="00825B6E">
        <w:rPr>
          <w:rFonts w:ascii="Arial" w:eastAsia="Times New Roman" w:hAnsi="Arial" w:cs="Arial"/>
          <w:b/>
          <w:bCs/>
          <w:i w:val="0"/>
          <w:iCs w:val="0"/>
          <w:color w:val="000000"/>
          <w:sz w:val="20"/>
          <w:szCs w:val="20"/>
          <w:lang w:eastAsia="pt-BR"/>
        </w:rPr>
        <w:t xml:space="preserve">Figura </w:t>
      </w:r>
      <w:r w:rsidRPr="00825B6E">
        <w:rPr>
          <w:rFonts w:ascii="Arial" w:eastAsia="Times New Roman" w:hAnsi="Arial" w:cs="Arial"/>
          <w:b/>
          <w:bCs/>
          <w:i w:val="0"/>
          <w:iCs w:val="0"/>
          <w:color w:val="000000"/>
          <w:sz w:val="20"/>
          <w:szCs w:val="20"/>
          <w:lang w:eastAsia="pt-BR"/>
        </w:rPr>
        <w:fldChar w:fldCharType="begin"/>
      </w:r>
      <w:r w:rsidRPr="00825B6E">
        <w:rPr>
          <w:rFonts w:ascii="Arial" w:eastAsia="Times New Roman" w:hAnsi="Arial" w:cs="Arial"/>
          <w:b/>
          <w:bCs/>
          <w:i w:val="0"/>
          <w:iCs w:val="0"/>
          <w:color w:val="000000"/>
          <w:sz w:val="20"/>
          <w:szCs w:val="20"/>
          <w:lang w:eastAsia="pt-BR"/>
        </w:rPr>
        <w:instrText xml:space="preserve"> SEQ Figura \* ARABIC </w:instrText>
      </w:r>
      <w:r w:rsidRPr="00825B6E">
        <w:rPr>
          <w:rFonts w:ascii="Arial" w:eastAsia="Times New Roman" w:hAnsi="Arial" w:cs="Arial"/>
          <w:b/>
          <w:bCs/>
          <w:i w:val="0"/>
          <w:iCs w:val="0"/>
          <w:color w:val="000000"/>
          <w:sz w:val="20"/>
          <w:szCs w:val="20"/>
          <w:lang w:eastAsia="pt-BR"/>
        </w:rPr>
        <w:fldChar w:fldCharType="separate"/>
      </w:r>
      <w:r w:rsidR="00F66F93">
        <w:rPr>
          <w:rFonts w:ascii="Arial" w:eastAsia="Times New Roman" w:hAnsi="Arial" w:cs="Arial"/>
          <w:b/>
          <w:bCs/>
          <w:i w:val="0"/>
          <w:iCs w:val="0"/>
          <w:noProof/>
          <w:color w:val="000000"/>
          <w:sz w:val="20"/>
          <w:szCs w:val="20"/>
          <w:lang w:eastAsia="pt-BR"/>
        </w:rPr>
        <w:t>3</w:t>
      </w:r>
      <w:r w:rsidRPr="00825B6E">
        <w:rPr>
          <w:rFonts w:ascii="Arial" w:eastAsia="Times New Roman" w:hAnsi="Arial" w:cs="Arial"/>
          <w:b/>
          <w:bCs/>
          <w:i w:val="0"/>
          <w:iCs w:val="0"/>
          <w:color w:val="000000"/>
          <w:sz w:val="20"/>
          <w:szCs w:val="20"/>
          <w:lang w:eastAsia="pt-BR"/>
        </w:rPr>
        <w:fldChar w:fldCharType="end"/>
      </w:r>
      <w:r w:rsidRPr="00825B6E">
        <w:rPr>
          <w:rFonts w:ascii="Arial" w:eastAsia="Times New Roman" w:hAnsi="Arial" w:cs="Arial"/>
          <w:b/>
          <w:bCs/>
          <w:i w:val="0"/>
          <w:iCs w:val="0"/>
          <w:color w:val="000000"/>
          <w:sz w:val="20"/>
          <w:szCs w:val="20"/>
          <w:lang w:eastAsia="pt-BR"/>
        </w:rPr>
        <w:t>: Tela de Login</w:t>
      </w:r>
      <w:r w:rsidR="00366D8B" w:rsidRPr="00366D8B">
        <w:rPr>
          <w:rFonts w:ascii="Arial" w:eastAsia="Times New Roman" w:hAnsi="Arial" w:cs="Arial"/>
          <w:b/>
          <w:bCs/>
          <w:i w:val="0"/>
          <w:iCs w:val="0"/>
          <w:color w:val="000000" w:themeColor="text1"/>
          <w:sz w:val="20"/>
          <w:szCs w:val="20"/>
          <w:lang w:eastAsia="pt-BR"/>
        </w:rPr>
        <w:t>.</w:t>
      </w:r>
      <w:r w:rsidRPr="00366D8B">
        <w:rPr>
          <w:rFonts w:ascii="Arial" w:eastAsia="Times New Roman" w:hAnsi="Arial" w:cs="Arial"/>
          <w:b/>
          <w:bCs/>
          <w:i w:val="0"/>
          <w:iCs w:val="0"/>
          <w:color w:val="000000" w:themeColor="text1"/>
          <w:sz w:val="20"/>
          <w:szCs w:val="20"/>
          <w:lang w:eastAsia="pt-BR"/>
        </w:rPr>
        <w:t xml:space="preserve"> </w:t>
      </w:r>
      <w:r w:rsidR="00366D8B" w:rsidRPr="00366D8B">
        <w:rPr>
          <w:rFonts w:ascii="Arial" w:hAnsi="Arial" w:cs="Arial"/>
          <w:b/>
          <w:bCs/>
          <w:i w:val="0"/>
          <w:iCs w:val="0"/>
          <w:color w:val="000000" w:themeColor="text1"/>
          <w:sz w:val="20"/>
          <w:szCs w:val="20"/>
        </w:rPr>
        <w:t>Fonte: Autoria própria, 202</w:t>
      </w:r>
      <w:r w:rsidR="009A383B">
        <w:rPr>
          <w:rFonts w:ascii="Arial" w:hAnsi="Arial" w:cs="Arial"/>
          <w:b/>
          <w:bCs/>
          <w:i w:val="0"/>
          <w:iCs w:val="0"/>
          <w:color w:val="000000" w:themeColor="text1"/>
          <w:sz w:val="20"/>
          <w:szCs w:val="20"/>
        </w:rPr>
        <w:t>4</w:t>
      </w:r>
      <w:r w:rsidR="00366D8B" w:rsidRPr="00366D8B">
        <w:rPr>
          <w:rFonts w:ascii="Arial" w:hAnsi="Arial" w:cs="Arial"/>
          <w:b/>
          <w:bCs/>
          <w:i w:val="0"/>
          <w:iCs w:val="0"/>
          <w:color w:val="000000" w:themeColor="text1"/>
          <w:sz w:val="20"/>
          <w:szCs w:val="20"/>
        </w:rPr>
        <w:t>.</w:t>
      </w:r>
      <w:bookmarkEnd w:id="23"/>
    </w:p>
    <w:p w14:paraId="4B4D941E" w14:textId="77777777" w:rsidR="00601DDA" w:rsidRDefault="00601DDA" w:rsidP="00D84413">
      <w:pPr>
        <w:spacing w:after="0"/>
        <w:jc w:val="both"/>
        <w:rPr>
          <w:rFonts w:ascii="Arial" w:hAnsi="Arial" w:cs="Arial"/>
          <w:sz w:val="24"/>
          <w:szCs w:val="24"/>
        </w:rPr>
      </w:pPr>
    </w:p>
    <w:p w14:paraId="38F0ACF3" w14:textId="77777777" w:rsidR="00EE7A81" w:rsidRDefault="00EE7A81" w:rsidP="00D84413">
      <w:pPr>
        <w:spacing w:after="0"/>
        <w:jc w:val="both"/>
        <w:rPr>
          <w:rFonts w:ascii="Arial" w:hAnsi="Arial" w:cs="Arial"/>
          <w:sz w:val="24"/>
          <w:szCs w:val="24"/>
        </w:rPr>
      </w:pPr>
    </w:p>
    <w:p w14:paraId="3E148EDD" w14:textId="3A66307D" w:rsidR="009760BF" w:rsidRPr="00825B6E" w:rsidRDefault="00601DDA" w:rsidP="00D77065">
      <w:pPr>
        <w:spacing w:after="0" w:line="240" w:lineRule="auto"/>
        <w:ind w:firstLine="851"/>
        <w:rPr>
          <w:rFonts w:ascii="Arial" w:hAnsi="Arial" w:cs="Arial"/>
          <w:sz w:val="24"/>
          <w:szCs w:val="24"/>
        </w:rPr>
      </w:pPr>
      <w:r w:rsidRPr="00825B6E">
        <w:rPr>
          <w:rFonts w:ascii="Arial" w:hAnsi="Arial" w:cs="Arial"/>
          <w:sz w:val="24"/>
          <w:szCs w:val="24"/>
        </w:rPr>
        <w:t xml:space="preserve">Tela </w:t>
      </w:r>
      <w:r w:rsidR="00664910" w:rsidRPr="00825B6E">
        <w:rPr>
          <w:rFonts w:ascii="Arial" w:hAnsi="Arial" w:cs="Arial"/>
          <w:sz w:val="24"/>
          <w:szCs w:val="24"/>
        </w:rPr>
        <w:t xml:space="preserve">principal disponibilizada após realização de login dos usuários, </w:t>
      </w:r>
      <w:r w:rsidR="00833B13">
        <w:rPr>
          <w:rFonts w:ascii="Arial" w:hAnsi="Arial" w:cs="Arial"/>
          <w:sz w:val="24"/>
          <w:szCs w:val="24"/>
        </w:rPr>
        <w:t>contendo</w:t>
      </w:r>
      <w:r w:rsidR="00360A18" w:rsidRPr="00825B6E">
        <w:rPr>
          <w:rFonts w:ascii="Arial" w:hAnsi="Arial" w:cs="Arial"/>
          <w:sz w:val="24"/>
          <w:szCs w:val="24"/>
        </w:rPr>
        <w:t xml:space="preserve"> dashboards e/ou relatórios de fácil </w:t>
      </w:r>
      <w:r w:rsidR="00833B13">
        <w:rPr>
          <w:rFonts w:ascii="Arial" w:hAnsi="Arial" w:cs="Arial"/>
          <w:sz w:val="24"/>
          <w:szCs w:val="24"/>
        </w:rPr>
        <w:t>visualização</w:t>
      </w:r>
      <w:r w:rsidR="00EE7A81">
        <w:rPr>
          <w:rFonts w:ascii="Arial" w:hAnsi="Arial" w:cs="Arial"/>
          <w:sz w:val="24"/>
          <w:szCs w:val="24"/>
        </w:rPr>
        <w:t>, conforme necessidade das ONGs</w:t>
      </w:r>
      <w:r w:rsidR="00766659" w:rsidRPr="00825B6E">
        <w:rPr>
          <w:rFonts w:ascii="Arial" w:hAnsi="Arial" w:cs="Arial"/>
          <w:sz w:val="24"/>
          <w:szCs w:val="24"/>
        </w:rPr>
        <w:t>.</w:t>
      </w:r>
      <w:r w:rsidR="00EE7A81">
        <w:rPr>
          <w:rFonts w:ascii="Arial" w:hAnsi="Arial" w:cs="Arial"/>
          <w:sz w:val="24"/>
          <w:szCs w:val="24"/>
        </w:rPr>
        <w:t xml:space="preserve"> (Figura 4)</w:t>
      </w:r>
    </w:p>
    <w:p w14:paraId="3439620D" w14:textId="77777777" w:rsidR="00EE7A81" w:rsidRPr="00825B6E" w:rsidRDefault="00EE7A81" w:rsidP="00EE7A81">
      <w:pPr>
        <w:pStyle w:val="PargrafodaLista"/>
        <w:spacing w:after="0"/>
        <w:jc w:val="both"/>
        <w:rPr>
          <w:rFonts w:ascii="Arial" w:hAnsi="Arial" w:cs="Arial"/>
          <w:sz w:val="24"/>
          <w:szCs w:val="24"/>
        </w:rPr>
      </w:pPr>
    </w:p>
    <w:p w14:paraId="32FA46C4" w14:textId="77777777" w:rsidR="00825B6E" w:rsidRDefault="00D276BD" w:rsidP="00825B6E">
      <w:pPr>
        <w:keepNext/>
        <w:spacing w:after="0"/>
        <w:jc w:val="both"/>
      </w:pPr>
      <w:r>
        <w:rPr>
          <w:rFonts w:ascii="Arial" w:hAnsi="Arial" w:cs="Arial"/>
          <w:noProof/>
          <w:sz w:val="24"/>
          <w:szCs w:val="24"/>
        </w:rPr>
        <w:drawing>
          <wp:inline distT="0" distB="0" distL="0" distR="0" wp14:anchorId="151CF457" wp14:editId="38724EC8">
            <wp:extent cx="5400040" cy="3035935"/>
            <wp:effectExtent l="0" t="0" r="0" b="0"/>
            <wp:docPr id="1044660592" name="Imagem 1044660592"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660592" name="Imagem 4" descr="Interface gráfica do usuário&#10;&#10;Descrição gerad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14:paraId="1D79BBF2" w14:textId="13B76622" w:rsidR="009760BF" w:rsidRPr="00366D8B" w:rsidRDefault="00825B6E" w:rsidP="00EE7A81">
      <w:pPr>
        <w:pStyle w:val="Legenda"/>
        <w:spacing w:after="0"/>
        <w:jc w:val="right"/>
        <w:rPr>
          <w:rFonts w:ascii="Arial" w:eastAsia="Times New Roman" w:hAnsi="Arial" w:cs="Arial"/>
          <w:b/>
          <w:i w:val="0"/>
          <w:color w:val="000000" w:themeColor="text1"/>
          <w:sz w:val="20"/>
          <w:szCs w:val="20"/>
          <w:lang w:eastAsia="pt-BR"/>
        </w:rPr>
      </w:pPr>
      <w:bookmarkStart w:id="24" w:name="_Toc138274148"/>
      <w:r w:rsidRPr="00825B6E">
        <w:rPr>
          <w:rFonts w:ascii="Arial" w:eastAsia="Times New Roman" w:hAnsi="Arial" w:cs="Arial"/>
          <w:b/>
          <w:bCs/>
          <w:i w:val="0"/>
          <w:iCs w:val="0"/>
          <w:color w:val="000000"/>
          <w:sz w:val="20"/>
          <w:szCs w:val="20"/>
          <w:lang w:eastAsia="pt-BR"/>
        </w:rPr>
        <w:t xml:space="preserve">Figura </w:t>
      </w:r>
      <w:r w:rsidRPr="00825B6E">
        <w:rPr>
          <w:rFonts w:ascii="Arial" w:eastAsia="Times New Roman" w:hAnsi="Arial" w:cs="Arial"/>
          <w:b/>
          <w:bCs/>
          <w:i w:val="0"/>
          <w:iCs w:val="0"/>
          <w:color w:val="000000"/>
          <w:sz w:val="20"/>
          <w:szCs w:val="20"/>
          <w:lang w:eastAsia="pt-BR"/>
        </w:rPr>
        <w:fldChar w:fldCharType="begin"/>
      </w:r>
      <w:r w:rsidRPr="00825B6E">
        <w:rPr>
          <w:rFonts w:ascii="Arial" w:eastAsia="Times New Roman" w:hAnsi="Arial" w:cs="Arial"/>
          <w:b/>
          <w:bCs/>
          <w:i w:val="0"/>
          <w:iCs w:val="0"/>
          <w:color w:val="000000"/>
          <w:sz w:val="20"/>
          <w:szCs w:val="20"/>
          <w:lang w:eastAsia="pt-BR"/>
        </w:rPr>
        <w:instrText xml:space="preserve"> SEQ Figura \* ARABIC </w:instrText>
      </w:r>
      <w:r w:rsidRPr="00825B6E">
        <w:rPr>
          <w:rFonts w:ascii="Arial" w:eastAsia="Times New Roman" w:hAnsi="Arial" w:cs="Arial"/>
          <w:b/>
          <w:bCs/>
          <w:i w:val="0"/>
          <w:iCs w:val="0"/>
          <w:color w:val="000000"/>
          <w:sz w:val="20"/>
          <w:szCs w:val="20"/>
          <w:lang w:eastAsia="pt-BR"/>
        </w:rPr>
        <w:fldChar w:fldCharType="separate"/>
      </w:r>
      <w:r w:rsidR="00F66F93">
        <w:rPr>
          <w:rFonts w:ascii="Arial" w:eastAsia="Times New Roman" w:hAnsi="Arial" w:cs="Arial"/>
          <w:b/>
          <w:bCs/>
          <w:i w:val="0"/>
          <w:iCs w:val="0"/>
          <w:noProof/>
          <w:color w:val="000000"/>
          <w:sz w:val="20"/>
          <w:szCs w:val="20"/>
          <w:lang w:eastAsia="pt-BR"/>
        </w:rPr>
        <w:t>4</w:t>
      </w:r>
      <w:r w:rsidRPr="00825B6E">
        <w:rPr>
          <w:rFonts w:ascii="Arial" w:eastAsia="Times New Roman" w:hAnsi="Arial" w:cs="Arial"/>
          <w:b/>
          <w:bCs/>
          <w:i w:val="0"/>
          <w:iCs w:val="0"/>
          <w:color w:val="000000"/>
          <w:sz w:val="20"/>
          <w:szCs w:val="20"/>
          <w:lang w:eastAsia="pt-BR"/>
        </w:rPr>
        <w:fldChar w:fldCharType="end"/>
      </w:r>
      <w:r w:rsidRPr="00825B6E">
        <w:rPr>
          <w:rFonts w:ascii="Arial" w:eastAsia="Times New Roman" w:hAnsi="Arial" w:cs="Arial"/>
          <w:b/>
          <w:bCs/>
          <w:i w:val="0"/>
          <w:iCs w:val="0"/>
          <w:color w:val="000000"/>
          <w:sz w:val="20"/>
          <w:szCs w:val="20"/>
          <w:lang w:eastAsia="pt-BR"/>
        </w:rPr>
        <w:t>: Tela Principal após Login</w:t>
      </w:r>
      <w:r w:rsidR="00366D8B">
        <w:rPr>
          <w:rFonts w:ascii="Arial" w:eastAsia="Times New Roman" w:hAnsi="Arial" w:cs="Arial"/>
          <w:b/>
          <w:bCs/>
          <w:i w:val="0"/>
          <w:iCs w:val="0"/>
          <w:color w:val="000000"/>
          <w:sz w:val="20"/>
          <w:szCs w:val="20"/>
          <w:lang w:eastAsia="pt-BR"/>
        </w:rPr>
        <w:t>.</w:t>
      </w:r>
      <w:r w:rsidR="00366D8B" w:rsidRPr="00366D8B">
        <w:rPr>
          <w:rFonts w:ascii="Arial" w:hAnsi="Arial" w:cs="Arial"/>
          <w:b/>
          <w:bCs/>
          <w:sz w:val="20"/>
          <w:szCs w:val="20"/>
        </w:rPr>
        <w:t xml:space="preserve"> </w:t>
      </w:r>
      <w:r w:rsidR="00366D8B" w:rsidRPr="00366D8B">
        <w:rPr>
          <w:rFonts w:ascii="Arial" w:hAnsi="Arial" w:cs="Arial"/>
          <w:b/>
          <w:bCs/>
          <w:i w:val="0"/>
          <w:iCs w:val="0"/>
          <w:color w:val="000000" w:themeColor="text1"/>
          <w:sz w:val="20"/>
          <w:szCs w:val="20"/>
        </w:rPr>
        <w:t>Fonte: Autoria própria, 202</w:t>
      </w:r>
      <w:r w:rsidR="009A383B">
        <w:rPr>
          <w:rFonts w:ascii="Arial" w:hAnsi="Arial" w:cs="Arial"/>
          <w:b/>
          <w:bCs/>
          <w:i w:val="0"/>
          <w:iCs w:val="0"/>
          <w:color w:val="000000" w:themeColor="text1"/>
          <w:sz w:val="20"/>
          <w:szCs w:val="20"/>
        </w:rPr>
        <w:t>4</w:t>
      </w:r>
      <w:r w:rsidR="00366D8B" w:rsidRPr="00366D8B">
        <w:rPr>
          <w:rFonts w:ascii="Arial" w:hAnsi="Arial" w:cs="Arial"/>
          <w:b/>
          <w:bCs/>
          <w:i w:val="0"/>
          <w:iCs w:val="0"/>
          <w:color w:val="000000" w:themeColor="text1"/>
          <w:sz w:val="20"/>
          <w:szCs w:val="20"/>
        </w:rPr>
        <w:t>.</w:t>
      </w:r>
      <w:bookmarkEnd w:id="24"/>
    </w:p>
    <w:p w14:paraId="22055CEA" w14:textId="77777777" w:rsidR="00766659" w:rsidRDefault="00766659" w:rsidP="00D84413">
      <w:pPr>
        <w:spacing w:after="0"/>
        <w:jc w:val="both"/>
        <w:rPr>
          <w:rFonts w:ascii="Arial" w:hAnsi="Arial" w:cs="Arial"/>
          <w:sz w:val="24"/>
          <w:szCs w:val="24"/>
        </w:rPr>
      </w:pPr>
    </w:p>
    <w:p w14:paraId="07FCB1C4" w14:textId="77777777" w:rsidR="00993615" w:rsidRDefault="00993615" w:rsidP="00D84413">
      <w:pPr>
        <w:spacing w:after="0"/>
        <w:jc w:val="both"/>
        <w:rPr>
          <w:rFonts w:ascii="Arial" w:hAnsi="Arial" w:cs="Arial"/>
          <w:sz w:val="24"/>
          <w:szCs w:val="24"/>
        </w:rPr>
      </w:pPr>
    </w:p>
    <w:p w14:paraId="707067EE" w14:textId="77777777" w:rsidR="00993615" w:rsidRDefault="00993615" w:rsidP="00D84413">
      <w:pPr>
        <w:spacing w:after="0"/>
        <w:jc w:val="both"/>
        <w:rPr>
          <w:rFonts w:ascii="Arial" w:hAnsi="Arial" w:cs="Arial"/>
          <w:sz w:val="24"/>
          <w:szCs w:val="24"/>
        </w:rPr>
      </w:pPr>
    </w:p>
    <w:p w14:paraId="1BC58DBD" w14:textId="77777777" w:rsidR="004E42C2" w:rsidRDefault="004E42C2">
      <w:pPr>
        <w:rPr>
          <w:rFonts w:ascii="Arial" w:hAnsi="Arial" w:cs="Arial"/>
          <w:sz w:val="24"/>
          <w:szCs w:val="24"/>
        </w:rPr>
      </w:pPr>
      <w:r>
        <w:rPr>
          <w:rFonts w:ascii="Arial" w:hAnsi="Arial" w:cs="Arial"/>
          <w:sz w:val="24"/>
          <w:szCs w:val="24"/>
        </w:rPr>
        <w:br w:type="page"/>
      </w:r>
    </w:p>
    <w:p w14:paraId="5678028B" w14:textId="49F93344" w:rsidR="009760BF" w:rsidRPr="00825B6E" w:rsidRDefault="00766659" w:rsidP="00D77065">
      <w:pPr>
        <w:spacing w:after="0" w:line="240" w:lineRule="auto"/>
        <w:ind w:firstLine="851"/>
        <w:rPr>
          <w:rFonts w:ascii="Arial" w:hAnsi="Arial" w:cs="Arial"/>
          <w:sz w:val="24"/>
          <w:szCs w:val="24"/>
        </w:rPr>
      </w:pPr>
      <w:r w:rsidRPr="00825B6E">
        <w:rPr>
          <w:rFonts w:ascii="Arial" w:hAnsi="Arial" w:cs="Arial"/>
          <w:sz w:val="24"/>
          <w:szCs w:val="24"/>
        </w:rPr>
        <w:lastRenderedPageBreak/>
        <w:t xml:space="preserve">Modelo de tela para exibição de </w:t>
      </w:r>
      <w:r w:rsidR="00CE7881" w:rsidRPr="00825B6E">
        <w:rPr>
          <w:rFonts w:ascii="Arial" w:hAnsi="Arial" w:cs="Arial"/>
          <w:sz w:val="24"/>
          <w:szCs w:val="24"/>
        </w:rPr>
        <w:t>lista</w:t>
      </w:r>
      <w:r w:rsidRPr="00825B6E">
        <w:rPr>
          <w:rFonts w:ascii="Arial" w:hAnsi="Arial" w:cs="Arial"/>
          <w:sz w:val="24"/>
          <w:szCs w:val="24"/>
        </w:rPr>
        <w:t xml:space="preserve"> </w:t>
      </w:r>
      <w:r w:rsidR="0052684E" w:rsidRPr="00825B6E">
        <w:rPr>
          <w:rFonts w:ascii="Arial" w:hAnsi="Arial" w:cs="Arial"/>
          <w:sz w:val="24"/>
          <w:szCs w:val="24"/>
        </w:rPr>
        <w:t xml:space="preserve">dos animais cadastrados, </w:t>
      </w:r>
      <w:r w:rsidR="00EF7AE9" w:rsidRPr="00825B6E">
        <w:rPr>
          <w:rFonts w:ascii="Arial" w:hAnsi="Arial" w:cs="Arial"/>
          <w:sz w:val="24"/>
          <w:szCs w:val="24"/>
        </w:rPr>
        <w:t xml:space="preserve">itens de estoque </w:t>
      </w:r>
      <w:r w:rsidR="00937729" w:rsidRPr="00825B6E">
        <w:rPr>
          <w:rFonts w:ascii="Arial" w:hAnsi="Arial" w:cs="Arial"/>
          <w:sz w:val="24"/>
          <w:szCs w:val="24"/>
        </w:rPr>
        <w:t>e</w:t>
      </w:r>
      <w:r w:rsidR="00EF7AE9" w:rsidRPr="00825B6E">
        <w:rPr>
          <w:rFonts w:ascii="Arial" w:hAnsi="Arial" w:cs="Arial"/>
          <w:sz w:val="24"/>
          <w:szCs w:val="24"/>
        </w:rPr>
        <w:t xml:space="preserve"> </w:t>
      </w:r>
      <w:r w:rsidR="0085005F" w:rsidRPr="00825B6E">
        <w:rPr>
          <w:rFonts w:ascii="Arial" w:hAnsi="Arial" w:cs="Arial"/>
          <w:sz w:val="24"/>
          <w:szCs w:val="24"/>
        </w:rPr>
        <w:t>usuários com acesso</w:t>
      </w:r>
      <w:r w:rsidR="00D66067" w:rsidRPr="00825B6E">
        <w:rPr>
          <w:rFonts w:ascii="Arial" w:hAnsi="Arial" w:cs="Arial"/>
          <w:sz w:val="24"/>
          <w:szCs w:val="24"/>
        </w:rPr>
        <w:t>.</w:t>
      </w:r>
      <w:r w:rsidR="00437567" w:rsidRPr="00825B6E">
        <w:rPr>
          <w:rFonts w:ascii="Arial" w:hAnsi="Arial" w:cs="Arial"/>
          <w:sz w:val="24"/>
          <w:szCs w:val="24"/>
        </w:rPr>
        <w:t xml:space="preserve"> </w:t>
      </w:r>
      <w:r w:rsidR="00033C8C" w:rsidRPr="00825B6E">
        <w:rPr>
          <w:rFonts w:ascii="Arial" w:hAnsi="Arial" w:cs="Arial"/>
          <w:sz w:val="24"/>
          <w:szCs w:val="24"/>
        </w:rPr>
        <w:t xml:space="preserve">Os usuários </w:t>
      </w:r>
      <w:r w:rsidR="00310401" w:rsidRPr="00825B6E">
        <w:rPr>
          <w:rFonts w:ascii="Arial" w:hAnsi="Arial" w:cs="Arial"/>
          <w:sz w:val="24"/>
          <w:szCs w:val="24"/>
        </w:rPr>
        <w:t xml:space="preserve">possuem acesso apenas </w:t>
      </w:r>
      <w:r w:rsidR="00361041">
        <w:rPr>
          <w:rFonts w:ascii="Arial" w:hAnsi="Arial" w:cs="Arial"/>
          <w:sz w:val="24"/>
          <w:szCs w:val="24"/>
        </w:rPr>
        <w:t>à</w:t>
      </w:r>
      <w:r w:rsidR="00310401" w:rsidRPr="00825B6E">
        <w:rPr>
          <w:rFonts w:ascii="Arial" w:hAnsi="Arial" w:cs="Arial"/>
          <w:sz w:val="24"/>
          <w:szCs w:val="24"/>
        </w:rPr>
        <w:t>s informações da ONG ao qual faz parte.</w:t>
      </w:r>
      <w:r w:rsidR="00613EC7">
        <w:rPr>
          <w:rFonts w:ascii="Arial" w:hAnsi="Arial" w:cs="Arial"/>
          <w:sz w:val="24"/>
          <w:szCs w:val="24"/>
        </w:rPr>
        <w:t xml:space="preserve"> </w:t>
      </w:r>
      <w:r w:rsidR="00EE7A81">
        <w:rPr>
          <w:rFonts w:ascii="Arial" w:hAnsi="Arial" w:cs="Arial"/>
          <w:sz w:val="24"/>
          <w:szCs w:val="24"/>
        </w:rPr>
        <w:t>(Figura 5)</w:t>
      </w:r>
    </w:p>
    <w:p w14:paraId="264EEF4C" w14:textId="77777777" w:rsidR="00EE7A81" w:rsidRPr="00825B6E" w:rsidRDefault="00EE7A81" w:rsidP="00EE7A81">
      <w:pPr>
        <w:pStyle w:val="PargrafodaLista"/>
        <w:spacing w:after="0"/>
        <w:jc w:val="both"/>
        <w:rPr>
          <w:rFonts w:ascii="Arial" w:hAnsi="Arial" w:cs="Arial"/>
          <w:sz w:val="24"/>
          <w:szCs w:val="24"/>
        </w:rPr>
      </w:pPr>
    </w:p>
    <w:p w14:paraId="043A94C5" w14:textId="77777777" w:rsidR="00825B6E" w:rsidRDefault="00766659" w:rsidP="00825B6E">
      <w:pPr>
        <w:keepNext/>
        <w:spacing w:after="0"/>
        <w:jc w:val="both"/>
      </w:pPr>
      <w:r>
        <w:rPr>
          <w:rFonts w:ascii="Arial" w:hAnsi="Arial" w:cs="Arial"/>
          <w:noProof/>
          <w:sz w:val="24"/>
          <w:szCs w:val="24"/>
        </w:rPr>
        <w:drawing>
          <wp:inline distT="0" distB="0" distL="0" distR="0" wp14:anchorId="5A1E3D91" wp14:editId="12A57AEC">
            <wp:extent cx="5400040" cy="3035935"/>
            <wp:effectExtent l="0" t="0" r="0" b="0"/>
            <wp:docPr id="862320984" name="Imagem 862320984"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320984" name="Imagem 5" descr="Interface gráfica do usuário, Texto, Aplicativo, Email&#10;&#10;Descrição gerada automa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14:paraId="796E8B54" w14:textId="125CD14F" w:rsidR="009760BF" w:rsidRPr="00825B6E" w:rsidRDefault="00825B6E" w:rsidP="00EE7A81">
      <w:pPr>
        <w:pStyle w:val="Legenda"/>
        <w:spacing w:after="0"/>
        <w:jc w:val="right"/>
        <w:rPr>
          <w:rFonts w:ascii="Arial" w:eastAsia="Times New Roman" w:hAnsi="Arial" w:cs="Arial"/>
          <w:b/>
          <w:bCs/>
          <w:i w:val="0"/>
          <w:iCs w:val="0"/>
          <w:color w:val="000000"/>
          <w:sz w:val="20"/>
          <w:szCs w:val="20"/>
          <w:lang w:eastAsia="pt-BR"/>
        </w:rPr>
      </w:pPr>
      <w:bookmarkStart w:id="25" w:name="_Toc138274149"/>
      <w:r w:rsidRPr="00825B6E">
        <w:rPr>
          <w:rFonts w:ascii="Arial" w:eastAsia="Times New Roman" w:hAnsi="Arial" w:cs="Arial"/>
          <w:b/>
          <w:bCs/>
          <w:i w:val="0"/>
          <w:iCs w:val="0"/>
          <w:color w:val="000000"/>
          <w:sz w:val="20"/>
          <w:szCs w:val="20"/>
          <w:lang w:eastAsia="pt-BR"/>
        </w:rPr>
        <w:t xml:space="preserve">Figura </w:t>
      </w:r>
      <w:r w:rsidRPr="00825B6E">
        <w:rPr>
          <w:rFonts w:ascii="Arial" w:eastAsia="Times New Roman" w:hAnsi="Arial" w:cs="Arial"/>
          <w:b/>
          <w:bCs/>
          <w:i w:val="0"/>
          <w:iCs w:val="0"/>
          <w:color w:val="000000"/>
          <w:sz w:val="20"/>
          <w:szCs w:val="20"/>
          <w:lang w:eastAsia="pt-BR"/>
        </w:rPr>
        <w:fldChar w:fldCharType="begin"/>
      </w:r>
      <w:r w:rsidRPr="00825B6E">
        <w:rPr>
          <w:rFonts w:ascii="Arial" w:eastAsia="Times New Roman" w:hAnsi="Arial" w:cs="Arial"/>
          <w:b/>
          <w:bCs/>
          <w:i w:val="0"/>
          <w:iCs w:val="0"/>
          <w:color w:val="000000"/>
          <w:sz w:val="20"/>
          <w:szCs w:val="20"/>
          <w:lang w:eastAsia="pt-BR"/>
        </w:rPr>
        <w:instrText xml:space="preserve"> SEQ Figura \* ARABIC </w:instrText>
      </w:r>
      <w:r w:rsidRPr="00825B6E">
        <w:rPr>
          <w:rFonts w:ascii="Arial" w:eastAsia="Times New Roman" w:hAnsi="Arial" w:cs="Arial"/>
          <w:b/>
          <w:bCs/>
          <w:i w:val="0"/>
          <w:iCs w:val="0"/>
          <w:color w:val="000000"/>
          <w:sz w:val="20"/>
          <w:szCs w:val="20"/>
          <w:lang w:eastAsia="pt-BR"/>
        </w:rPr>
        <w:fldChar w:fldCharType="separate"/>
      </w:r>
      <w:r w:rsidR="00F66F93">
        <w:rPr>
          <w:rFonts w:ascii="Arial" w:eastAsia="Times New Roman" w:hAnsi="Arial" w:cs="Arial"/>
          <w:b/>
          <w:bCs/>
          <w:i w:val="0"/>
          <w:iCs w:val="0"/>
          <w:noProof/>
          <w:color w:val="000000"/>
          <w:sz w:val="20"/>
          <w:szCs w:val="20"/>
          <w:lang w:eastAsia="pt-BR"/>
        </w:rPr>
        <w:t>5</w:t>
      </w:r>
      <w:r w:rsidRPr="00825B6E">
        <w:rPr>
          <w:rFonts w:ascii="Arial" w:eastAsia="Times New Roman" w:hAnsi="Arial" w:cs="Arial"/>
          <w:b/>
          <w:bCs/>
          <w:i w:val="0"/>
          <w:iCs w:val="0"/>
          <w:color w:val="000000"/>
          <w:sz w:val="20"/>
          <w:szCs w:val="20"/>
          <w:lang w:eastAsia="pt-BR"/>
        </w:rPr>
        <w:fldChar w:fldCharType="end"/>
      </w:r>
      <w:r w:rsidRPr="00825B6E">
        <w:rPr>
          <w:rFonts w:ascii="Arial" w:eastAsia="Times New Roman" w:hAnsi="Arial" w:cs="Arial"/>
          <w:b/>
          <w:bCs/>
          <w:i w:val="0"/>
          <w:iCs w:val="0"/>
          <w:color w:val="000000"/>
          <w:sz w:val="20"/>
          <w:szCs w:val="20"/>
          <w:lang w:eastAsia="pt-BR"/>
        </w:rPr>
        <w:t>: Lista de Cadastros</w:t>
      </w:r>
      <w:r w:rsidR="00C83EAC">
        <w:rPr>
          <w:rFonts w:ascii="Arial" w:eastAsia="Times New Roman" w:hAnsi="Arial" w:cs="Arial"/>
          <w:b/>
          <w:bCs/>
          <w:i w:val="0"/>
          <w:iCs w:val="0"/>
          <w:color w:val="000000"/>
          <w:sz w:val="20"/>
          <w:szCs w:val="20"/>
          <w:lang w:eastAsia="pt-BR"/>
        </w:rPr>
        <w:t>.</w:t>
      </w:r>
      <w:r w:rsidR="00C83EAC" w:rsidRPr="00C83EAC">
        <w:rPr>
          <w:rFonts w:ascii="Arial" w:hAnsi="Arial" w:cs="Arial"/>
          <w:b/>
          <w:bCs/>
          <w:i w:val="0"/>
          <w:iCs w:val="0"/>
          <w:color w:val="000000" w:themeColor="text1"/>
          <w:sz w:val="20"/>
          <w:szCs w:val="20"/>
        </w:rPr>
        <w:t xml:space="preserve"> </w:t>
      </w:r>
      <w:r w:rsidR="00C83EAC" w:rsidRPr="00366D8B">
        <w:rPr>
          <w:rFonts w:ascii="Arial" w:hAnsi="Arial" w:cs="Arial"/>
          <w:b/>
          <w:bCs/>
          <w:i w:val="0"/>
          <w:iCs w:val="0"/>
          <w:color w:val="000000" w:themeColor="text1"/>
          <w:sz w:val="20"/>
          <w:szCs w:val="20"/>
        </w:rPr>
        <w:t>Fonte: Autoria própria, 202</w:t>
      </w:r>
      <w:r w:rsidR="009A383B">
        <w:rPr>
          <w:rFonts w:ascii="Arial" w:hAnsi="Arial" w:cs="Arial"/>
          <w:b/>
          <w:bCs/>
          <w:i w:val="0"/>
          <w:iCs w:val="0"/>
          <w:color w:val="000000" w:themeColor="text1"/>
          <w:sz w:val="20"/>
          <w:szCs w:val="20"/>
        </w:rPr>
        <w:t>4</w:t>
      </w:r>
      <w:r w:rsidR="00C83EAC" w:rsidRPr="00366D8B">
        <w:rPr>
          <w:rFonts w:ascii="Arial" w:hAnsi="Arial" w:cs="Arial"/>
          <w:b/>
          <w:bCs/>
          <w:i w:val="0"/>
          <w:iCs w:val="0"/>
          <w:color w:val="000000" w:themeColor="text1"/>
          <w:sz w:val="20"/>
          <w:szCs w:val="20"/>
        </w:rPr>
        <w:t>.</w:t>
      </w:r>
      <w:bookmarkEnd w:id="25"/>
    </w:p>
    <w:p w14:paraId="73A0C89B" w14:textId="77777777" w:rsidR="009760BF" w:rsidRDefault="009760BF" w:rsidP="00D84413">
      <w:pPr>
        <w:spacing w:after="0"/>
        <w:jc w:val="both"/>
        <w:rPr>
          <w:rFonts w:ascii="Arial" w:hAnsi="Arial" w:cs="Arial"/>
          <w:sz w:val="24"/>
          <w:szCs w:val="24"/>
        </w:rPr>
      </w:pPr>
    </w:p>
    <w:p w14:paraId="7FD8E966" w14:textId="77777777" w:rsidR="00310401" w:rsidRDefault="00310401" w:rsidP="00D84413">
      <w:pPr>
        <w:spacing w:after="0"/>
        <w:jc w:val="both"/>
        <w:rPr>
          <w:rFonts w:ascii="Arial" w:hAnsi="Arial" w:cs="Arial"/>
          <w:sz w:val="24"/>
          <w:szCs w:val="24"/>
        </w:rPr>
      </w:pPr>
    </w:p>
    <w:p w14:paraId="00E01DA2" w14:textId="0E92B44F" w:rsidR="00310401" w:rsidRDefault="00310401" w:rsidP="00D77065">
      <w:pPr>
        <w:spacing w:after="0" w:line="240" w:lineRule="auto"/>
        <w:ind w:firstLine="851"/>
        <w:rPr>
          <w:rFonts w:ascii="Arial" w:hAnsi="Arial" w:cs="Arial"/>
          <w:sz w:val="24"/>
          <w:szCs w:val="24"/>
        </w:rPr>
      </w:pPr>
      <w:r>
        <w:rPr>
          <w:rFonts w:ascii="Arial" w:hAnsi="Arial" w:cs="Arial"/>
          <w:sz w:val="24"/>
          <w:szCs w:val="24"/>
        </w:rPr>
        <w:t xml:space="preserve">Tela </w:t>
      </w:r>
      <w:r w:rsidR="00EE7A81">
        <w:rPr>
          <w:rFonts w:ascii="Arial" w:hAnsi="Arial" w:cs="Arial"/>
          <w:sz w:val="24"/>
          <w:szCs w:val="24"/>
        </w:rPr>
        <w:t xml:space="preserve">disponibilizada apenas para o perfil de administrador, </w:t>
      </w:r>
      <w:r>
        <w:rPr>
          <w:rFonts w:ascii="Arial" w:hAnsi="Arial" w:cs="Arial"/>
          <w:sz w:val="24"/>
          <w:szCs w:val="24"/>
        </w:rPr>
        <w:t xml:space="preserve">para </w:t>
      </w:r>
      <w:r w:rsidR="00C83EAC">
        <w:rPr>
          <w:rFonts w:ascii="Arial" w:hAnsi="Arial" w:cs="Arial"/>
          <w:sz w:val="24"/>
          <w:szCs w:val="24"/>
        </w:rPr>
        <w:t>serem realizadas</w:t>
      </w:r>
      <w:r>
        <w:rPr>
          <w:rFonts w:ascii="Arial" w:hAnsi="Arial" w:cs="Arial"/>
          <w:sz w:val="24"/>
          <w:szCs w:val="24"/>
        </w:rPr>
        <w:t xml:space="preserve"> inclus</w:t>
      </w:r>
      <w:r w:rsidR="00C83EAC">
        <w:rPr>
          <w:rFonts w:ascii="Arial" w:hAnsi="Arial" w:cs="Arial"/>
          <w:sz w:val="24"/>
          <w:szCs w:val="24"/>
        </w:rPr>
        <w:t>ões</w:t>
      </w:r>
      <w:r>
        <w:rPr>
          <w:rFonts w:ascii="Arial" w:hAnsi="Arial" w:cs="Arial"/>
          <w:sz w:val="24"/>
          <w:szCs w:val="24"/>
        </w:rPr>
        <w:t>, ediç</w:t>
      </w:r>
      <w:r w:rsidR="00C83EAC">
        <w:rPr>
          <w:rFonts w:ascii="Arial" w:hAnsi="Arial" w:cs="Arial"/>
          <w:sz w:val="24"/>
          <w:szCs w:val="24"/>
        </w:rPr>
        <w:t>ões</w:t>
      </w:r>
      <w:r>
        <w:rPr>
          <w:rFonts w:ascii="Arial" w:hAnsi="Arial" w:cs="Arial"/>
          <w:sz w:val="24"/>
          <w:szCs w:val="24"/>
        </w:rPr>
        <w:t xml:space="preserve"> ou exclus</w:t>
      </w:r>
      <w:r w:rsidR="00C83EAC">
        <w:rPr>
          <w:rFonts w:ascii="Arial" w:hAnsi="Arial" w:cs="Arial"/>
          <w:sz w:val="24"/>
          <w:szCs w:val="24"/>
        </w:rPr>
        <w:t>ões</w:t>
      </w:r>
      <w:r>
        <w:rPr>
          <w:rFonts w:ascii="Arial" w:hAnsi="Arial" w:cs="Arial"/>
          <w:sz w:val="24"/>
          <w:szCs w:val="24"/>
        </w:rPr>
        <w:t xml:space="preserve"> de usuários. </w:t>
      </w:r>
      <w:r w:rsidR="00C83EAC">
        <w:rPr>
          <w:rFonts w:ascii="Arial" w:hAnsi="Arial" w:cs="Arial"/>
          <w:sz w:val="24"/>
          <w:szCs w:val="24"/>
        </w:rPr>
        <w:t>(Figura 6)</w:t>
      </w:r>
    </w:p>
    <w:p w14:paraId="7EC51228" w14:textId="77777777" w:rsidR="009760BF" w:rsidRPr="004E42C2" w:rsidRDefault="009760BF" w:rsidP="009760BF">
      <w:pPr>
        <w:pStyle w:val="PargrafodaLista"/>
        <w:spacing w:after="0"/>
        <w:jc w:val="both"/>
        <w:rPr>
          <w:rFonts w:ascii="Arial" w:hAnsi="Arial" w:cs="Arial"/>
          <w:sz w:val="24"/>
          <w:szCs w:val="24"/>
        </w:rPr>
      </w:pPr>
    </w:p>
    <w:p w14:paraId="2C1D9C60" w14:textId="77777777" w:rsidR="00825B6E" w:rsidRDefault="00D276BD" w:rsidP="00825B6E">
      <w:pPr>
        <w:keepNext/>
        <w:spacing w:after="0"/>
        <w:jc w:val="both"/>
      </w:pPr>
      <w:r>
        <w:rPr>
          <w:rFonts w:ascii="Arial" w:hAnsi="Arial" w:cs="Arial"/>
          <w:noProof/>
          <w:sz w:val="24"/>
          <w:szCs w:val="24"/>
        </w:rPr>
        <w:drawing>
          <wp:inline distT="0" distB="0" distL="0" distR="0" wp14:anchorId="45FEFE8A" wp14:editId="7B0A2036">
            <wp:extent cx="5400040" cy="3035935"/>
            <wp:effectExtent l="0" t="0" r="0" b="0"/>
            <wp:docPr id="2046045816" name="Imagem 2046045816" descr="Interface gráfica do usuário, Text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045816" name="Imagem 6" descr="Interface gráfica do usuário, Texto, Site&#10;&#10;Descrição gerada automa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14:paraId="37C9061E" w14:textId="7819C5D8" w:rsidR="009760BF" w:rsidRPr="00825B6E" w:rsidRDefault="00825B6E" w:rsidP="00C83EAC">
      <w:pPr>
        <w:pStyle w:val="Legenda"/>
        <w:spacing w:after="0"/>
        <w:jc w:val="right"/>
        <w:rPr>
          <w:rFonts w:ascii="Arial" w:eastAsia="Times New Roman" w:hAnsi="Arial" w:cs="Arial"/>
          <w:b/>
          <w:bCs/>
          <w:i w:val="0"/>
          <w:iCs w:val="0"/>
          <w:color w:val="000000"/>
          <w:sz w:val="20"/>
          <w:szCs w:val="20"/>
          <w:lang w:eastAsia="pt-BR"/>
        </w:rPr>
      </w:pPr>
      <w:bookmarkStart w:id="26" w:name="_Toc138274150"/>
      <w:r w:rsidRPr="00825B6E">
        <w:rPr>
          <w:rFonts w:ascii="Arial" w:eastAsia="Times New Roman" w:hAnsi="Arial" w:cs="Arial"/>
          <w:b/>
          <w:bCs/>
          <w:i w:val="0"/>
          <w:iCs w:val="0"/>
          <w:color w:val="000000"/>
          <w:sz w:val="20"/>
          <w:szCs w:val="20"/>
          <w:lang w:eastAsia="pt-BR"/>
        </w:rPr>
        <w:t xml:space="preserve">Figura </w:t>
      </w:r>
      <w:r w:rsidRPr="00825B6E">
        <w:rPr>
          <w:rFonts w:ascii="Arial" w:eastAsia="Times New Roman" w:hAnsi="Arial" w:cs="Arial"/>
          <w:b/>
          <w:bCs/>
          <w:i w:val="0"/>
          <w:iCs w:val="0"/>
          <w:color w:val="000000"/>
          <w:sz w:val="20"/>
          <w:szCs w:val="20"/>
          <w:lang w:eastAsia="pt-BR"/>
        </w:rPr>
        <w:fldChar w:fldCharType="begin"/>
      </w:r>
      <w:r w:rsidRPr="00825B6E">
        <w:rPr>
          <w:rFonts w:ascii="Arial" w:eastAsia="Times New Roman" w:hAnsi="Arial" w:cs="Arial"/>
          <w:b/>
          <w:bCs/>
          <w:i w:val="0"/>
          <w:iCs w:val="0"/>
          <w:color w:val="000000"/>
          <w:sz w:val="20"/>
          <w:szCs w:val="20"/>
          <w:lang w:eastAsia="pt-BR"/>
        </w:rPr>
        <w:instrText xml:space="preserve"> SEQ Figura \* ARABIC </w:instrText>
      </w:r>
      <w:r w:rsidRPr="00825B6E">
        <w:rPr>
          <w:rFonts w:ascii="Arial" w:eastAsia="Times New Roman" w:hAnsi="Arial" w:cs="Arial"/>
          <w:b/>
          <w:bCs/>
          <w:i w:val="0"/>
          <w:iCs w:val="0"/>
          <w:color w:val="000000"/>
          <w:sz w:val="20"/>
          <w:szCs w:val="20"/>
          <w:lang w:eastAsia="pt-BR"/>
        </w:rPr>
        <w:fldChar w:fldCharType="separate"/>
      </w:r>
      <w:r w:rsidR="00F66F93">
        <w:rPr>
          <w:rFonts w:ascii="Arial" w:eastAsia="Times New Roman" w:hAnsi="Arial" w:cs="Arial"/>
          <w:b/>
          <w:bCs/>
          <w:i w:val="0"/>
          <w:iCs w:val="0"/>
          <w:noProof/>
          <w:color w:val="000000"/>
          <w:sz w:val="20"/>
          <w:szCs w:val="20"/>
          <w:lang w:eastAsia="pt-BR"/>
        </w:rPr>
        <w:t>6</w:t>
      </w:r>
      <w:r w:rsidRPr="00825B6E">
        <w:rPr>
          <w:rFonts w:ascii="Arial" w:eastAsia="Times New Roman" w:hAnsi="Arial" w:cs="Arial"/>
          <w:b/>
          <w:bCs/>
          <w:i w:val="0"/>
          <w:iCs w:val="0"/>
          <w:color w:val="000000"/>
          <w:sz w:val="20"/>
          <w:szCs w:val="20"/>
          <w:lang w:eastAsia="pt-BR"/>
        </w:rPr>
        <w:fldChar w:fldCharType="end"/>
      </w:r>
      <w:r w:rsidRPr="00825B6E">
        <w:rPr>
          <w:rFonts w:ascii="Arial" w:eastAsia="Times New Roman" w:hAnsi="Arial" w:cs="Arial"/>
          <w:b/>
          <w:bCs/>
          <w:i w:val="0"/>
          <w:iCs w:val="0"/>
          <w:color w:val="000000"/>
          <w:sz w:val="20"/>
          <w:szCs w:val="20"/>
          <w:lang w:eastAsia="pt-BR"/>
        </w:rPr>
        <w:t>: Gerenciamento de Usuários</w:t>
      </w:r>
      <w:r w:rsidR="00C83EAC">
        <w:rPr>
          <w:rFonts w:ascii="Arial" w:eastAsia="Times New Roman" w:hAnsi="Arial" w:cs="Arial"/>
          <w:b/>
          <w:bCs/>
          <w:i w:val="0"/>
          <w:iCs w:val="0"/>
          <w:color w:val="000000"/>
          <w:sz w:val="20"/>
          <w:szCs w:val="20"/>
          <w:lang w:eastAsia="pt-BR"/>
        </w:rPr>
        <w:t>.</w:t>
      </w:r>
      <w:r w:rsidR="00C83EAC" w:rsidRPr="00C83EAC">
        <w:rPr>
          <w:rFonts w:ascii="Arial" w:hAnsi="Arial" w:cs="Arial"/>
          <w:b/>
          <w:bCs/>
          <w:i w:val="0"/>
          <w:iCs w:val="0"/>
          <w:color w:val="000000" w:themeColor="text1"/>
          <w:sz w:val="20"/>
          <w:szCs w:val="20"/>
        </w:rPr>
        <w:t xml:space="preserve"> </w:t>
      </w:r>
      <w:r w:rsidR="00C83EAC" w:rsidRPr="00366D8B">
        <w:rPr>
          <w:rFonts w:ascii="Arial" w:hAnsi="Arial" w:cs="Arial"/>
          <w:b/>
          <w:bCs/>
          <w:i w:val="0"/>
          <w:iCs w:val="0"/>
          <w:color w:val="000000" w:themeColor="text1"/>
          <w:sz w:val="20"/>
          <w:szCs w:val="20"/>
        </w:rPr>
        <w:t>Fonte: Autoria própria, 202</w:t>
      </w:r>
      <w:r w:rsidR="009A383B">
        <w:rPr>
          <w:rFonts w:ascii="Arial" w:hAnsi="Arial" w:cs="Arial"/>
          <w:b/>
          <w:bCs/>
          <w:i w:val="0"/>
          <w:iCs w:val="0"/>
          <w:color w:val="000000" w:themeColor="text1"/>
          <w:sz w:val="20"/>
          <w:szCs w:val="20"/>
        </w:rPr>
        <w:t>4</w:t>
      </w:r>
      <w:r w:rsidR="00C83EAC" w:rsidRPr="00366D8B">
        <w:rPr>
          <w:rFonts w:ascii="Arial" w:hAnsi="Arial" w:cs="Arial"/>
          <w:b/>
          <w:bCs/>
          <w:i w:val="0"/>
          <w:iCs w:val="0"/>
          <w:color w:val="000000" w:themeColor="text1"/>
          <w:sz w:val="20"/>
          <w:szCs w:val="20"/>
        </w:rPr>
        <w:t>.</w:t>
      </w:r>
      <w:bookmarkEnd w:id="26"/>
    </w:p>
    <w:p w14:paraId="19C36EDD" w14:textId="77777777" w:rsidR="004E42C2" w:rsidRDefault="004E42C2">
      <w:pPr>
        <w:rPr>
          <w:rFonts w:ascii="Arial" w:hAnsi="Arial" w:cs="Arial"/>
          <w:sz w:val="24"/>
          <w:szCs w:val="24"/>
        </w:rPr>
      </w:pPr>
      <w:r>
        <w:rPr>
          <w:rFonts w:ascii="Arial" w:hAnsi="Arial" w:cs="Arial"/>
          <w:sz w:val="24"/>
          <w:szCs w:val="24"/>
        </w:rPr>
        <w:br w:type="page"/>
      </w:r>
    </w:p>
    <w:p w14:paraId="0C0091B3" w14:textId="6C494831" w:rsidR="00361041" w:rsidRPr="00361041" w:rsidRDefault="00310401" w:rsidP="00BB6A4A">
      <w:pPr>
        <w:spacing w:after="0" w:line="240" w:lineRule="auto"/>
        <w:ind w:firstLine="851"/>
        <w:rPr>
          <w:rFonts w:ascii="Arial" w:hAnsi="Arial" w:cs="Arial"/>
          <w:sz w:val="24"/>
          <w:szCs w:val="24"/>
        </w:rPr>
      </w:pPr>
      <w:r w:rsidRPr="00825B6E">
        <w:rPr>
          <w:rFonts w:ascii="Arial" w:hAnsi="Arial" w:cs="Arial"/>
          <w:sz w:val="24"/>
          <w:szCs w:val="24"/>
        </w:rPr>
        <w:lastRenderedPageBreak/>
        <w:t xml:space="preserve">Tela </w:t>
      </w:r>
      <w:r w:rsidR="00C83EAC">
        <w:rPr>
          <w:rFonts w:ascii="Arial" w:hAnsi="Arial" w:cs="Arial"/>
          <w:sz w:val="24"/>
          <w:szCs w:val="24"/>
        </w:rPr>
        <w:t>contendo</w:t>
      </w:r>
      <w:r w:rsidRPr="00825B6E">
        <w:rPr>
          <w:rFonts w:ascii="Arial" w:hAnsi="Arial" w:cs="Arial"/>
          <w:sz w:val="24"/>
          <w:szCs w:val="24"/>
        </w:rPr>
        <w:t xml:space="preserve"> informações de contato ao</w:t>
      </w:r>
      <w:r w:rsidR="00E15812" w:rsidRPr="00825B6E">
        <w:rPr>
          <w:rFonts w:ascii="Arial" w:hAnsi="Arial" w:cs="Arial"/>
          <w:sz w:val="24"/>
          <w:szCs w:val="24"/>
        </w:rPr>
        <w:t>s funcionários do sistema.</w:t>
      </w:r>
      <w:r w:rsidR="003E3502">
        <w:rPr>
          <w:rFonts w:ascii="Arial" w:hAnsi="Arial" w:cs="Arial"/>
          <w:sz w:val="24"/>
          <w:szCs w:val="24"/>
        </w:rPr>
        <w:t xml:space="preserve"> (Figura 7)</w:t>
      </w:r>
    </w:p>
    <w:p w14:paraId="2E301B0D" w14:textId="52637F8D" w:rsidR="00361041" w:rsidRPr="003E3502" w:rsidRDefault="00BB6A4A" w:rsidP="00361041">
      <w:pPr>
        <w:pStyle w:val="PargrafodaLista"/>
        <w:spacing w:after="0"/>
        <w:jc w:val="both"/>
        <w:rPr>
          <w:rFonts w:ascii="Arial" w:hAnsi="Arial" w:cs="Arial"/>
          <w:sz w:val="24"/>
          <w:szCs w:val="24"/>
        </w:rPr>
      </w:pPr>
      <w:r>
        <w:rPr>
          <w:noProof/>
          <w:sz w:val="24"/>
          <w:szCs w:val="24"/>
        </w:rPr>
        <w:drawing>
          <wp:anchor distT="0" distB="0" distL="114300" distR="114300" simplePos="0" relativeHeight="251658752" behindDoc="0" locked="0" layoutInCell="1" allowOverlap="1" wp14:anchorId="5BB7A4D5" wp14:editId="3E1FF485">
            <wp:simplePos x="0" y="0"/>
            <wp:positionH relativeFrom="margin">
              <wp:posOffset>73660</wp:posOffset>
            </wp:positionH>
            <wp:positionV relativeFrom="paragraph">
              <wp:posOffset>251164</wp:posOffset>
            </wp:positionV>
            <wp:extent cx="5400040" cy="3035935"/>
            <wp:effectExtent l="0" t="0" r="0" b="0"/>
            <wp:wrapTopAndBottom/>
            <wp:docPr id="1659024146" name="Imagem 1659024146" descr="Imagem capturada de tela de celular com publicação numa rede social&#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024146" name="Imagem 7" descr="Imagem capturada de tela de celular com publicação numa rede social&#10;&#10;Descrição gerada automaticamente com confiança média"/>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anchor>
        </w:drawing>
      </w:r>
    </w:p>
    <w:p w14:paraId="448767A3" w14:textId="027C3FAB" w:rsidR="00A24D69" w:rsidRDefault="00825B6E" w:rsidP="00CD6066">
      <w:pPr>
        <w:pStyle w:val="Legenda"/>
        <w:spacing w:after="0"/>
        <w:jc w:val="right"/>
        <w:rPr>
          <w:rFonts w:ascii="Arial" w:hAnsi="Arial" w:cs="Arial"/>
          <w:b/>
          <w:i w:val="0"/>
          <w:color w:val="000000" w:themeColor="text1"/>
          <w:sz w:val="20"/>
          <w:szCs w:val="20"/>
        </w:rPr>
      </w:pPr>
      <w:bookmarkStart w:id="27" w:name="_Toc138274151"/>
      <w:r w:rsidRPr="00825B6E">
        <w:rPr>
          <w:rFonts w:ascii="Arial" w:eastAsia="Times New Roman" w:hAnsi="Arial" w:cs="Arial"/>
          <w:b/>
          <w:bCs/>
          <w:i w:val="0"/>
          <w:iCs w:val="0"/>
          <w:color w:val="000000"/>
          <w:sz w:val="20"/>
          <w:szCs w:val="20"/>
          <w:lang w:eastAsia="pt-BR"/>
        </w:rPr>
        <w:t xml:space="preserve">Figura </w:t>
      </w:r>
      <w:r w:rsidRPr="00825B6E">
        <w:rPr>
          <w:rFonts w:ascii="Arial" w:eastAsia="Times New Roman" w:hAnsi="Arial" w:cs="Arial"/>
          <w:b/>
          <w:bCs/>
          <w:i w:val="0"/>
          <w:iCs w:val="0"/>
          <w:color w:val="000000"/>
          <w:sz w:val="20"/>
          <w:szCs w:val="20"/>
          <w:lang w:eastAsia="pt-BR"/>
        </w:rPr>
        <w:fldChar w:fldCharType="begin"/>
      </w:r>
      <w:r w:rsidRPr="00825B6E">
        <w:rPr>
          <w:rFonts w:ascii="Arial" w:eastAsia="Times New Roman" w:hAnsi="Arial" w:cs="Arial"/>
          <w:b/>
          <w:bCs/>
          <w:i w:val="0"/>
          <w:iCs w:val="0"/>
          <w:color w:val="000000"/>
          <w:sz w:val="20"/>
          <w:szCs w:val="20"/>
          <w:lang w:eastAsia="pt-BR"/>
        </w:rPr>
        <w:instrText xml:space="preserve"> SEQ Figura \* ARABIC </w:instrText>
      </w:r>
      <w:r w:rsidRPr="00825B6E">
        <w:rPr>
          <w:rFonts w:ascii="Arial" w:eastAsia="Times New Roman" w:hAnsi="Arial" w:cs="Arial"/>
          <w:b/>
          <w:bCs/>
          <w:i w:val="0"/>
          <w:iCs w:val="0"/>
          <w:color w:val="000000"/>
          <w:sz w:val="20"/>
          <w:szCs w:val="20"/>
          <w:lang w:eastAsia="pt-BR"/>
        </w:rPr>
        <w:fldChar w:fldCharType="separate"/>
      </w:r>
      <w:r w:rsidR="00F66F93">
        <w:rPr>
          <w:rFonts w:ascii="Arial" w:eastAsia="Times New Roman" w:hAnsi="Arial" w:cs="Arial"/>
          <w:b/>
          <w:bCs/>
          <w:i w:val="0"/>
          <w:iCs w:val="0"/>
          <w:noProof/>
          <w:color w:val="000000"/>
          <w:sz w:val="20"/>
          <w:szCs w:val="20"/>
          <w:lang w:eastAsia="pt-BR"/>
        </w:rPr>
        <w:t>7</w:t>
      </w:r>
      <w:r w:rsidRPr="00825B6E">
        <w:rPr>
          <w:rFonts w:ascii="Arial" w:eastAsia="Times New Roman" w:hAnsi="Arial" w:cs="Arial"/>
          <w:b/>
          <w:bCs/>
          <w:i w:val="0"/>
          <w:iCs w:val="0"/>
          <w:color w:val="000000"/>
          <w:sz w:val="20"/>
          <w:szCs w:val="20"/>
          <w:lang w:eastAsia="pt-BR"/>
        </w:rPr>
        <w:fldChar w:fldCharType="end"/>
      </w:r>
      <w:r w:rsidRPr="00825B6E">
        <w:rPr>
          <w:rFonts w:ascii="Arial" w:eastAsia="Times New Roman" w:hAnsi="Arial" w:cs="Arial"/>
          <w:b/>
          <w:bCs/>
          <w:i w:val="0"/>
          <w:iCs w:val="0"/>
          <w:color w:val="000000"/>
          <w:sz w:val="20"/>
          <w:szCs w:val="20"/>
          <w:lang w:eastAsia="pt-BR"/>
        </w:rPr>
        <w:t>: Tela de Contato</w:t>
      </w:r>
      <w:r w:rsidR="00C83EAC">
        <w:rPr>
          <w:rFonts w:ascii="Arial" w:eastAsia="Times New Roman" w:hAnsi="Arial" w:cs="Arial"/>
          <w:b/>
          <w:bCs/>
          <w:i w:val="0"/>
          <w:iCs w:val="0"/>
          <w:color w:val="000000"/>
          <w:sz w:val="20"/>
          <w:szCs w:val="20"/>
          <w:lang w:eastAsia="pt-BR"/>
        </w:rPr>
        <w:t xml:space="preserve">. </w:t>
      </w:r>
      <w:r w:rsidR="00C83EAC" w:rsidRPr="00366D8B">
        <w:rPr>
          <w:rFonts w:ascii="Arial" w:hAnsi="Arial" w:cs="Arial"/>
          <w:b/>
          <w:bCs/>
          <w:i w:val="0"/>
          <w:iCs w:val="0"/>
          <w:color w:val="000000" w:themeColor="text1"/>
          <w:sz w:val="20"/>
          <w:szCs w:val="20"/>
        </w:rPr>
        <w:t>Fonte: Autoria própria, 202</w:t>
      </w:r>
      <w:r w:rsidR="009A383B">
        <w:rPr>
          <w:rFonts w:ascii="Arial" w:hAnsi="Arial" w:cs="Arial"/>
          <w:b/>
          <w:bCs/>
          <w:i w:val="0"/>
          <w:iCs w:val="0"/>
          <w:color w:val="000000" w:themeColor="text1"/>
          <w:sz w:val="20"/>
          <w:szCs w:val="20"/>
        </w:rPr>
        <w:t>4</w:t>
      </w:r>
      <w:r w:rsidR="00C83EAC" w:rsidRPr="00366D8B">
        <w:rPr>
          <w:rFonts w:ascii="Arial" w:hAnsi="Arial" w:cs="Arial"/>
          <w:b/>
          <w:bCs/>
          <w:i w:val="0"/>
          <w:iCs w:val="0"/>
          <w:color w:val="000000" w:themeColor="text1"/>
          <w:sz w:val="20"/>
          <w:szCs w:val="20"/>
        </w:rPr>
        <w:t>.</w:t>
      </w:r>
      <w:bookmarkEnd w:id="27"/>
    </w:p>
    <w:p w14:paraId="2CA12B5D" w14:textId="33704C5B" w:rsidR="00CD6066" w:rsidRPr="00CD6066" w:rsidRDefault="00CD6066" w:rsidP="00CD6066"/>
    <w:p w14:paraId="02800C27" w14:textId="77777777" w:rsidR="001722CE" w:rsidRDefault="001722CE">
      <w:pPr>
        <w:rPr>
          <w:rFonts w:ascii="Arial" w:eastAsiaTheme="majorEastAsia" w:hAnsi="Arial" w:cs="Arial"/>
          <w:b/>
          <w:bCs/>
          <w:sz w:val="28"/>
          <w:szCs w:val="28"/>
        </w:rPr>
      </w:pPr>
      <w:r>
        <w:rPr>
          <w:rFonts w:ascii="Arial" w:hAnsi="Arial" w:cs="Arial"/>
          <w:b/>
          <w:bCs/>
          <w:sz w:val="28"/>
          <w:szCs w:val="28"/>
        </w:rPr>
        <w:br w:type="page"/>
      </w:r>
    </w:p>
    <w:p w14:paraId="708B03AA" w14:textId="1D9F4753" w:rsidR="1215AC8E" w:rsidRDefault="00022EFD" w:rsidP="003463AA">
      <w:pPr>
        <w:pStyle w:val="Ttulo1"/>
        <w:numPr>
          <w:ilvl w:val="0"/>
          <w:numId w:val="1"/>
        </w:numPr>
        <w:spacing w:before="0" w:line="240" w:lineRule="auto"/>
        <w:rPr>
          <w:rFonts w:ascii="Arial" w:hAnsi="Arial" w:cs="Arial"/>
          <w:b/>
          <w:bCs/>
          <w:color w:val="auto"/>
          <w:sz w:val="28"/>
          <w:szCs w:val="28"/>
        </w:rPr>
      </w:pPr>
      <w:bookmarkStart w:id="28" w:name="_Toc167305076"/>
      <w:r w:rsidRPr="00A24D69">
        <w:rPr>
          <w:rFonts w:ascii="Arial" w:hAnsi="Arial" w:cs="Arial"/>
          <w:b/>
          <w:bCs/>
          <w:color w:val="auto"/>
          <w:sz w:val="28"/>
          <w:szCs w:val="28"/>
        </w:rPr>
        <w:lastRenderedPageBreak/>
        <w:t>METODOLOGIA</w:t>
      </w:r>
      <w:bookmarkEnd w:id="28"/>
    </w:p>
    <w:p w14:paraId="1F5F3ED3" w14:textId="77777777" w:rsidR="00A52A67" w:rsidRPr="00A52A67" w:rsidRDefault="00A52A67" w:rsidP="001722CE">
      <w:pPr>
        <w:spacing w:after="0" w:line="360" w:lineRule="auto"/>
        <w:rPr>
          <w:rFonts w:ascii="Arial" w:hAnsi="Arial" w:cs="Arial"/>
          <w:sz w:val="24"/>
          <w:szCs w:val="24"/>
        </w:rPr>
      </w:pPr>
    </w:p>
    <w:p w14:paraId="5DCF6144" w14:textId="3898C43D" w:rsidR="004E42C2" w:rsidRPr="00AB0A32" w:rsidRDefault="353EBD13" w:rsidP="003463AA">
      <w:pPr>
        <w:pStyle w:val="Ttulo1"/>
        <w:numPr>
          <w:ilvl w:val="1"/>
          <w:numId w:val="1"/>
        </w:numPr>
        <w:spacing w:before="0"/>
        <w:rPr>
          <w:rFonts w:ascii="Arial" w:hAnsi="Arial" w:cs="Arial"/>
          <w:sz w:val="24"/>
          <w:szCs w:val="24"/>
        </w:rPr>
      </w:pPr>
      <w:bookmarkStart w:id="29" w:name="_Toc167305077"/>
      <w:r w:rsidRPr="003463AA">
        <w:rPr>
          <w:rFonts w:ascii="Arial" w:hAnsi="Arial" w:cs="Arial"/>
          <w:color w:val="auto"/>
          <w:sz w:val="24"/>
          <w:szCs w:val="24"/>
        </w:rPr>
        <w:t>PESQUISA</w:t>
      </w:r>
      <w:bookmarkEnd w:id="29"/>
    </w:p>
    <w:p w14:paraId="395BCBA6" w14:textId="77777777" w:rsidR="0063784A" w:rsidRPr="00F061ED" w:rsidRDefault="0063784A" w:rsidP="0063784A">
      <w:pPr>
        <w:pStyle w:val="PargrafodaLista"/>
        <w:spacing w:after="0"/>
        <w:ind w:left="792"/>
        <w:rPr>
          <w:rFonts w:ascii="Arial" w:hAnsi="Arial" w:cs="Arial"/>
          <w:b/>
          <w:bCs/>
        </w:rPr>
      </w:pPr>
    </w:p>
    <w:p w14:paraId="20C95905" w14:textId="77777777" w:rsidR="00C8466B" w:rsidRPr="00C8466B" w:rsidRDefault="00C8466B" w:rsidP="004E42C2">
      <w:pPr>
        <w:spacing w:after="0"/>
        <w:ind w:firstLine="851"/>
        <w:rPr>
          <w:rFonts w:ascii="Arial" w:hAnsi="Arial" w:cs="Arial"/>
          <w:sz w:val="24"/>
          <w:szCs w:val="24"/>
        </w:rPr>
      </w:pPr>
      <w:r w:rsidRPr="00C8466B">
        <w:rPr>
          <w:rFonts w:ascii="Arial" w:hAnsi="Arial" w:cs="Arial"/>
          <w:sz w:val="24"/>
          <w:szCs w:val="24"/>
        </w:rPr>
        <w:t>Aqui serão abordados todos os aspectos metodológicos da pesquisa realizada, descrevendo os procedimentos necessários e úteis para a colaboração na gestão de dados em ONGs com foco nos animais.</w:t>
      </w:r>
    </w:p>
    <w:p w14:paraId="6768CA9D" w14:textId="77777777" w:rsidR="00C8466B" w:rsidRPr="00C8466B" w:rsidRDefault="00C8466B" w:rsidP="00C8466B">
      <w:pPr>
        <w:spacing w:after="0"/>
        <w:ind w:firstLine="851"/>
        <w:rPr>
          <w:rFonts w:ascii="Arial" w:hAnsi="Arial" w:cs="Arial"/>
          <w:sz w:val="24"/>
          <w:szCs w:val="24"/>
        </w:rPr>
      </w:pPr>
      <w:r w:rsidRPr="00C8466B">
        <w:rPr>
          <w:rFonts w:ascii="Arial" w:hAnsi="Arial" w:cs="Arial"/>
          <w:sz w:val="24"/>
          <w:szCs w:val="24"/>
        </w:rPr>
        <w:t>Este estudo tem como objetivo realizar uma pesquisa de natureza aplicada, utilizando conhecimento da pesquisa básica para resolver problemas práticos.</w:t>
      </w:r>
    </w:p>
    <w:p w14:paraId="37C2735A" w14:textId="128AAEEC" w:rsidR="00C8466B" w:rsidRPr="00C8466B" w:rsidRDefault="00C8466B" w:rsidP="00BA668A">
      <w:pPr>
        <w:spacing w:after="0"/>
        <w:ind w:firstLine="851"/>
        <w:rPr>
          <w:rFonts w:ascii="Arial" w:hAnsi="Arial" w:cs="Arial"/>
          <w:sz w:val="24"/>
          <w:szCs w:val="24"/>
        </w:rPr>
      </w:pPr>
      <w:r w:rsidRPr="00C8466B">
        <w:rPr>
          <w:rFonts w:ascii="Arial" w:hAnsi="Arial" w:cs="Arial"/>
          <w:sz w:val="24"/>
          <w:szCs w:val="24"/>
        </w:rPr>
        <w:t xml:space="preserve">Para alcançar os objetivos propostos e uma melhor compreensão deste trabalho, adotou-se uma abordagem qualitativa. Foram realizadas pesquisas junto a duas ONGs, sem grandes </w:t>
      </w:r>
      <w:r w:rsidRPr="047E5E55">
        <w:rPr>
          <w:rFonts w:ascii="Arial" w:hAnsi="Arial" w:cs="Arial"/>
          <w:sz w:val="24"/>
          <w:szCs w:val="24"/>
        </w:rPr>
        <w:t>amo</w:t>
      </w:r>
      <w:r w:rsidR="6BE64867" w:rsidRPr="047E5E55">
        <w:rPr>
          <w:rFonts w:ascii="Arial" w:hAnsi="Arial" w:cs="Arial"/>
          <w:sz w:val="24"/>
          <w:szCs w:val="24"/>
        </w:rPr>
        <w:t>s</w:t>
      </w:r>
      <w:r w:rsidRPr="047E5E55">
        <w:rPr>
          <w:rFonts w:ascii="Arial" w:hAnsi="Arial" w:cs="Arial"/>
          <w:sz w:val="24"/>
          <w:szCs w:val="24"/>
        </w:rPr>
        <w:t>tras</w:t>
      </w:r>
      <w:r w:rsidRPr="00C8466B">
        <w:rPr>
          <w:rFonts w:ascii="Arial" w:hAnsi="Arial" w:cs="Arial"/>
          <w:sz w:val="24"/>
          <w:szCs w:val="24"/>
        </w:rPr>
        <w:t xml:space="preserve"> aleatórias e intencionais. </w:t>
      </w:r>
    </w:p>
    <w:p w14:paraId="5A53DA3F" w14:textId="3D258D97" w:rsidR="00496DB4" w:rsidRPr="00C8466B" w:rsidRDefault="00C8466B" w:rsidP="00496DB4">
      <w:pPr>
        <w:spacing w:after="0"/>
        <w:ind w:firstLine="851"/>
        <w:rPr>
          <w:rFonts w:ascii="Arial" w:hAnsi="Arial" w:cs="Arial"/>
          <w:sz w:val="24"/>
          <w:szCs w:val="24"/>
        </w:rPr>
      </w:pPr>
      <w:r w:rsidRPr="00C8466B">
        <w:rPr>
          <w:rFonts w:ascii="Arial" w:hAnsi="Arial" w:cs="Arial"/>
          <w:sz w:val="24"/>
          <w:szCs w:val="24"/>
        </w:rPr>
        <w:t xml:space="preserve">Como essas amostras não são probabilísticas, não é possível afirmar que essa amostra seja representativa de todas as ONGs de animais situadas no Brasil e/ou em outros países. No entanto, é importante destacar que, com base em alinhamentos com algumas ONGs, como a </w:t>
      </w:r>
      <w:proofErr w:type="spellStart"/>
      <w:r w:rsidRPr="00C8466B">
        <w:rPr>
          <w:rFonts w:ascii="Arial" w:hAnsi="Arial" w:cs="Arial"/>
          <w:sz w:val="24"/>
          <w:szCs w:val="24"/>
        </w:rPr>
        <w:t>Hu</w:t>
      </w:r>
      <w:r w:rsidR="00B5445C">
        <w:rPr>
          <w:rFonts w:ascii="Arial" w:hAnsi="Arial" w:cs="Arial"/>
          <w:sz w:val="24"/>
          <w:szCs w:val="24"/>
        </w:rPr>
        <w:t>m</w:t>
      </w:r>
      <w:r w:rsidRPr="00C8466B">
        <w:rPr>
          <w:rFonts w:ascii="Arial" w:hAnsi="Arial" w:cs="Arial"/>
          <w:sz w:val="24"/>
          <w:szCs w:val="24"/>
        </w:rPr>
        <w:t>animal</w:t>
      </w:r>
      <w:proofErr w:type="spellEnd"/>
      <w:r w:rsidRPr="00C8466B">
        <w:rPr>
          <w:rFonts w:ascii="Arial" w:hAnsi="Arial" w:cs="Arial"/>
          <w:sz w:val="24"/>
          <w:szCs w:val="24"/>
        </w:rPr>
        <w:t xml:space="preserve"> e a </w:t>
      </w:r>
      <w:proofErr w:type="spellStart"/>
      <w:r w:rsidRPr="00C8466B">
        <w:rPr>
          <w:rFonts w:ascii="Arial" w:hAnsi="Arial" w:cs="Arial"/>
          <w:sz w:val="24"/>
          <w:szCs w:val="24"/>
        </w:rPr>
        <w:t>Defesanimal</w:t>
      </w:r>
      <w:proofErr w:type="spellEnd"/>
      <w:r w:rsidRPr="00C8466B">
        <w:rPr>
          <w:rFonts w:ascii="Arial" w:hAnsi="Arial" w:cs="Arial"/>
          <w:sz w:val="24"/>
          <w:szCs w:val="24"/>
        </w:rPr>
        <w:t xml:space="preserve">, além de outras ONGs fora do ramo de defesa e proteção animal, como a </w:t>
      </w:r>
      <w:proofErr w:type="spellStart"/>
      <w:r w:rsidRPr="00C8466B">
        <w:rPr>
          <w:rFonts w:ascii="Arial" w:hAnsi="Arial" w:cs="Arial"/>
          <w:sz w:val="24"/>
          <w:szCs w:val="24"/>
        </w:rPr>
        <w:t>Solidaried</w:t>
      </w:r>
      <w:proofErr w:type="spellEnd"/>
      <w:r w:rsidRPr="00C8466B">
        <w:rPr>
          <w:rFonts w:ascii="Arial" w:hAnsi="Arial" w:cs="Arial"/>
          <w:sz w:val="24"/>
          <w:szCs w:val="24"/>
        </w:rPr>
        <w:t xml:space="preserve">, identificou-se que </w:t>
      </w:r>
      <w:r w:rsidR="00CF0D4B" w:rsidRPr="047E5E55">
        <w:rPr>
          <w:rFonts w:ascii="Arial" w:hAnsi="Arial" w:cs="Arial"/>
          <w:sz w:val="24"/>
          <w:szCs w:val="24"/>
        </w:rPr>
        <w:t xml:space="preserve">para </w:t>
      </w:r>
      <w:r w:rsidRPr="00C8466B">
        <w:rPr>
          <w:rFonts w:ascii="Arial" w:hAnsi="Arial" w:cs="Arial"/>
          <w:sz w:val="24"/>
          <w:szCs w:val="24"/>
        </w:rPr>
        <w:t>a gestão de dados como um todo tem enfrentado dificuldades de centralização e manutenção dos recursos.</w:t>
      </w:r>
    </w:p>
    <w:p w14:paraId="47478175" w14:textId="4DB70B47" w:rsidR="00D25802" w:rsidRDefault="00C8466B" w:rsidP="00C8466B">
      <w:pPr>
        <w:spacing w:after="0"/>
        <w:ind w:firstLine="851"/>
        <w:rPr>
          <w:rFonts w:ascii="Arial" w:hAnsi="Arial" w:cs="Arial"/>
          <w:sz w:val="24"/>
          <w:szCs w:val="24"/>
        </w:rPr>
      </w:pPr>
      <w:r w:rsidRPr="00C8466B">
        <w:rPr>
          <w:rFonts w:ascii="Arial" w:hAnsi="Arial" w:cs="Arial"/>
          <w:sz w:val="24"/>
          <w:szCs w:val="24"/>
        </w:rPr>
        <w:t xml:space="preserve">Com o intuito de colaborar com as ONGs de animais, </w:t>
      </w:r>
      <w:r w:rsidR="00D1081A">
        <w:rPr>
          <w:rFonts w:ascii="Arial" w:hAnsi="Arial" w:cs="Arial"/>
          <w:sz w:val="24"/>
          <w:szCs w:val="24"/>
        </w:rPr>
        <w:t>entramos em contato com diversas ONGs por meio do In</w:t>
      </w:r>
      <w:r w:rsidR="002575DE">
        <w:rPr>
          <w:rFonts w:ascii="Arial" w:hAnsi="Arial" w:cs="Arial"/>
          <w:sz w:val="24"/>
          <w:szCs w:val="24"/>
        </w:rPr>
        <w:t>s</w:t>
      </w:r>
      <w:r w:rsidR="00D1081A">
        <w:rPr>
          <w:rFonts w:ascii="Arial" w:hAnsi="Arial" w:cs="Arial"/>
          <w:sz w:val="24"/>
          <w:szCs w:val="24"/>
        </w:rPr>
        <w:t>t</w:t>
      </w:r>
      <w:r w:rsidR="002575DE">
        <w:rPr>
          <w:rFonts w:ascii="Arial" w:hAnsi="Arial" w:cs="Arial"/>
          <w:sz w:val="24"/>
          <w:szCs w:val="24"/>
        </w:rPr>
        <w:t>a</w:t>
      </w:r>
      <w:r w:rsidR="00D1081A">
        <w:rPr>
          <w:rFonts w:ascii="Arial" w:hAnsi="Arial" w:cs="Arial"/>
          <w:sz w:val="24"/>
          <w:szCs w:val="24"/>
        </w:rPr>
        <w:t>gram</w:t>
      </w:r>
      <w:r w:rsidR="00E91F68">
        <w:rPr>
          <w:rFonts w:ascii="Arial" w:hAnsi="Arial" w:cs="Arial"/>
          <w:sz w:val="24"/>
          <w:szCs w:val="24"/>
        </w:rPr>
        <w:t xml:space="preserve">. Inicialmente tínhamos em mente algo relacionado </w:t>
      </w:r>
      <w:r w:rsidR="00687F01">
        <w:rPr>
          <w:rFonts w:ascii="Arial" w:hAnsi="Arial" w:cs="Arial"/>
          <w:sz w:val="24"/>
          <w:szCs w:val="24"/>
        </w:rPr>
        <w:t xml:space="preserve">a colaboração em captação de voluntários, com base em </w:t>
      </w:r>
      <w:r w:rsidR="00A62C5A">
        <w:rPr>
          <w:rFonts w:ascii="Arial" w:hAnsi="Arial" w:cs="Arial"/>
          <w:sz w:val="24"/>
          <w:szCs w:val="24"/>
        </w:rPr>
        <w:t>conhecer pessoas que tiveram dificuldade e, localização de ONGs para se voluntariar</w:t>
      </w:r>
      <w:r w:rsidR="00D25802">
        <w:rPr>
          <w:rFonts w:ascii="Arial" w:hAnsi="Arial" w:cs="Arial"/>
          <w:sz w:val="24"/>
          <w:szCs w:val="24"/>
        </w:rPr>
        <w:t>.</w:t>
      </w:r>
    </w:p>
    <w:p w14:paraId="5F49914D" w14:textId="499D27B0" w:rsidR="00C05FBA" w:rsidRDefault="00D25802" w:rsidP="00C8466B">
      <w:pPr>
        <w:spacing w:after="0"/>
        <w:ind w:firstLine="851"/>
        <w:rPr>
          <w:rFonts w:ascii="Arial" w:hAnsi="Arial" w:cs="Arial"/>
          <w:sz w:val="24"/>
          <w:szCs w:val="24"/>
        </w:rPr>
      </w:pPr>
      <w:r>
        <w:rPr>
          <w:rFonts w:ascii="Arial" w:hAnsi="Arial" w:cs="Arial"/>
          <w:sz w:val="24"/>
          <w:szCs w:val="24"/>
        </w:rPr>
        <w:t xml:space="preserve">A </w:t>
      </w:r>
      <w:r w:rsidRPr="00C8466B">
        <w:rPr>
          <w:rFonts w:ascii="Arial" w:hAnsi="Arial" w:cs="Arial"/>
          <w:sz w:val="24"/>
          <w:szCs w:val="24"/>
        </w:rPr>
        <w:t xml:space="preserve">diretora da </w:t>
      </w:r>
      <w:proofErr w:type="spellStart"/>
      <w:r w:rsidRPr="00C8466B">
        <w:rPr>
          <w:rFonts w:ascii="Arial" w:hAnsi="Arial" w:cs="Arial"/>
          <w:sz w:val="24"/>
          <w:szCs w:val="24"/>
        </w:rPr>
        <w:t>Hu</w:t>
      </w:r>
      <w:r w:rsidR="00B5445C">
        <w:rPr>
          <w:rFonts w:ascii="Arial" w:hAnsi="Arial" w:cs="Arial"/>
          <w:sz w:val="24"/>
          <w:szCs w:val="24"/>
        </w:rPr>
        <w:t>m</w:t>
      </w:r>
      <w:r w:rsidRPr="00C8466B">
        <w:rPr>
          <w:rFonts w:ascii="Arial" w:hAnsi="Arial" w:cs="Arial"/>
          <w:sz w:val="24"/>
          <w:szCs w:val="24"/>
        </w:rPr>
        <w:t>animal</w:t>
      </w:r>
      <w:proofErr w:type="spellEnd"/>
      <w:r w:rsidR="00EB2B4F">
        <w:rPr>
          <w:rFonts w:ascii="Arial" w:hAnsi="Arial" w:cs="Arial"/>
          <w:sz w:val="24"/>
          <w:szCs w:val="24"/>
        </w:rPr>
        <w:t xml:space="preserve"> </w:t>
      </w:r>
      <w:r w:rsidR="00E91F68">
        <w:rPr>
          <w:rFonts w:ascii="Arial" w:hAnsi="Arial" w:cs="Arial"/>
          <w:sz w:val="24"/>
          <w:szCs w:val="24"/>
        </w:rPr>
        <w:t>aceitou</w:t>
      </w:r>
      <w:r w:rsidR="004E0AD7">
        <w:rPr>
          <w:rFonts w:ascii="Arial" w:hAnsi="Arial" w:cs="Arial"/>
          <w:sz w:val="24"/>
          <w:szCs w:val="24"/>
        </w:rPr>
        <w:t xml:space="preserve"> participar de uma entrevista</w:t>
      </w:r>
      <w:r w:rsidR="00C31A5A">
        <w:rPr>
          <w:rFonts w:ascii="Arial" w:hAnsi="Arial" w:cs="Arial"/>
          <w:sz w:val="24"/>
          <w:szCs w:val="24"/>
        </w:rPr>
        <w:t xml:space="preserve">, na qual </w:t>
      </w:r>
      <w:r w:rsidR="00C862A9">
        <w:rPr>
          <w:rFonts w:ascii="Arial" w:hAnsi="Arial" w:cs="Arial"/>
          <w:sz w:val="24"/>
          <w:szCs w:val="24"/>
        </w:rPr>
        <w:t>levamos</w:t>
      </w:r>
      <w:r w:rsidR="00C31A5A">
        <w:rPr>
          <w:rFonts w:ascii="Arial" w:hAnsi="Arial" w:cs="Arial"/>
          <w:sz w:val="24"/>
          <w:szCs w:val="24"/>
        </w:rPr>
        <w:t xml:space="preserve"> </w:t>
      </w:r>
      <w:r w:rsidR="004E0AD7">
        <w:rPr>
          <w:rFonts w:ascii="Arial" w:hAnsi="Arial" w:cs="Arial"/>
          <w:sz w:val="24"/>
          <w:szCs w:val="24"/>
        </w:rPr>
        <w:t xml:space="preserve">como pauta a captação de voluntários na qual não era um problema em questão na organização, então </w:t>
      </w:r>
      <w:r w:rsidR="00C8466B" w:rsidRPr="00C8466B">
        <w:rPr>
          <w:rFonts w:ascii="Arial" w:hAnsi="Arial" w:cs="Arial"/>
          <w:sz w:val="24"/>
          <w:szCs w:val="24"/>
        </w:rPr>
        <w:t xml:space="preserve">foi realizada uma entrevista </w:t>
      </w:r>
      <w:r w:rsidR="00BE26B6" w:rsidRPr="00267956">
        <w:rPr>
          <w:rFonts w:ascii="Arial" w:hAnsi="Arial" w:cs="Arial"/>
          <w:sz w:val="24"/>
          <w:szCs w:val="24"/>
        </w:rPr>
        <w:t>não roteirizada</w:t>
      </w:r>
      <w:r w:rsidR="00633AC1" w:rsidRPr="00267956">
        <w:rPr>
          <w:rFonts w:ascii="Arial" w:hAnsi="Arial" w:cs="Arial"/>
          <w:sz w:val="24"/>
          <w:szCs w:val="24"/>
        </w:rPr>
        <w:t xml:space="preserve">, </w:t>
      </w:r>
      <w:r w:rsidR="00C8466B" w:rsidRPr="00C8466B">
        <w:rPr>
          <w:rFonts w:ascii="Arial" w:hAnsi="Arial" w:cs="Arial"/>
          <w:sz w:val="24"/>
          <w:szCs w:val="24"/>
        </w:rPr>
        <w:t>contendo questões abertas para identificar os desafios enfrentados pelas organizações, buscando assim contribuir para uma possível solução dessas questões.</w:t>
      </w:r>
      <w:r w:rsidR="00162EA3">
        <w:rPr>
          <w:rFonts w:ascii="Arial" w:hAnsi="Arial" w:cs="Arial"/>
          <w:sz w:val="24"/>
          <w:szCs w:val="24"/>
        </w:rPr>
        <w:t xml:space="preserve"> A</w:t>
      </w:r>
      <w:r w:rsidR="00162EA3" w:rsidRPr="00162EA3">
        <w:rPr>
          <w:rFonts w:ascii="Arial" w:hAnsi="Arial" w:cs="Arial"/>
          <w:sz w:val="24"/>
          <w:szCs w:val="24"/>
        </w:rPr>
        <w:t xml:space="preserve">o abordar a questão da eficiência operacional das ONGs de proteção animal, </w:t>
      </w:r>
      <w:r w:rsidR="00162EA3">
        <w:rPr>
          <w:rFonts w:ascii="Arial" w:hAnsi="Arial" w:cs="Arial"/>
          <w:sz w:val="24"/>
          <w:szCs w:val="24"/>
        </w:rPr>
        <w:t xml:space="preserve">foi questionado </w:t>
      </w:r>
      <w:r w:rsidR="00162EA3" w:rsidRPr="00162EA3">
        <w:rPr>
          <w:rFonts w:ascii="Arial" w:hAnsi="Arial" w:cs="Arial"/>
          <w:sz w:val="24"/>
          <w:szCs w:val="24"/>
        </w:rPr>
        <w:t>sobre os principais desafios administrativos enfrenta</w:t>
      </w:r>
      <w:r w:rsidR="00162EA3">
        <w:rPr>
          <w:rFonts w:ascii="Arial" w:hAnsi="Arial" w:cs="Arial"/>
          <w:sz w:val="24"/>
          <w:szCs w:val="24"/>
        </w:rPr>
        <w:t>do</w:t>
      </w:r>
      <w:r w:rsidR="000C306D">
        <w:rPr>
          <w:rFonts w:ascii="Arial" w:hAnsi="Arial" w:cs="Arial"/>
          <w:sz w:val="24"/>
          <w:szCs w:val="24"/>
        </w:rPr>
        <w:t>s</w:t>
      </w:r>
      <w:r w:rsidR="00162EA3" w:rsidRPr="00162EA3">
        <w:rPr>
          <w:rFonts w:ascii="Arial" w:hAnsi="Arial" w:cs="Arial"/>
          <w:sz w:val="24"/>
          <w:szCs w:val="24"/>
        </w:rPr>
        <w:t xml:space="preserve"> </w:t>
      </w:r>
      <w:r w:rsidR="00324356">
        <w:rPr>
          <w:rFonts w:ascii="Arial" w:hAnsi="Arial" w:cs="Arial"/>
          <w:sz w:val="24"/>
          <w:szCs w:val="24"/>
        </w:rPr>
        <w:t xml:space="preserve">na </w:t>
      </w:r>
      <w:r w:rsidR="00324356" w:rsidRPr="00162EA3">
        <w:rPr>
          <w:rFonts w:ascii="Arial" w:hAnsi="Arial" w:cs="Arial"/>
          <w:sz w:val="24"/>
          <w:szCs w:val="24"/>
        </w:rPr>
        <w:t>organização</w:t>
      </w:r>
      <w:r w:rsidR="00162EA3" w:rsidRPr="00162EA3">
        <w:rPr>
          <w:rFonts w:ascii="Arial" w:hAnsi="Arial" w:cs="Arial"/>
          <w:sz w:val="24"/>
          <w:szCs w:val="24"/>
        </w:rPr>
        <w:t xml:space="preserve">. Essa pergunta </w:t>
      </w:r>
      <w:r w:rsidR="002B7B70" w:rsidRPr="00162EA3">
        <w:rPr>
          <w:rFonts w:ascii="Arial" w:hAnsi="Arial" w:cs="Arial"/>
          <w:sz w:val="24"/>
          <w:szCs w:val="24"/>
        </w:rPr>
        <w:t xml:space="preserve">permitiu </w:t>
      </w:r>
      <w:r w:rsidR="002B7B70">
        <w:rPr>
          <w:rFonts w:ascii="Arial" w:hAnsi="Arial" w:cs="Arial"/>
          <w:sz w:val="24"/>
          <w:szCs w:val="24"/>
        </w:rPr>
        <w:t>a</w:t>
      </w:r>
      <w:r w:rsidR="00324356">
        <w:rPr>
          <w:rFonts w:ascii="Arial" w:hAnsi="Arial" w:cs="Arial"/>
          <w:sz w:val="24"/>
          <w:szCs w:val="24"/>
        </w:rPr>
        <w:t xml:space="preserve"> </w:t>
      </w:r>
      <w:r w:rsidR="002B7B70">
        <w:rPr>
          <w:rFonts w:ascii="Arial" w:hAnsi="Arial" w:cs="Arial"/>
          <w:sz w:val="24"/>
          <w:szCs w:val="24"/>
        </w:rPr>
        <w:t xml:space="preserve">relatar </w:t>
      </w:r>
      <w:r w:rsidR="00162EA3" w:rsidRPr="00162EA3">
        <w:rPr>
          <w:rFonts w:ascii="Arial" w:hAnsi="Arial" w:cs="Arial"/>
          <w:sz w:val="24"/>
          <w:szCs w:val="24"/>
        </w:rPr>
        <w:t>sobre os desafios que têm impacto na eficiência operacional, como falta de falta de voluntários capacitados</w:t>
      </w:r>
      <w:r w:rsidR="002B7B70">
        <w:rPr>
          <w:rFonts w:ascii="Arial" w:hAnsi="Arial" w:cs="Arial"/>
          <w:sz w:val="24"/>
          <w:szCs w:val="24"/>
        </w:rPr>
        <w:t xml:space="preserve"> com tecnologia</w:t>
      </w:r>
      <w:r w:rsidR="00162EA3" w:rsidRPr="00162EA3">
        <w:rPr>
          <w:rFonts w:ascii="Arial" w:hAnsi="Arial" w:cs="Arial"/>
          <w:sz w:val="24"/>
          <w:szCs w:val="24"/>
        </w:rPr>
        <w:t xml:space="preserve"> e dificuldades na gestão de </w:t>
      </w:r>
      <w:r w:rsidR="00846943">
        <w:rPr>
          <w:rFonts w:ascii="Arial" w:hAnsi="Arial" w:cs="Arial"/>
          <w:sz w:val="24"/>
          <w:szCs w:val="24"/>
        </w:rPr>
        <w:t>do bem-estar</w:t>
      </w:r>
      <w:r w:rsidR="005A25E4">
        <w:rPr>
          <w:rFonts w:ascii="Arial" w:hAnsi="Arial" w:cs="Arial"/>
          <w:sz w:val="24"/>
          <w:szCs w:val="24"/>
        </w:rPr>
        <w:t xml:space="preserve"> e saúde</w:t>
      </w:r>
      <w:r w:rsidR="00846943">
        <w:rPr>
          <w:rFonts w:ascii="Arial" w:hAnsi="Arial" w:cs="Arial"/>
          <w:sz w:val="24"/>
          <w:szCs w:val="24"/>
        </w:rPr>
        <w:t xml:space="preserve"> dos animais</w:t>
      </w:r>
      <w:r w:rsidR="00162EA3" w:rsidRPr="00162EA3">
        <w:rPr>
          <w:rFonts w:ascii="Arial" w:hAnsi="Arial" w:cs="Arial"/>
          <w:sz w:val="24"/>
          <w:szCs w:val="24"/>
        </w:rPr>
        <w:t>.</w:t>
      </w:r>
    </w:p>
    <w:p w14:paraId="0F40FBF1" w14:textId="568F1317" w:rsidR="00CA45EF" w:rsidRDefault="00A25458" w:rsidP="00FA53F8">
      <w:pPr>
        <w:spacing w:after="0"/>
        <w:ind w:firstLine="851"/>
        <w:rPr>
          <w:rFonts w:ascii="Arial" w:hAnsi="Arial" w:cs="Arial"/>
          <w:sz w:val="24"/>
          <w:szCs w:val="24"/>
        </w:rPr>
      </w:pPr>
      <w:r>
        <w:rPr>
          <w:rFonts w:ascii="Arial" w:hAnsi="Arial" w:cs="Arial"/>
          <w:sz w:val="24"/>
          <w:szCs w:val="24"/>
        </w:rPr>
        <w:t>Em entrevista também não roteirizada</w:t>
      </w:r>
      <w:r w:rsidR="001B57C0">
        <w:rPr>
          <w:rFonts w:ascii="Arial" w:hAnsi="Arial" w:cs="Arial"/>
          <w:sz w:val="24"/>
          <w:szCs w:val="24"/>
        </w:rPr>
        <w:t>,</w:t>
      </w:r>
      <w:r>
        <w:rPr>
          <w:rFonts w:ascii="Arial" w:hAnsi="Arial" w:cs="Arial"/>
          <w:sz w:val="24"/>
          <w:szCs w:val="24"/>
        </w:rPr>
        <w:t xml:space="preserve"> </w:t>
      </w:r>
      <w:r w:rsidR="00A345D1">
        <w:rPr>
          <w:rFonts w:ascii="Arial" w:hAnsi="Arial" w:cs="Arial"/>
          <w:sz w:val="24"/>
          <w:szCs w:val="24"/>
        </w:rPr>
        <w:t>junto a um dos</w:t>
      </w:r>
      <w:r w:rsidR="00083145">
        <w:rPr>
          <w:rFonts w:ascii="Arial" w:hAnsi="Arial" w:cs="Arial"/>
          <w:sz w:val="24"/>
          <w:szCs w:val="24"/>
        </w:rPr>
        <w:t xml:space="preserve"> membro</w:t>
      </w:r>
      <w:r w:rsidR="00A345D1">
        <w:rPr>
          <w:rFonts w:ascii="Arial" w:hAnsi="Arial" w:cs="Arial"/>
          <w:sz w:val="24"/>
          <w:szCs w:val="24"/>
        </w:rPr>
        <w:t>s</w:t>
      </w:r>
      <w:r w:rsidR="00083145">
        <w:rPr>
          <w:rFonts w:ascii="Arial" w:hAnsi="Arial" w:cs="Arial"/>
          <w:sz w:val="24"/>
          <w:szCs w:val="24"/>
        </w:rPr>
        <w:t xml:space="preserve"> da</w:t>
      </w:r>
      <w:r w:rsidR="00C8466B" w:rsidRPr="00C8466B">
        <w:rPr>
          <w:rFonts w:ascii="Arial" w:hAnsi="Arial" w:cs="Arial"/>
          <w:sz w:val="24"/>
          <w:szCs w:val="24"/>
        </w:rPr>
        <w:t xml:space="preserve"> organização </w:t>
      </w:r>
      <w:proofErr w:type="spellStart"/>
      <w:r w:rsidR="00C8466B" w:rsidRPr="00C8466B">
        <w:rPr>
          <w:rFonts w:ascii="Arial" w:hAnsi="Arial" w:cs="Arial"/>
          <w:sz w:val="24"/>
          <w:szCs w:val="24"/>
        </w:rPr>
        <w:t>Defesanimal</w:t>
      </w:r>
      <w:proofErr w:type="spellEnd"/>
      <w:r>
        <w:rPr>
          <w:rFonts w:ascii="Arial" w:hAnsi="Arial" w:cs="Arial"/>
          <w:sz w:val="24"/>
          <w:szCs w:val="24"/>
        </w:rPr>
        <w:t xml:space="preserve"> relatou sobre a dificuldade de</w:t>
      </w:r>
      <w:r w:rsidR="00C8466B" w:rsidRPr="00C8466B">
        <w:rPr>
          <w:rFonts w:ascii="Arial" w:hAnsi="Arial" w:cs="Arial"/>
          <w:sz w:val="24"/>
          <w:szCs w:val="24"/>
        </w:rPr>
        <w:t xml:space="preserve"> </w:t>
      </w:r>
      <w:r>
        <w:rPr>
          <w:rFonts w:ascii="Arial" w:hAnsi="Arial" w:cs="Arial"/>
          <w:sz w:val="24"/>
          <w:szCs w:val="24"/>
        </w:rPr>
        <w:t xml:space="preserve">gestão </w:t>
      </w:r>
      <w:r w:rsidR="000066F5">
        <w:rPr>
          <w:rFonts w:ascii="Arial" w:hAnsi="Arial" w:cs="Arial"/>
          <w:sz w:val="24"/>
          <w:szCs w:val="24"/>
        </w:rPr>
        <w:t xml:space="preserve">do bem-estar e </w:t>
      </w:r>
      <w:r w:rsidR="00821DB8">
        <w:rPr>
          <w:rFonts w:ascii="Arial" w:hAnsi="Arial" w:cs="Arial"/>
          <w:sz w:val="24"/>
          <w:szCs w:val="24"/>
        </w:rPr>
        <w:t>saúde</w:t>
      </w:r>
      <w:r w:rsidR="000066F5">
        <w:rPr>
          <w:rFonts w:ascii="Arial" w:hAnsi="Arial" w:cs="Arial"/>
          <w:sz w:val="24"/>
          <w:szCs w:val="24"/>
        </w:rPr>
        <w:t xml:space="preserve"> </w:t>
      </w:r>
      <w:r w:rsidR="00821DB8">
        <w:rPr>
          <w:rFonts w:ascii="Arial" w:hAnsi="Arial" w:cs="Arial"/>
          <w:sz w:val="24"/>
          <w:szCs w:val="24"/>
        </w:rPr>
        <w:t>dos animais no que diz a respeito de acompanhamento.</w:t>
      </w:r>
    </w:p>
    <w:p w14:paraId="557863F7" w14:textId="3A576BD9" w:rsidR="00EB2B4F" w:rsidRDefault="00271E4D" w:rsidP="003C21C1">
      <w:pPr>
        <w:spacing w:after="0"/>
        <w:ind w:firstLine="851"/>
        <w:rPr>
          <w:rFonts w:ascii="Arial" w:hAnsi="Arial" w:cs="Arial"/>
          <w:sz w:val="24"/>
          <w:szCs w:val="24"/>
        </w:rPr>
      </w:pPr>
      <w:r w:rsidRPr="00271E4D">
        <w:rPr>
          <w:rFonts w:ascii="Arial" w:hAnsi="Arial" w:cs="Arial"/>
          <w:sz w:val="24"/>
          <w:szCs w:val="24"/>
        </w:rPr>
        <w:t>A</w:t>
      </w:r>
      <w:r w:rsidR="00EB2B4F">
        <w:rPr>
          <w:rFonts w:ascii="Arial" w:hAnsi="Arial" w:cs="Arial"/>
          <w:sz w:val="24"/>
          <w:szCs w:val="24"/>
        </w:rPr>
        <w:t>s</w:t>
      </w:r>
      <w:r w:rsidRPr="00271E4D">
        <w:rPr>
          <w:rFonts w:ascii="Arial" w:hAnsi="Arial" w:cs="Arial"/>
          <w:sz w:val="24"/>
          <w:szCs w:val="24"/>
        </w:rPr>
        <w:t xml:space="preserve"> entrevista</w:t>
      </w:r>
      <w:r>
        <w:rPr>
          <w:rFonts w:ascii="Arial" w:hAnsi="Arial" w:cs="Arial"/>
          <w:sz w:val="24"/>
          <w:szCs w:val="24"/>
        </w:rPr>
        <w:t>s</w:t>
      </w:r>
      <w:r w:rsidRPr="00271E4D">
        <w:rPr>
          <w:rFonts w:ascii="Arial" w:hAnsi="Arial" w:cs="Arial"/>
          <w:sz w:val="24"/>
          <w:szCs w:val="24"/>
        </w:rPr>
        <w:t xml:space="preserve"> </w:t>
      </w:r>
      <w:r w:rsidR="00EB2B4F">
        <w:rPr>
          <w:rFonts w:ascii="Arial" w:hAnsi="Arial" w:cs="Arial"/>
          <w:sz w:val="24"/>
          <w:szCs w:val="24"/>
        </w:rPr>
        <w:t xml:space="preserve">permitiram uma melhor </w:t>
      </w:r>
      <w:r w:rsidRPr="00271E4D">
        <w:rPr>
          <w:rFonts w:ascii="Arial" w:hAnsi="Arial" w:cs="Arial"/>
          <w:sz w:val="24"/>
          <w:szCs w:val="24"/>
        </w:rPr>
        <w:t>compreensão das experiências e perspectivas do</w:t>
      </w:r>
      <w:r>
        <w:rPr>
          <w:rFonts w:ascii="Arial" w:hAnsi="Arial" w:cs="Arial"/>
          <w:sz w:val="24"/>
          <w:szCs w:val="24"/>
        </w:rPr>
        <w:t>s</w:t>
      </w:r>
      <w:r w:rsidRPr="00271E4D">
        <w:rPr>
          <w:rFonts w:ascii="Arial" w:hAnsi="Arial" w:cs="Arial"/>
          <w:sz w:val="24"/>
          <w:szCs w:val="24"/>
        </w:rPr>
        <w:t xml:space="preserve"> entrevistado</w:t>
      </w:r>
      <w:r>
        <w:rPr>
          <w:rFonts w:ascii="Arial" w:hAnsi="Arial" w:cs="Arial"/>
          <w:sz w:val="24"/>
          <w:szCs w:val="24"/>
        </w:rPr>
        <w:t>s</w:t>
      </w:r>
      <w:r w:rsidRPr="00271E4D">
        <w:rPr>
          <w:rFonts w:ascii="Arial" w:hAnsi="Arial" w:cs="Arial"/>
          <w:sz w:val="24"/>
          <w:szCs w:val="24"/>
        </w:rPr>
        <w:t>.</w:t>
      </w:r>
    </w:p>
    <w:p w14:paraId="52B8EA25" w14:textId="77777777" w:rsidR="00D01080" w:rsidRDefault="00D01080" w:rsidP="003C21C1">
      <w:pPr>
        <w:spacing w:after="0"/>
        <w:ind w:firstLine="851"/>
        <w:rPr>
          <w:rFonts w:ascii="Arial" w:hAnsi="Arial" w:cs="Arial"/>
          <w:sz w:val="24"/>
          <w:szCs w:val="24"/>
        </w:rPr>
      </w:pPr>
    </w:p>
    <w:p w14:paraId="382398EF" w14:textId="77777777" w:rsidR="00D01080" w:rsidRDefault="00D01080" w:rsidP="003C21C1">
      <w:pPr>
        <w:spacing w:after="0"/>
        <w:ind w:firstLine="851"/>
        <w:rPr>
          <w:rFonts w:ascii="Arial" w:hAnsi="Arial" w:cs="Arial"/>
          <w:sz w:val="24"/>
          <w:szCs w:val="24"/>
        </w:rPr>
      </w:pPr>
    </w:p>
    <w:p w14:paraId="332596D7" w14:textId="77777777" w:rsidR="00D01080" w:rsidRDefault="00D01080" w:rsidP="003C21C1">
      <w:pPr>
        <w:spacing w:after="0"/>
        <w:ind w:firstLine="851"/>
        <w:rPr>
          <w:rFonts w:ascii="Arial" w:hAnsi="Arial" w:cs="Arial"/>
          <w:sz w:val="24"/>
          <w:szCs w:val="24"/>
        </w:rPr>
      </w:pPr>
    </w:p>
    <w:p w14:paraId="7C03D7D8" w14:textId="77777777" w:rsidR="00D01080" w:rsidRDefault="00D01080" w:rsidP="003C21C1">
      <w:pPr>
        <w:spacing w:after="0"/>
        <w:ind w:firstLine="851"/>
        <w:rPr>
          <w:rFonts w:ascii="Arial" w:hAnsi="Arial" w:cs="Arial"/>
          <w:sz w:val="24"/>
          <w:szCs w:val="24"/>
        </w:rPr>
      </w:pPr>
    </w:p>
    <w:p w14:paraId="52662379" w14:textId="77777777" w:rsidR="00D01080" w:rsidRDefault="00D01080" w:rsidP="003C21C1">
      <w:pPr>
        <w:spacing w:after="0"/>
        <w:ind w:firstLine="851"/>
        <w:rPr>
          <w:rFonts w:ascii="Arial" w:hAnsi="Arial" w:cs="Arial"/>
          <w:sz w:val="24"/>
          <w:szCs w:val="24"/>
        </w:rPr>
      </w:pPr>
    </w:p>
    <w:p w14:paraId="2D74731A" w14:textId="77777777" w:rsidR="00FA53F8" w:rsidRDefault="00FA53F8" w:rsidP="00FA53F8">
      <w:pPr>
        <w:spacing w:after="0"/>
        <w:ind w:firstLine="851"/>
        <w:rPr>
          <w:rFonts w:ascii="Arial" w:hAnsi="Arial" w:cs="Arial"/>
          <w:b/>
          <w:bCs/>
          <w:sz w:val="28"/>
          <w:szCs w:val="28"/>
        </w:rPr>
      </w:pPr>
    </w:p>
    <w:p w14:paraId="339CDA05" w14:textId="77777777" w:rsidR="00D01080" w:rsidRDefault="00D01080" w:rsidP="00FA53F8">
      <w:pPr>
        <w:spacing w:after="0"/>
        <w:ind w:firstLine="851"/>
        <w:rPr>
          <w:rFonts w:ascii="Arial" w:hAnsi="Arial" w:cs="Arial"/>
          <w:b/>
          <w:bCs/>
          <w:sz w:val="28"/>
          <w:szCs w:val="28"/>
        </w:rPr>
      </w:pPr>
    </w:p>
    <w:p w14:paraId="6CB20007" w14:textId="77777777" w:rsidR="00D01080" w:rsidRDefault="00D01080" w:rsidP="00FA53F8">
      <w:pPr>
        <w:spacing w:after="0"/>
        <w:ind w:firstLine="851"/>
        <w:rPr>
          <w:rFonts w:ascii="Arial" w:hAnsi="Arial" w:cs="Arial"/>
          <w:b/>
          <w:bCs/>
          <w:sz w:val="28"/>
          <w:szCs w:val="28"/>
        </w:rPr>
      </w:pPr>
    </w:p>
    <w:p w14:paraId="465AD24E" w14:textId="77777777" w:rsidR="00D01080" w:rsidRDefault="00D01080" w:rsidP="00FA53F8">
      <w:pPr>
        <w:spacing w:after="0"/>
        <w:ind w:firstLine="851"/>
        <w:rPr>
          <w:rFonts w:ascii="Arial" w:hAnsi="Arial" w:cs="Arial"/>
          <w:b/>
          <w:bCs/>
          <w:sz w:val="28"/>
          <w:szCs w:val="28"/>
        </w:rPr>
      </w:pPr>
    </w:p>
    <w:p w14:paraId="7DE64F63" w14:textId="77777777" w:rsidR="00D01080" w:rsidRDefault="00D01080" w:rsidP="00FA53F8">
      <w:pPr>
        <w:spacing w:after="0"/>
        <w:ind w:firstLine="851"/>
        <w:rPr>
          <w:rFonts w:ascii="Arial" w:hAnsi="Arial" w:cs="Arial"/>
          <w:b/>
          <w:bCs/>
          <w:sz w:val="28"/>
          <w:szCs w:val="28"/>
        </w:rPr>
      </w:pPr>
    </w:p>
    <w:p w14:paraId="691548A0" w14:textId="77777777" w:rsidR="00D01080" w:rsidRDefault="00D01080" w:rsidP="00FA53F8">
      <w:pPr>
        <w:spacing w:after="0"/>
        <w:ind w:firstLine="851"/>
        <w:rPr>
          <w:rFonts w:ascii="Arial" w:hAnsi="Arial" w:cs="Arial"/>
          <w:b/>
          <w:bCs/>
          <w:sz w:val="28"/>
          <w:szCs w:val="28"/>
        </w:rPr>
      </w:pPr>
    </w:p>
    <w:p w14:paraId="60F84AEC" w14:textId="77777777" w:rsidR="00D01080" w:rsidRDefault="00D01080" w:rsidP="00FA53F8">
      <w:pPr>
        <w:spacing w:after="0"/>
        <w:ind w:firstLine="851"/>
        <w:rPr>
          <w:rFonts w:ascii="Arial" w:hAnsi="Arial" w:cs="Arial"/>
          <w:b/>
          <w:bCs/>
          <w:sz w:val="28"/>
          <w:szCs w:val="28"/>
        </w:rPr>
      </w:pPr>
    </w:p>
    <w:p w14:paraId="4FDF285C" w14:textId="6C446AD2" w:rsidR="00D01080" w:rsidRPr="00D01080" w:rsidRDefault="00D01080" w:rsidP="00D01080">
      <w:pPr>
        <w:pStyle w:val="Ttulo1"/>
        <w:numPr>
          <w:ilvl w:val="0"/>
          <w:numId w:val="1"/>
        </w:numPr>
        <w:spacing w:before="0" w:line="240" w:lineRule="auto"/>
        <w:rPr>
          <w:rFonts w:ascii="Arial" w:hAnsi="Arial" w:cs="Arial"/>
          <w:b/>
          <w:bCs/>
          <w:color w:val="auto"/>
          <w:sz w:val="28"/>
          <w:szCs w:val="28"/>
        </w:rPr>
      </w:pPr>
      <w:bookmarkStart w:id="30" w:name="_Toc167305078"/>
      <w:r w:rsidRPr="00D01080">
        <w:rPr>
          <w:rFonts w:ascii="Arial" w:hAnsi="Arial" w:cs="Arial"/>
          <w:b/>
          <w:bCs/>
          <w:color w:val="auto"/>
          <w:sz w:val="28"/>
          <w:szCs w:val="28"/>
        </w:rPr>
        <w:t>REFERÊNCIAS BIBLIOGRÁFICAS</w:t>
      </w:r>
      <w:bookmarkEnd w:id="30"/>
    </w:p>
    <w:p w14:paraId="3F1C2E2F" w14:textId="77777777" w:rsidR="00D01080" w:rsidRDefault="00D01080" w:rsidP="00D01080">
      <w:pPr>
        <w:pStyle w:val="Corpodetexto"/>
        <w:spacing w:before="9"/>
        <w:rPr>
          <w:b/>
          <w:sz w:val="32"/>
        </w:rPr>
      </w:pPr>
    </w:p>
    <w:p w14:paraId="372495F8" w14:textId="77777777" w:rsidR="00D01080" w:rsidRDefault="00D01080" w:rsidP="00D01080">
      <w:pPr>
        <w:pStyle w:val="Corpodetexto"/>
        <w:spacing w:line="360" w:lineRule="auto"/>
        <w:ind w:left="102" w:right="111"/>
        <w:jc w:val="both"/>
      </w:pPr>
      <w:r>
        <w:t>BLANTTMANN E RODRIGUES,2014. Gestão da informação e a importância do uso de</w:t>
      </w:r>
      <w:r>
        <w:rPr>
          <w:spacing w:val="1"/>
        </w:rPr>
        <w:t xml:space="preserve"> </w:t>
      </w:r>
      <w:r>
        <w:t>fontes</w:t>
      </w:r>
      <w:r>
        <w:rPr>
          <w:spacing w:val="1"/>
        </w:rPr>
        <w:t xml:space="preserve"> </w:t>
      </w:r>
      <w:r>
        <w:t>de</w:t>
      </w:r>
      <w:r>
        <w:rPr>
          <w:spacing w:val="1"/>
        </w:rPr>
        <w:t xml:space="preserve"> </w:t>
      </w:r>
      <w:r>
        <w:t>informação</w:t>
      </w:r>
      <w:r>
        <w:rPr>
          <w:spacing w:val="1"/>
        </w:rPr>
        <w:t xml:space="preserve"> </w:t>
      </w:r>
      <w:r>
        <w:t>para</w:t>
      </w:r>
      <w:r>
        <w:rPr>
          <w:spacing w:val="1"/>
        </w:rPr>
        <w:t xml:space="preserve"> </w:t>
      </w:r>
      <w:r>
        <w:t>geração</w:t>
      </w:r>
      <w:r>
        <w:rPr>
          <w:spacing w:val="1"/>
        </w:rPr>
        <w:t xml:space="preserve"> </w:t>
      </w:r>
      <w:r>
        <w:t>de</w:t>
      </w:r>
      <w:r>
        <w:rPr>
          <w:spacing w:val="1"/>
        </w:rPr>
        <w:t xml:space="preserve"> </w:t>
      </w:r>
      <w:r>
        <w:t>conhecimento.</w:t>
      </w:r>
      <w:r>
        <w:rPr>
          <w:spacing w:val="1"/>
        </w:rPr>
        <w:t xml:space="preserve"> </w:t>
      </w:r>
      <w:r>
        <w:rPr>
          <w:b/>
        </w:rPr>
        <w:t>Scielo</w:t>
      </w:r>
      <w:r>
        <w:t>,</w:t>
      </w:r>
      <w:r>
        <w:rPr>
          <w:spacing w:val="1"/>
        </w:rPr>
        <w:t xml:space="preserve"> </w:t>
      </w:r>
      <w:r>
        <w:t>2014.</w:t>
      </w:r>
      <w:r>
        <w:rPr>
          <w:spacing w:val="1"/>
        </w:rPr>
        <w:t xml:space="preserve"> </w:t>
      </w:r>
      <w:r>
        <w:t>Disponível</w:t>
      </w:r>
      <w:r>
        <w:rPr>
          <w:spacing w:val="1"/>
        </w:rPr>
        <w:t xml:space="preserve"> </w:t>
      </w:r>
      <w:r>
        <w:t>em:</w:t>
      </w:r>
      <w:r>
        <w:rPr>
          <w:spacing w:val="1"/>
        </w:rPr>
        <w:t xml:space="preserve"> </w:t>
      </w:r>
      <w:r>
        <w:t>https:/</w:t>
      </w:r>
      <w:hyperlink r:id="rId25">
        <w:r>
          <w:t>/www.scielo.br/j/p</w:t>
        </w:r>
      </w:hyperlink>
      <w:r>
        <w:t>c</w:t>
      </w:r>
      <w:hyperlink r:id="rId26">
        <w:r>
          <w:t xml:space="preserve">i/a/RMwpcd5QyLSBnTxkM3YHtDw/?lang=pt, </w:t>
        </w:r>
      </w:hyperlink>
      <w:r>
        <w:t>Acesso em: 20 mai.</w:t>
      </w:r>
      <w:r>
        <w:rPr>
          <w:spacing w:val="-57"/>
        </w:rPr>
        <w:t xml:space="preserve"> </w:t>
      </w:r>
      <w:r>
        <w:t>2023.</w:t>
      </w:r>
    </w:p>
    <w:p w14:paraId="119A1D38" w14:textId="77777777" w:rsidR="00D01080" w:rsidRDefault="00D01080" w:rsidP="00D01080">
      <w:pPr>
        <w:pStyle w:val="Corpodetexto"/>
        <w:spacing w:before="10"/>
        <w:rPr>
          <w:sz w:val="20"/>
        </w:rPr>
      </w:pPr>
    </w:p>
    <w:p w14:paraId="605FA3D1" w14:textId="77777777" w:rsidR="00D01080" w:rsidRDefault="00D01080" w:rsidP="00D01080">
      <w:pPr>
        <w:tabs>
          <w:tab w:val="left" w:pos="1555"/>
          <w:tab w:val="left" w:pos="3500"/>
          <w:tab w:val="left" w:pos="5416"/>
          <w:tab w:val="left" w:pos="7159"/>
          <w:tab w:val="left" w:pos="8814"/>
        </w:tabs>
        <w:ind w:left="102"/>
        <w:rPr>
          <w:sz w:val="24"/>
        </w:rPr>
      </w:pPr>
      <w:r>
        <w:rPr>
          <w:sz w:val="24"/>
        </w:rPr>
        <w:t>DONOR</w:t>
      </w:r>
      <w:r>
        <w:rPr>
          <w:sz w:val="24"/>
        </w:rPr>
        <w:tab/>
        <w:t>DATABASE.</w:t>
      </w:r>
      <w:r>
        <w:rPr>
          <w:sz w:val="24"/>
        </w:rPr>
        <w:tab/>
      </w:r>
      <w:proofErr w:type="spellStart"/>
      <w:r>
        <w:rPr>
          <w:b/>
          <w:sz w:val="24"/>
        </w:rPr>
        <w:t>Bloomerang</w:t>
      </w:r>
      <w:proofErr w:type="spellEnd"/>
      <w:r>
        <w:rPr>
          <w:sz w:val="24"/>
        </w:rPr>
        <w:t>,</w:t>
      </w:r>
      <w:r>
        <w:rPr>
          <w:sz w:val="24"/>
        </w:rPr>
        <w:tab/>
        <w:t>2023.</w:t>
      </w:r>
      <w:r>
        <w:rPr>
          <w:sz w:val="24"/>
        </w:rPr>
        <w:tab/>
        <w:t>Disponível</w:t>
      </w:r>
      <w:r>
        <w:rPr>
          <w:sz w:val="24"/>
        </w:rPr>
        <w:tab/>
        <w:t>em:</w:t>
      </w:r>
    </w:p>
    <w:p w14:paraId="501C64CA" w14:textId="77777777" w:rsidR="00D01080" w:rsidRDefault="00D01080" w:rsidP="00D01080">
      <w:pPr>
        <w:pStyle w:val="Corpodetexto"/>
        <w:spacing w:before="140"/>
        <w:ind w:left="102"/>
      </w:pPr>
      <w:r>
        <w:t>&lt;https://bloomerang.co/product/donor-database/&gt;.</w:t>
      </w:r>
      <w:r>
        <w:rPr>
          <w:spacing w:val="-1"/>
        </w:rPr>
        <w:t xml:space="preserve"> </w:t>
      </w:r>
      <w:r>
        <w:t>Acesso</w:t>
      </w:r>
      <w:r>
        <w:rPr>
          <w:spacing w:val="-1"/>
        </w:rPr>
        <w:t xml:space="preserve"> </w:t>
      </w:r>
      <w:r>
        <w:t>em:</w:t>
      </w:r>
      <w:r>
        <w:rPr>
          <w:spacing w:val="-1"/>
        </w:rPr>
        <w:t xml:space="preserve"> </w:t>
      </w:r>
      <w:r>
        <w:t>15</w:t>
      </w:r>
      <w:r>
        <w:rPr>
          <w:spacing w:val="-1"/>
        </w:rPr>
        <w:t xml:space="preserve"> </w:t>
      </w:r>
      <w:r>
        <w:t>de</w:t>
      </w:r>
      <w:r>
        <w:rPr>
          <w:spacing w:val="-2"/>
        </w:rPr>
        <w:t xml:space="preserve"> </w:t>
      </w:r>
      <w:r>
        <w:t>mai.</w:t>
      </w:r>
      <w:r>
        <w:rPr>
          <w:spacing w:val="-1"/>
        </w:rPr>
        <w:t xml:space="preserve"> </w:t>
      </w:r>
      <w:r>
        <w:t>de</w:t>
      </w:r>
      <w:r>
        <w:rPr>
          <w:spacing w:val="-2"/>
        </w:rPr>
        <w:t xml:space="preserve"> </w:t>
      </w:r>
      <w:r>
        <w:t>2023.</w:t>
      </w:r>
    </w:p>
    <w:p w14:paraId="6C536761" w14:textId="77777777" w:rsidR="00D01080" w:rsidRDefault="00D01080" w:rsidP="00D01080">
      <w:pPr>
        <w:pStyle w:val="Corpodetexto"/>
        <w:spacing w:before="9"/>
        <w:rPr>
          <w:sz w:val="32"/>
        </w:rPr>
      </w:pPr>
    </w:p>
    <w:p w14:paraId="56B1F7D0" w14:textId="77777777" w:rsidR="00D01080" w:rsidRDefault="00D01080" w:rsidP="00D01080">
      <w:pPr>
        <w:pStyle w:val="Corpodetexto"/>
        <w:spacing w:line="360" w:lineRule="auto"/>
        <w:ind w:left="102" w:right="108"/>
        <w:jc w:val="both"/>
      </w:pPr>
      <w:r>
        <w:t xml:space="preserve">CARUSO, Angela. O desafio de conter a superpopulação e o abandono dos animais. </w:t>
      </w:r>
      <w:r>
        <w:rPr>
          <w:b/>
        </w:rPr>
        <w:t>Clínica</w:t>
      </w:r>
      <w:r>
        <w:rPr>
          <w:b/>
          <w:spacing w:val="1"/>
        </w:rPr>
        <w:t xml:space="preserve"> </w:t>
      </w:r>
      <w:r>
        <w:rPr>
          <w:b/>
        </w:rPr>
        <w:t>Veterinária</w:t>
      </w:r>
      <w:r>
        <w:t>,</w:t>
      </w:r>
      <w:r>
        <w:rPr>
          <w:spacing w:val="35"/>
        </w:rPr>
        <w:t xml:space="preserve"> </w:t>
      </w:r>
      <w:r>
        <w:t>ano</w:t>
      </w:r>
      <w:r>
        <w:rPr>
          <w:spacing w:val="35"/>
        </w:rPr>
        <w:t xml:space="preserve"> </w:t>
      </w:r>
      <w:r>
        <w:t>XIV,</w:t>
      </w:r>
      <w:r>
        <w:rPr>
          <w:spacing w:val="35"/>
        </w:rPr>
        <w:t xml:space="preserve"> </w:t>
      </w:r>
      <w:r>
        <w:t>n.</w:t>
      </w:r>
      <w:r>
        <w:rPr>
          <w:spacing w:val="35"/>
        </w:rPr>
        <w:t xml:space="preserve"> </w:t>
      </w:r>
      <w:r>
        <w:t>81,</w:t>
      </w:r>
      <w:r>
        <w:rPr>
          <w:spacing w:val="35"/>
        </w:rPr>
        <w:t xml:space="preserve"> </w:t>
      </w:r>
      <w:r>
        <w:t>p.</w:t>
      </w:r>
      <w:r>
        <w:rPr>
          <w:spacing w:val="35"/>
        </w:rPr>
        <w:t xml:space="preserve"> </w:t>
      </w:r>
      <w:r>
        <w:t>12,</w:t>
      </w:r>
      <w:r>
        <w:rPr>
          <w:spacing w:val="35"/>
        </w:rPr>
        <w:t xml:space="preserve"> </w:t>
      </w:r>
      <w:r>
        <w:t>jul/ago.</w:t>
      </w:r>
      <w:r>
        <w:rPr>
          <w:spacing w:val="35"/>
        </w:rPr>
        <w:t xml:space="preserve"> </w:t>
      </w:r>
      <w:r>
        <w:t>2009.</w:t>
      </w:r>
      <w:r>
        <w:rPr>
          <w:spacing w:val="33"/>
        </w:rPr>
        <w:t xml:space="preserve"> </w:t>
      </w:r>
      <w:r>
        <w:t>Disponível</w:t>
      </w:r>
      <w:r>
        <w:rPr>
          <w:spacing w:val="36"/>
        </w:rPr>
        <w:t xml:space="preserve"> </w:t>
      </w:r>
      <w:r>
        <w:t>em:</w:t>
      </w:r>
    </w:p>
    <w:p w14:paraId="047CBEE8" w14:textId="77777777" w:rsidR="00D01080" w:rsidRDefault="00D01080" w:rsidP="00D01080">
      <w:pPr>
        <w:pStyle w:val="Corpodetexto"/>
        <w:ind w:left="102"/>
      </w:pPr>
      <w:r>
        <w:t>&lt;</w:t>
      </w:r>
      <w:r>
        <w:fldChar w:fldCharType="begin"/>
      </w:r>
      <w:r>
        <w:instrText>HYPERLINK "http://issuu.com/clinicavet/docs/clinica-veterinaria-n81" \h</w:instrText>
      </w:r>
      <w:r>
        <w:fldChar w:fldCharType="separate"/>
      </w:r>
      <w:r>
        <w:t>http://issuu.com/clinicavet/docs/clinica-veterinaria-n81&gt;</w:t>
      </w:r>
      <w:r>
        <w:fldChar w:fldCharType="end"/>
      </w:r>
      <w:r>
        <w:t>.</w:t>
      </w:r>
      <w:r>
        <w:rPr>
          <w:spacing w:val="-2"/>
        </w:rPr>
        <w:t xml:space="preserve"> </w:t>
      </w:r>
      <w:r>
        <w:t>Acesso</w:t>
      </w:r>
      <w:r>
        <w:rPr>
          <w:spacing w:val="-2"/>
        </w:rPr>
        <w:t xml:space="preserve"> </w:t>
      </w:r>
      <w:r>
        <w:t>em:</w:t>
      </w:r>
      <w:r>
        <w:rPr>
          <w:spacing w:val="-1"/>
        </w:rPr>
        <w:t xml:space="preserve"> </w:t>
      </w:r>
      <w:r>
        <w:t>22 mai.</w:t>
      </w:r>
      <w:r>
        <w:rPr>
          <w:spacing w:val="-2"/>
        </w:rPr>
        <w:t xml:space="preserve"> </w:t>
      </w:r>
      <w:r>
        <w:t>de</w:t>
      </w:r>
      <w:r>
        <w:rPr>
          <w:spacing w:val="-2"/>
        </w:rPr>
        <w:t xml:space="preserve"> </w:t>
      </w:r>
      <w:r>
        <w:t>2023.</w:t>
      </w:r>
    </w:p>
    <w:p w14:paraId="40B483AD" w14:textId="77777777" w:rsidR="00D01080" w:rsidRDefault="00D01080" w:rsidP="00D01080">
      <w:pPr>
        <w:pStyle w:val="Corpodetexto"/>
        <w:rPr>
          <w:sz w:val="33"/>
        </w:rPr>
      </w:pPr>
    </w:p>
    <w:p w14:paraId="682C62EE" w14:textId="77777777" w:rsidR="00D01080" w:rsidRDefault="00D01080" w:rsidP="00D01080">
      <w:pPr>
        <w:pStyle w:val="Corpodetexto"/>
        <w:ind w:left="102"/>
      </w:pPr>
      <w:r>
        <w:t>O</w:t>
      </w:r>
      <w:r>
        <w:rPr>
          <w:spacing w:val="7"/>
        </w:rPr>
        <w:t xml:space="preserve"> </w:t>
      </w:r>
      <w:r>
        <w:t>QUE</w:t>
      </w:r>
      <w:r>
        <w:rPr>
          <w:spacing w:val="10"/>
        </w:rPr>
        <w:t xml:space="preserve"> </w:t>
      </w:r>
      <w:r>
        <w:t>É</w:t>
      </w:r>
      <w:r>
        <w:rPr>
          <w:spacing w:val="9"/>
        </w:rPr>
        <w:t xml:space="preserve"> </w:t>
      </w:r>
      <w:r>
        <w:t>UML</w:t>
      </w:r>
      <w:r>
        <w:rPr>
          <w:spacing w:val="10"/>
        </w:rPr>
        <w:t xml:space="preserve"> </w:t>
      </w:r>
      <w:r>
        <w:t>E</w:t>
      </w:r>
      <w:r>
        <w:rPr>
          <w:spacing w:val="9"/>
        </w:rPr>
        <w:t xml:space="preserve"> </w:t>
      </w:r>
      <w:r>
        <w:t>DIAGRAMAS</w:t>
      </w:r>
      <w:r>
        <w:rPr>
          <w:spacing w:val="9"/>
        </w:rPr>
        <w:t xml:space="preserve"> </w:t>
      </w:r>
      <w:r>
        <w:t>DE</w:t>
      </w:r>
      <w:r>
        <w:rPr>
          <w:spacing w:val="8"/>
        </w:rPr>
        <w:t xml:space="preserve"> </w:t>
      </w:r>
      <w:r>
        <w:t>CASO</w:t>
      </w:r>
      <w:r>
        <w:rPr>
          <w:spacing w:val="8"/>
        </w:rPr>
        <w:t xml:space="preserve"> </w:t>
      </w:r>
      <w:r>
        <w:t>DE</w:t>
      </w:r>
      <w:r>
        <w:rPr>
          <w:spacing w:val="13"/>
        </w:rPr>
        <w:t xml:space="preserve"> </w:t>
      </w:r>
      <w:r>
        <w:t>USO:</w:t>
      </w:r>
      <w:r>
        <w:rPr>
          <w:spacing w:val="11"/>
        </w:rPr>
        <w:t xml:space="preserve"> </w:t>
      </w:r>
      <w:r>
        <w:t>INTRODUÇÃO</w:t>
      </w:r>
      <w:r>
        <w:rPr>
          <w:spacing w:val="10"/>
        </w:rPr>
        <w:t xml:space="preserve"> </w:t>
      </w:r>
      <w:r>
        <w:t>PRÁTICA</w:t>
      </w:r>
      <w:r>
        <w:rPr>
          <w:spacing w:val="10"/>
        </w:rPr>
        <w:t xml:space="preserve"> </w:t>
      </w:r>
      <w:r>
        <w:t>À</w:t>
      </w:r>
      <w:r>
        <w:rPr>
          <w:spacing w:val="11"/>
        </w:rPr>
        <w:t xml:space="preserve"> </w:t>
      </w:r>
      <w:r>
        <w:t>UML.</w:t>
      </w:r>
    </w:p>
    <w:p w14:paraId="09DC318F" w14:textId="77777777" w:rsidR="00D01080" w:rsidRDefault="00D01080" w:rsidP="00D01080">
      <w:pPr>
        <w:pStyle w:val="Corpodetexto"/>
        <w:spacing w:before="137" w:line="360" w:lineRule="auto"/>
        <w:ind w:left="102" w:right="108"/>
        <w:jc w:val="both"/>
      </w:pPr>
      <w:r>
        <w:rPr>
          <w:b/>
        </w:rPr>
        <w:t>Dev Media</w:t>
      </w:r>
      <w:r>
        <w:t>, 2023. Disponível em: &lt;https:/</w:t>
      </w:r>
      <w:r>
        <w:fldChar w:fldCharType="begin"/>
      </w:r>
      <w:r>
        <w:instrText>HYPERLINK "http://www.devmedia.com.br/o-que-e-uml-e-diagramas-" \h</w:instrText>
      </w:r>
      <w:r>
        <w:fldChar w:fldCharType="separate"/>
      </w:r>
      <w:r>
        <w:t>/www.devmedia.com.br/o</w:t>
      </w:r>
      <w:r>
        <w:fldChar w:fldCharType="end"/>
      </w:r>
      <w:r>
        <w:t>-</w:t>
      </w:r>
      <w:hyperlink r:id="rId27">
        <w:r>
          <w:t>que-e-uml-e-diagramas-</w:t>
        </w:r>
      </w:hyperlink>
      <w:r>
        <w:rPr>
          <w:spacing w:val="1"/>
        </w:rPr>
        <w:t xml:space="preserve"> </w:t>
      </w:r>
      <w:r>
        <w:t>de-caso-de-uso-introducao-pratica-a-uml/23408&gt; Acesso em:</w:t>
      </w:r>
      <w:r>
        <w:rPr>
          <w:spacing w:val="-1"/>
        </w:rPr>
        <w:t xml:space="preserve"> </w:t>
      </w:r>
      <w:r>
        <w:t>01 de</w:t>
      </w:r>
      <w:r>
        <w:rPr>
          <w:spacing w:val="-1"/>
        </w:rPr>
        <w:t xml:space="preserve"> </w:t>
      </w:r>
      <w:r>
        <w:t>out. de 2023.</w:t>
      </w:r>
    </w:p>
    <w:p w14:paraId="5F660068" w14:textId="77777777" w:rsidR="00D01080" w:rsidRDefault="00D01080" w:rsidP="00D01080">
      <w:pPr>
        <w:pStyle w:val="Corpodetexto"/>
        <w:spacing w:before="10"/>
        <w:rPr>
          <w:sz w:val="20"/>
        </w:rPr>
      </w:pPr>
    </w:p>
    <w:p w14:paraId="672A7E3B" w14:textId="77777777" w:rsidR="00D01080" w:rsidRDefault="00D01080" w:rsidP="00D01080">
      <w:pPr>
        <w:pStyle w:val="Corpodetexto"/>
        <w:tabs>
          <w:tab w:val="left" w:pos="1195"/>
          <w:tab w:val="left" w:pos="3026"/>
          <w:tab w:val="left" w:pos="4520"/>
          <w:tab w:val="left" w:pos="6002"/>
          <w:tab w:val="left" w:pos="7557"/>
          <w:tab w:val="left" w:pos="8814"/>
        </w:tabs>
        <w:ind w:left="102"/>
      </w:pPr>
      <w:r>
        <w:t>ONLINE</w:t>
      </w:r>
      <w:r>
        <w:tab/>
        <w:t>FUNDRAISING</w:t>
      </w:r>
      <w:r>
        <w:tab/>
        <w:t>SOFTWARE</w:t>
      </w:r>
      <w:r>
        <w:tab/>
        <w:t>FEATURES.</w:t>
      </w:r>
      <w:r>
        <w:tab/>
      </w:r>
      <w:r>
        <w:rPr>
          <w:b/>
        </w:rPr>
        <w:t>Donorperfec.</w:t>
      </w:r>
      <w:r>
        <w:rPr>
          <w:b/>
        </w:rPr>
        <w:tab/>
      </w:r>
      <w:r>
        <w:t>Disponível</w:t>
      </w:r>
      <w:r>
        <w:tab/>
        <w:t>em:</w:t>
      </w:r>
    </w:p>
    <w:p w14:paraId="64397F37" w14:textId="77777777" w:rsidR="00D01080" w:rsidRDefault="00D01080" w:rsidP="00D01080">
      <w:pPr>
        <w:pStyle w:val="Corpodetexto"/>
        <w:spacing w:before="139"/>
        <w:ind w:left="102"/>
      </w:pPr>
      <w:r>
        <w:t>&lt;https:/</w:t>
      </w:r>
      <w:hyperlink r:id="rId28">
        <w:r>
          <w:t>/www.donorperf</w:t>
        </w:r>
      </w:hyperlink>
      <w:r>
        <w:t>e</w:t>
      </w:r>
      <w:hyperlink r:id="rId29">
        <w:r>
          <w:t>ct.com/fundraising-software/&gt;.</w:t>
        </w:r>
        <w:r>
          <w:rPr>
            <w:spacing w:val="-1"/>
          </w:rPr>
          <w:t xml:space="preserve"> </w:t>
        </w:r>
      </w:hyperlink>
      <w:r>
        <w:t>Acesso em:</w:t>
      </w:r>
      <w:r>
        <w:rPr>
          <w:spacing w:val="-1"/>
        </w:rPr>
        <w:t xml:space="preserve"> </w:t>
      </w:r>
      <w:r>
        <w:t>5</w:t>
      </w:r>
      <w:r>
        <w:rPr>
          <w:spacing w:val="-1"/>
        </w:rPr>
        <w:t xml:space="preserve"> </w:t>
      </w:r>
      <w:r>
        <w:t>de</w:t>
      </w:r>
      <w:r>
        <w:rPr>
          <w:spacing w:val="-2"/>
        </w:rPr>
        <w:t xml:space="preserve"> </w:t>
      </w:r>
      <w:r>
        <w:t>jun.</w:t>
      </w:r>
      <w:r>
        <w:rPr>
          <w:spacing w:val="-1"/>
        </w:rPr>
        <w:t xml:space="preserve"> </w:t>
      </w:r>
      <w:r>
        <w:t>de</w:t>
      </w:r>
      <w:r>
        <w:rPr>
          <w:spacing w:val="-1"/>
        </w:rPr>
        <w:t xml:space="preserve"> </w:t>
      </w:r>
      <w:r>
        <w:t>2023.</w:t>
      </w:r>
    </w:p>
    <w:p w14:paraId="0CD23C65" w14:textId="77777777" w:rsidR="00D01080" w:rsidRDefault="00D01080" w:rsidP="00D01080">
      <w:pPr>
        <w:pStyle w:val="Corpodetexto"/>
        <w:spacing w:before="9"/>
        <w:rPr>
          <w:sz w:val="32"/>
        </w:rPr>
      </w:pPr>
    </w:p>
    <w:p w14:paraId="7863B93E" w14:textId="77777777" w:rsidR="00D01080" w:rsidRDefault="00D01080" w:rsidP="00D01080">
      <w:pPr>
        <w:pStyle w:val="Corpodetexto"/>
        <w:tabs>
          <w:tab w:val="left" w:pos="1066"/>
          <w:tab w:val="left" w:pos="2065"/>
          <w:tab w:val="left" w:pos="3857"/>
          <w:tab w:val="left" w:pos="5740"/>
          <w:tab w:val="left" w:pos="7019"/>
          <w:tab w:val="left" w:pos="8811"/>
        </w:tabs>
        <w:spacing w:line="360" w:lineRule="auto"/>
        <w:ind w:left="102" w:right="113"/>
      </w:pPr>
      <w:r>
        <w:t>HENRIQUE</w:t>
      </w:r>
      <w:r>
        <w:rPr>
          <w:spacing w:val="3"/>
        </w:rPr>
        <w:t xml:space="preserve"> </w:t>
      </w:r>
      <w:r>
        <w:t>S.</w:t>
      </w:r>
      <w:r>
        <w:rPr>
          <w:spacing w:val="3"/>
        </w:rPr>
        <w:t xml:space="preserve"> </w:t>
      </w:r>
      <w:r>
        <w:t>ROCHA,</w:t>
      </w:r>
      <w:r>
        <w:rPr>
          <w:spacing w:val="5"/>
        </w:rPr>
        <w:t xml:space="preserve"> </w:t>
      </w:r>
      <w:r>
        <w:t>Kassio.</w:t>
      </w:r>
      <w:r>
        <w:rPr>
          <w:spacing w:val="4"/>
        </w:rPr>
        <w:t xml:space="preserve"> </w:t>
      </w:r>
      <w:r>
        <w:t>Entenda</w:t>
      </w:r>
      <w:r>
        <w:rPr>
          <w:spacing w:val="4"/>
        </w:rPr>
        <w:t xml:space="preserve"> </w:t>
      </w:r>
      <w:r>
        <w:t>o</w:t>
      </w:r>
      <w:r>
        <w:rPr>
          <w:spacing w:val="3"/>
        </w:rPr>
        <w:t xml:space="preserve"> </w:t>
      </w:r>
      <w:r>
        <w:t>modelo</w:t>
      </w:r>
      <w:r>
        <w:rPr>
          <w:spacing w:val="4"/>
        </w:rPr>
        <w:t xml:space="preserve"> </w:t>
      </w:r>
      <w:r>
        <w:t>entidade</w:t>
      </w:r>
      <w:r>
        <w:rPr>
          <w:spacing w:val="3"/>
        </w:rPr>
        <w:t xml:space="preserve"> </w:t>
      </w:r>
      <w:r>
        <w:t>relacionamento</w:t>
      </w:r>
      <w:r>
        <w:rPr>
          <w:spacing w:val="4"/>
        </w:rPr>
        <w:t xml:space="preserve"> </w:t>
      </w:r>
      <w:r>
        <w:t>para</w:t>
      </w:r>
      <w:r>
        <w:rPr>
          <w:spacing w:val="1"/>
        </w:rPr>
        <w:t xml:space="preserve"> </w:t>
      </w:r>
      <w:r>
        <w:t>o</w:t>
      </w:r>
      <w:r>
        <w:rPr>
          <w:spacing w:val="5"/>
        </w:rPr>
        <w:t xml:space="preserve"> </w:t>
      </w:r>
      <w:r>
        <w:t>concurso</w:t>
      </w:r>
      <w:r>
        <w:rPr>
          <w:spacing w:val="-57"/>
        </w:rPr>
        <w:t xml:space="preserve"> </w:t>
      </w:r>
      <w:r>
        <w:t>da</w:t>
      </w:r>
      <w:r>
        <w:tab/>
        <w:t>pf</w:t>
      </w:r>
      <w:r>
        <w:rPr>
          <w:b/>
        </w:rPr>
        <w:t>.</w:t>
      </w:r>
      <w:r>
        <w:rPr>
          <w:b/>
        </w:rPr>
        <w:tab/>
        <w:t>Estratégia</w:t>
      </w:r>
      <w:r>
        <w:rPr>
          <w:b/>
        </w:rPr>
        <w:tab/>
        <w:t>Concursos,</w:t>
      </w:r>
      <w:r>
        <w:rPr>
          <w:b/>
        </w:rPr>
        <w:tab/>
      </w:r>
      <w:r>
        <w:t>2023.</w:t>
      </w:r>
      <w:r>
        <w:tab/>
        <w:t>Disponível</w:t>
      </w:r>
      <w:r>
        <w:tab/>
      </w:r>
      <w:r>
        <w:rPr>
          <w:spacing w:val="-1"/>
        </w:rPr>
        <w:t>em:</w:t>
      </w:r>
    </w:p>
    <w:p w14:paraId="24C67576" w14:textId="77777777" w:rsidR="00D01080" w:rsidRDefault="00D01080" w:rsidP="00D01080">
      <w:pPr>
        <w:pStyle w:val="Corpodetexto"/>
        <w:spacing w:line="360" w:lineRule="auto"/>
        <w:ind w:left="102" w:right="2935"/>
      </w:pPr>
      <w:r>
        <w:t>&lt;https:/</w:t>
      </w:r>
      <w:r>
        <w:fldChar w:fldCharType="begin"/>
      </w:r>
      <w:r>
        <w:instrText>HYPERLINK "http://www.estrategiaconcursos.com.br/blog/modelo-entidade-" \h</w:instrText>
      </w:r>
      <w:r>
        <w:fldChar w:fldCharType="separate"/>
      </w:r>
      <w:r>
        <w:t>/www.estrategia</w:t>
      </w:r>
      <w:r>
        <w:fldChar w:fldCharType="end"/>
      </w:r>
      <w:r>
        <w:t>c</w:t>
      </w:r>
      <w:hyperlink r:id="rId30">
        <w:r>
          <w:t>oncursos.com.br/blog/modelo-entidade-</w:t>
        </w:r>
      </w:hyperlink>
      <w:r>
        <w:rPr>
          <w:spacing w:val="-57"/>
        </w:rPr>
        <w:t xml:space="preserve"> </w:t>
      </w:r>
      <w:r>
        <w:t>relacionamento/#:~:text=Cardinalidade.-</w:t>
      </w:r>
    </w:p>
    <w:p w14:paraId="6C95061B" w14:textId="77777777" w:rsidR="00D01080" w:rsidRDefault="00D01080" w:rsidP="00D01080">
      <w:pPr>
        <w:pStyle w:val="Corpodetexto"/>
        <w:spacing w:line="360" w:lineRule="auto"/>
        <w:ind w:left="102"/>
      </w:pPr>
      <w:r>
        <w:rPr>
          <w:spacing w:val="-1"/>
        </w:rPr>
        <w:t>,Introdu%C3%A7%C3%A3o,as%20suas%20caracter%C3%ADsticas%20e%20relacionament</w:t>
      </w:r>
      <w:r>
        <w:t xml:space="preserve"> os.&gt;</w:t>
      </w:r>
      <w:r>
        <w:rPr>
          <w:spacing w:val="-1"/>
        </w:rPr>
        <w:t xml:space="preserve"> </w:t>
      </w:r>
      <w:r>
        <w:t>Acesso</w:t>
      </w:r>
      <w:r>
        <w:rPr>
          <w:spacing w:val="2"/>
        </w:rPr>
        <w:t xml:space="preserve"> </w:t>
      </w:r>
      <w:r>
        <w:t>em: 15 de</w:t>
      </w:r>
      <w:r>
        <w:rPr>
          <w:spacing w:val="-1"/>
        </w:rPr>
        <w:t xml:space="preserve"> </w:t>
      </w:r>
      <w:r>
        <w:t>nov. de</w:t>
      </w:r>
      <w:r>
        <w:rPr>
          <w:spacing w:val="-1"/>
        </w:rPr>
        <w:t xml:space="preserve"> </w:t>
      </w:r>
      <w:r>
        <w:t>2023.</w:t>
      </w:r>
    </w:p>
    <w:p w14:paraId="2C183CA3" w14:textId="77777777" w:rsidR="00D01080" w:rsidRDefault="00D01080" w:rsidP="00D01080">
      <w:pPr>
        <w:pStyle w:val="Corpodetexto"/>
        <w:spacing w:before="10"/>
        <w:rPr>
          <w:sz w:val="20"/>
        </w:rPr>
      </w:pPr>
    </w:p>
    <w:p w14:paraId="38DAF263" w14:textId="77777777" w:rsidR="00D01080" w:rsidRDefault="00D01080" w:rsidP="00D01080">
      <w:pPr>
        <w:pStyle w:val="Corpodetexto"/>
        <w:spacing w:before="1"/>
        <w:ind w:left="102"/>
      </w:pPr>
      <w:r>
        <w:t>ESTRATÉGIAS</w:t>
      </w:r>
      <w:r>
        <w:rPr>
          <w:spacing w:val="15"/>
        </w:rPr>
        <w:t xml:space="preserve"> </w:t>
      </w:r>
      <w:r>
        <w:t>DE</w:t>
      </w:r>
      <w:r>
        <w:rPr>
          <w:spacing w:val="17"/>
        </w:rPr>
        <w:t xml:space="preserve"> </w:t>
      </w:r>
      <w:r>
        <w:t>IMPLANTAÇÃO</w:t>
      </w:r>
      <w:r>
        <w:rPr>
          <w:spacing w:val="14"/>
        </w:rPr>
        <w:t xml:space="preserve"> </w:t>
      </w:r>
      <w:r>
        <w:t>E</w:t>
      </w:r>
      <w:r>
        <w:rPr>
          <w:spacing w:val="15"/>
        </w:rPr>
        <w:t xml:space="preserve"> </w:t>
      </w:r>
      <w:r>
        <w:t>TESTE</w:t>
      </w:r>
      <w:r>
        <w:rPr>
          <w:spacing w:val="15"/>
        </w:rPr>
        <w:t xml:space="preserve"> </w:t>
      </w:r>
      <w:r>
        <w:t>DE</w:t>
      </w:r>
      <w:r>
        <w:rPr>
          <w:spacing w:val="14"/>
        </w:rPr>
        <w:t xml:space="preserve"> </w:t>
      </w:r>
      <w:r>
        <w:t>APLICATIVOS.</w:t>
      </w:r>
      <w:r>
        <w:rPr>
          <w:spacing w:val="23"/>
        </w:rPr>
        <w:t xml:space="preserve"> </w:t>
      </w:r>
      <w:r>
        <w:rPr>
          <w:b/>
        </w:rPr>
        <w:t>Google</w:t>
      </w:r>
      <w:r>
        <w:rPr>
          <w:b/>
          <w:spacing w:val="15"/>
        </w:rPr>
        <w:t xml:space="preserve"> </w:t>
      </w:r>
      <w:r>
        <w:rPr>
          <w:b/>
        </w:rPr>
        <w:t>cloud,</w:t>
      </w:r>
      <w:r>
        <w:rPr>
          <w:b/>
          <w:spacing w:val="15"/>
        </w:rPr>
        <w:t xml:space="preserve"> </w:t>
      </w:r>
      <w:r>
        <w:t>2023.</w:t>
      </w:r>
    </w:p>
    <w:p w14:paraId="42918A25" w14:textId="77777777" w:rsidR="00D01080" w:rsidRDefault="00D01080" w:rsidP="00D01080">
      <w:pPr>
        <w:pStyle w:val="Corpodetexto"/>
        <w:spacing w:before="137" w:line="360" w:lineRule="auto"/>
        <w:ind w:left="102" w:right="108"/>
      </w:pPr>
      <w:r>
        <w:t>Disponível</w:t>
      </w:r>
      <w:r>
        <w:rPr>
          <w:spacing w:val="1"/>
        </w:rPr>
        <w:t xml:space="preserve"> </w:t>
      </w:r>
      <w:r>
        <w:t>em:</w:t>
      </w:r>
      <w:r>
        <w:rPr>
          <w:spacing w:val="1"/>
        </w:rPr>
        <w:t xml:space="preserve"> </w:t>
      </w:r>
      <w:r>
        <w:t>&lt;https://cloud.google.com/architecture/application-deployment-and-testing-</w:t>
      </w:r>
      <w:r>
        <w:rPr>
          <w:spacing w:val="-57"/>
        </w:rPr>
        <w:t xml:space="preserve"> </w:t>
      </w:r>
      <w:r>
        <w:t>strategies?hl=pt-br&gt;.</w:t>
      </w:r>
      <w:r>
        <w:rPr>
          <w:spacing w:val="-1"/>
        </w:rPr>
        <w:t xml:space="preserve"> </w:t>
      </w:r>
      <w:r>
        <w:t>Acesso em: 10 de jun. de</w:t>
      </w:r>
      <w:r>
        <w:rPr>
          <w:spacing w:val="-1"/>
        </w:rPr>
        <w:t xml:space="preserve"> </w:t>
      </w:r>
      <w:r>
        <w:t>2023.</w:t>
      </w:r>
    </w:p>
    <w:p w14:paraId="646D8089" w14:textId="77777777" w:rsidR="00D01080" w:rsidRDefault="00D01080" w:rsidP="00D01080">
      <w:pPr>
        <w:pStyle w:val="Corpodetexto"/>
        <w:spacing w:before="10"/>
        <w:rPr>
          <w:sz w:val="20"/>
        </w:rPr>
      </w:pPr>
    </w:p>
    <w:p w14:paraId="57E8F277" w14:textId="77777777" w:rsidR="00D01080" w:rsidRDefault="00D01080" w:rsidP="00D01080">
      <w:pPr>
        <w:tabs>
          <w:tab w:val="left" w:pos="1380"/>
          <w:tab w:val="left" w:pos="2052"/>
          <w:tab w:val="left" w:pos="3364"/>
          <w:tab w:val="left" w:pos="4578"/>
          <w:tab w:val="left" w:pos="5624"/>
          <w:tab w:val="left" w:pos="6573"/>
          <w:tab w:val="left" w:pos="7437"/>
          <w:tab w:val="left" w:pos="8817"/>
        </w:tabs>
        <w:ind w:left="102"/>
        <w:rPr>
          <w:sz w:val="24"/>
        </w:rPr>
      </w:pPr>
      <w:r>
        <w:rPr>
          <w:sz w:val="24"/>
        </w:rPr>
        <w:t>NODE.JS</w:t>
      </w:r>
      <w:r>
        <w:rPr>
          <w:sz w:val="24"/>
        </w:rPr>
        <w:tab/>
        <w:t>NO</w:t>
      </w:r>
      <w:r>
        <w:rPr>
          <w:sz w:val="24"/>
        </w:rPr>
        <w:tab/>
        <w:t>GOOGLE</w:t>
      </w:r>
      <w:r>
        <w:rPr>
          <w:sz w:val="24"/>
        </w:rPr>
        <w:tab/>
        <w:t>CLOUD.</w:t>
      </w:r>
      <w:r>
        <w:rPr>
          <w:sz w:val="24"/>
        </w:rPr>
        <w:tab/>
      </w:r>
      <w:r>
        <w:rPr>
          <w:b/>
          <w:sz w:val="24"/>
        </w:rPr>
        <w:t>Google</w:t>
      </w:r>
      <w:r>
        <w:rPr>
          <w:b/>
          <w:sz w:val="24"/>
        </w:rPr>
        <w:tab/>
        <w:t>cloud</w:t>
      </w:r>
      <w:r>
        <w:rPr>
          <w:sz w:val="24"/>
        </w:rPr>
        <w:t>,</w:t>
      </w:r>
      <w:r>
        <w:rPr>
          <w:sz w:val="24"/>
        </w:rPr>
        <w:tab/>
        <w:t>2023.</w:t>
      </w:r>
      <w:r>
        <w:rPr>
          <w:sz w:val="24"/>
        </w:rPr>
        <w:tab/>
        <w:t>Disponível</w:t>
      </w:r>
      <w:r>
        <w:rPr>
          <w:sz w:val="24"/>
        </w:rPr>
        <w:tab/>
        <w:t>em:</w:t>
      </w:r>
    </w:p>
    <w:p w14:paraId="1EAAB23F" w14:textId="77777777" w:rsidR="00D01080" w:rsidRDefault="00D01080" w:rsidP="00D01080">
      <w:pPr>
        <w:pStyle w:val="Corpodetexto"/>
        <w:spacing w:before="139"/>
        <w:ind w:left="102"/>
      </w:pPr>
      <w:r>
        <w:t>&lt;https://cloud.google.com/nodejs?hl=pt-br&gt;.</w:t>
      </w:r>
      <w:r>
        <w:rPr>
          <w:spacing w:val="-1"/>
        </w:rPr>
        <w:t xml:space="preserve"> </w:t>
      </w:r>
      <w:r>
        <w:t>Acesso</w:t>
      </w:r>
      <w:r>
        <w:rPr>
          <w:spacing w:val="-1"/>
        </w:rPr>
        <w:t xml:space="preserve"> </w:t>
      </w:r>
      <w:r>
        <w:t>em:</w:t>
      </w:r>
      <w:r>
        <w:rPr>
          <w:spacing w:val="-1"/>
        </w:rPr>
        <w:t xml:space="preserve"> </w:t>
      </w:r>
      <w:r>
        <w:t>5 de</w:t>
      </w:r>
      <w:r>
        <w:rPr>
          <w:spacing w:val="-1"/>
        </w:rPr>
        <w:t xml:space="preserve"> </w:t>
      </w:r>
      <w:r>
        <w:t>jun.</w:t>
      </w:r>
      <w:r>
        <w:rPr>
          <w:spacing w:val="-1"/>
        </w:rPr>
        <w:t xml:space="preserve"> </w:t>
      </w:r>
      <w:r>
        <w:t>de</w:t>
      </w:r>
      <w:r>
        <w:rPr>
          <w:spacing w:val="-2"/>
        </w:rPr>
        <w:t xml:space="preserve"> </w:t>
      </w:r>
      <w:r>
        <w:t>2023.</w:t>
      </w:r>
    </w:p>
    <w:p w14:paraId="1584EDC3" w14:textId="77777777" w:rsidR="00D01080" w:rsidRDefault="00D01080" w:rsidP="00D01080">
      <w:pPr>
        <w:sectPr w:rsidR="00D01080" w:rsidSect="00D01080">
          <w:headerReference w:type="default" r:id="rId31"/>
          <w:pgSz w:w="11910" w:h="16840"/>
          <w:pgMar w:top="1580" w:right="1020" w:bottom="280" w:left="1600" w:header="0" w:footer="0" w:gutter="0"/>
          <w:cols w:space="720"/>
        </w:sectPr>
      </w:pPr>
    </w:p>
    <w:p w14:paraId="27A20145" w14:textId="77777777" w:rsidR="00D01080" w:rsidRDefault="00D01080" w:rsidP="00D01080">
      <w:pPr>
        <w:pStyle w:val="Corpodetexto"/>
        <w:spacing w:before="102"/>
        <w:ind w:left="102"/>
        <w:jc w:val="both"/>
      </w:pPr>
      <w:r>
        <w:lastRenderedPageBreak/>
        <w:t>GOOGLE</w:t>
      </w:r>
      <w:r>
        <w:rPr>
          <w:spacing w:val="24"/>
        </w:rPr>
        <w:t xml:space="preserve"> </w:t>
      </w:r>
      <w:r>
        <w:t>CLOUD</w:t>
      </w:r>
      <w:r>
        <w:rPr>
          <w:spacing w:val="81"/>
        </w:rPr>
        <w:t xml:space="preserve"> </w:t>
      </w:r>
      <w:r>
        <w:t>MONITORING</w:t>
      </w:r>
      <w:r>
        <w:rPr>
          <w:spacing w:val="83"/>
        </w:rPr>
        <w:t xml:space="preserve"> </w:t>
      </w:r>
      <w:r>
        <w:t>DATA</w:t>
      </w:r>
      <w:r>
        <w:rPr>
          <w:spacing w:val="83"/>
        </w:rPr>
        <w:t xml:space="preserve"> </w:t>
      </w:r>
      <w:r>
        <w:t>SOURCE.</w:t>
      </w:r>
      <w:r>
        <w:rPr>
          <w:spacing w:val="84"/>
        </w:rPr>
        <w:t xml:space="preserve"> </w:t>
      </w:r>
      <w:r>
        <w:rPr>
          <w:b/>
        </w:rPr>
        <w:t>Grafana</w:t>
      </w:r>
      <w:r>
        <w:t>,</w:t>
      </w:r>
      <w:r>
        <w:rPr>
          <w:spacing w:val="84"/>
        </w:rPr>
        <w:t xml:space="preserve"> </w:t>
      </w:r>
      <w:r>
        <w:t>2023.</w:t>
      </w:r>
      <w:r>
        <w:rPr>
          <w:spacing w:val="84"/>
        </w:rPr>
        <w:t xml:space="preserve"> </w:t>
      </w:r>
      <w:r>
        <w:t>Disponível</w:t>
      </w:r>
      <w:r>
        <w:rPr>
          <w:spacing w:val="84"/>
        </w:rPr>
        <w:t xml:space="preserve"> </w:t>
      </w:r>
      <w:r>
        <w:t>em:</w:t>
      </w:r>
    </w:p>
    <w:p w14:paraId="0D178D16" w14:textId="77777777" w:rsidR="00D01080" w:rsidRDefault="00D01080" w:rsidP="00D01080">
      <w:pPr>
        <w:pStyle w:val="Corpodetexto"/>
        <w:spacing w:before="137" w:line="360" w:lineRule="auto"/>
        <w:ind w:left="102" w:right="111"/>
      </w:pPr>
      <w:r>
        <w:t>&lt;https://grafana.com/docs/grafana/latest/datasources/google-cloud-monitoring/&gt;.</w:t>
      </w:r>
      <w:r>
        <w:rPr>
          <w:spacing w:val="47"/>
        </w:rPr>
        <w:t xml:space="preserve"> </w:t>
      </w:r>
      <w:r>
        <w:t>Acesso</w:t>
      </w:r>
      <w:r>
        <w:rPr>
          <w:spacing w:val="48"/>
        </w:rPr>
        <w:t xml:space="preserve"> </w:t>
      </w:r>
      <w:r>
        <w:t>em:</w:t>
      </w:r>
      <w:r>
        <w:rPr>
          <w:spacing w:val="-57"/>
        </w:rPr>
        <w:t xml:space="preserve"> </w:t>
      </w:r>
      <w:r>
        <w:t>5 de</w:t>
      </w:r>
      <w:r>
        <w:rPr>
          <w:spacing w:val="-1"/>
        </w:rPr>
        <w:t xml:space="preserve"> </w:t>
      </w:r>
      <w:r>
        <w:t>jun. de</w:t>
      </w:r>
      <w:r>
        <w:rPr>
          <w:spacing w:val="-1"/>
        </w:rPr>
        <w:t xml:space="preserve"> </w:t>
      </w:r>
      <w:r>
        <w:t>2023.</w:t>
      </w:r>
    </w:p>
    <w:p w14:paraId="5B8C3060" w14:textId="77777777" w:rsidR="00D01080" w:rsidRDefault="00D01080" w:rsidP="00D01080">
      <w:pPr>
        <w:pStyle w:val="Corpodetexto"/>
        <w:spacing w:before="10"/>
        <w:rPr>
          <w:sz w:val="20"/>
        </w:rPr>
      </w:pPr>
    </w:p>
    <w:p w14:paraId="2C28B33C" w14:textId="77777777" w:rsidR="00D01080" w:rsidRDefault="00D01080" w:rsidP="00D01080">
      <w:pPr>
        <w:pStyle w:val="Corpodetexto"/>
        <w:spacing w:line="360" w:lineRule="auto"/>
        <w:ind w:left="102"/>
      </w:pPr>
      <w:r>
        <w:t>JANNUZZI,</w:t>
      </w:r>
      <w:r>
        <w:rPr>
          <w:spacing w:val="12"/>
        </w:rPr>
        <w:t xml:space="preserve"> </w:t>
      </w:r>
      <w:r>
        <w:t>C.</w:t>
      </w:r>
      <w:r>
        <w:rPr>
          <w:spacing w:val="13"/>
        </w:rPr>
        <w:t xml:space="preserve"> </w:t>
      </w:r>
      <w:r>
        <w:t>A.</w:t>
      </w:r>
      <w:r>
        <w:rPr>
          <w:spacing w:val="12"/>
        </w:rPr>
        <w:t xml:space="preserve"> </w:t>
      </w:r>
      <w:r>
        <w:t>S.</w:t>
      </w:r>
      <w:r>
        <w:rPr>
          <w:spacing w:val="13"/>
        </w:rPr>
        <w:t xml:space="preserve"> </w:t>
      </w:r>
      <w:r>
        <w:t>C.</w:t>
      </w:r>
      <w:r>
        <w:rPr>
          <w:spacing w:val="13"/>
        </w:rPr>
        <w:t xml:space="preserve"> </w:t>
      </w:r>
      <w:r>
        <w:t>ET</w:t>
      </w:r>
      <w:r>
        <w:rPr>
          <w:spacing w:val="12"/>
        </w:rPr>
        <w:t xml:space="preserve"> </w:t>
      </w:r>
      <w:r>
        <w:t>AL.,</w:t>
      </w:r>
      <w:r>
        <w:rPr>
          <w:spacing w:val="13"/>
        </w:rPr>
        <w:t xml:space="preserve"> </w:t>
      </w:r>
      <w:r>
        <w:t>2014.</w:t>
      </w:r>
      <w:r>
        <w:rPr>
          <w:spacing w:val="16"/>
        </w:rPr>
        <w:t xml:space="preserve"> </w:t>
      </w:r>
      <w:r>
        <w:t>Sistema</w:t>
      </w:r>
      <w:r>
        <w:rPr>
          <w:spacing w:val="12"/>
        </w:rPr>
        <w:t xml:space="preserve"> </w:t>
      </w:r>
      <w:r>
        <w:t>de</w:t>
      </w:r>
      <w:r>
        <w:rPr>
          <w:spacing w:val="12"/>
        </w:rPr>
        <w:t xml:space="preserve"> </w:t>
      </w:r>
      <w:r>
        <w:t>informação:</w:t>
      </w:r>
      <w:r>
        <w:rPr>
          <w:spacing w:val="13"/>
        </w:rPr>
        <w:t xml:space="preserve"> </w:t>
      </w:r>
      <w:r>
        <w:t>um</w:t>
      </w:r>
      <w:r>
        <w:rPr>
          <w:spacing w:val="13"/>
        </w:rPr>
        <w:t xml:space="preserve"> </w:t>
      </w:r>
      <w:r>
        <w:t>entendimento</w:t>
      </w:r>
      <w:r>
        <w:rPr>
          <w:spacing w:val="13"/>
        </w:rPr>
        <w:t xml:space="preserve"> </w:t>
      </w:r>
      <w:r>
        <w:t>conceitual</w:t>
      </w:r>
      <w:r>
        <w:rPr>
          <w:spacing w:val="-57"/>
        </w:rPr>
        <w:t xml:space="preserve"> </w:t>
      </w:r>
      <w:r>
        <w:t>para</w:t>
      </w:r>
      <w:r>
        <w:rPr>
          <w:spacing w:val="5"/>
        </w:rPr>
        <w:t xml:space="preserve"> </w:t>
      </w:r>
      <w:r>
        <w:t>a</w:t>
      </w:r>
      <w:r>
        <w:rPr>
          <w:spacing w:val="6"/>
        </w:rPr>
        <w:t xml:space="preserve"> </w:t>
      </w:r>
      <w:r>
        <w:t>sua</w:t>
      </w:r>
      <w:r>
        <w:rPr>
          <w:spacing w:val="8"/>
        </w:rPr>
        <w:t xml:space="preserve"> </w:t>
      </w:r>
      <w:r>
        <w:t>aplicação</w:t>
      </w:r>
      <w:r>
        <w:rPr>
          <w:spacing w:val="9"/>
        </w:rPr>
        <w:t xml:space="preserve"> </w:t>
      </w:r>
      <w:r>
        <w:t>nas</w:t>
      </w:r>
      <w:r>
        <w:rPr>
          <w:spacing w:val="7"/>
        </w:rPr>
        <w:t xml:space="preserve"> </w:t>
      </w:r>
      <w:r>
        <w:t>organizações</w:t>
      </w:r>
      <w:r>
        <w:rPr>
          <w:spacing w:val="7"/>
        </w:rPr>
        <w:t xml:space="preserve"> </w:t>
      </w:r>
      <w:r>
        <w:t>empresariais.</w:t>
      </w:r>
      <w:r>
        <w:rPr>
          <w:spacing w:val="7"/>
        </w:rPr>
        <w:t xml:space="preserve"> </w:t>
      </w:r>
      <w:r>
        <w:rPr>
          <w:b/>
        </w:rPr>
        <w:t>Scielo</w:t>
      </w:r>
      <w:r>
        <w:t>,</w:t>
      </w:r>
      <w:r>
        <w:rPr>
          <w:spacing w:val="7"/>
        </w:rPr>
        <w:t xml:space="preserve"> </w:t>
      </w:r>
      <w:r>
        <w:t>2014.</w:t>
      </w:r>
      <w:r>
        <w:rPr>
          <w:spacing w:val="8"/>
        </w:rPr>
        <w:t xml:space="preserve"> </w:t>
      </w:r>
      <w:r>
        <w:t>Disponível</w:t>
      </w:r>
      <w:r>
        <w:rPr>
          <w:spacing w:val="8"/>
        </w:rPr>
        <w:t xml:space="preserve"> </w:t>
      </w:r>
      <w:r>
        <w:t>em:</w:t>
      </w:r>
    </w:p>
    <w:p w14:paraId="3070CEE7" w14:textId="77777777" w:rsidR="00D01080" w:rsidRDefault="00D01080" w:rsidP="00D01080">
      <w:pPr>
        <w:pStyle w:val="Corpodetexto"/>
        <w:spacing w:line="360" w:lineRule="auto"/>
        <w:ind w:left="102"/>
      </w:pPr>
      <w:r>
        <w:t>&lt;https:/</w:t>
      </w:r>
      <w:hyperlink r:id="rId32">
        <w:r>
          <w:t>/www.scielo.br/j/pci/a/fKbBS</w:t>
        </w:r>
      </w:hyperlink>
      <w:r>
        <w:t>P</w:t>
      </w:r>
      <w:hyperlink r:id="rId33">
        <w:r>
          <w:t>KSPdN6XbSkfyGMKMK/?lang=pt</w:t>
        </w:r>
      </w:hyperlink>
      <w:r>
        <w:t>&gt;,</w:t>
      </w:r>
      <w:r>
        <w:rPr>
          <w:spacing w:val="8"/>
        </w:rPr>
        <w:t xml:space="preserve"> </w:t>
      </w:r>
      <w:r>
        <w:t>Acesso</w:t>
      </w:r>
      <w:r>
        <w:rPr>
          <w:spacing w:val="8"/>
        </w:rPr>
        <w:t xml:space="preserve"> </w:t>
      </w:r>
      <w:r>
        <w:t>em:</w:t>
      </w:r>
      <w:r>
        <w:rPr>
          <w:spacing w:val="9"/>
        </w:rPr>
        <w:t xml:space="preserve"> </w:t>
      </w:r>
      <w:r>
        <w:t>04</w:t>
      </w:r>
      <w:r>
        <w:rPr>
          <w:spacing w:val="-57"/>
        </w:rPr>
        <w:t xml:space="preserve"> </w:t>
      </w:r>
      <w:r>
        <w:t>mai. 2023.</w:t>
      </w:r>
    </w:p>
    <w:p w14:paraId="72BE400B" w14:textId="77777777" w:rsidR="00D01080" w:rsidRDefault="00D01080" w:rsidP="00D01080">
      <w:pPr>
        <w:pStyle w:val="Corpodetexto"/>
        <w:spacing w:before="11"/>
        <w:rPr>
          <w:sz w:val="20"/>
        </w:rPr>
      </w:pPr>
    </w:p>
    <w:p w14:paraId="07ABD4D2" w14:textId="77777777" w:rsidR="00D01080" w:rsidRDefault="00D01080" w:rsidP="00D01080">
      <w:pPr>
        <w:tabs>
          <w:tab w:val="left" w:pos="2072"/>
          <w:tab w:val="left" w:pos="3329"/>
          <w:tab w:val="left" w:pos="4598"/>
          <w:tab w:val="left" w:pos="5826"/>
          <w:tab w:val="left" w:pos="7065"/>
          <w:tab w:val="left" w:pos="8814"/>
        </w:tabs>
        <w:ind w:left="102"/>
        <w:rPr>
          <w:sz w:val="24"/>
        </w:rPr>
      </w:pPr>
      <w:r>
        <w:rPr>
          <w:sz w:val="24"/>
        </w:rPr>
        <w:t>FEATURES.</w:t>
      </w:r>
      <w:r>
        <w:rPr>
          <w:sz w:val="24"/>
        </w:rPr>
        <w:tab/>
      </w:r>
      <w:r>
        <w:rPr>
          <w:b/>
          <w:sz w:val="24"/>
        </w:rPr>
        <w:t>Little</w:t>
      </w:r>
      <w:r>
        <w:rPr>
          <w:b/>
          <w:sz w:val="24"/>
        </w:rPr>
        <w:tab/>
      </w:r>
      <w:proofErr w:type="spellStart"/>
      <w:r>
        <w:rPr>
          <w:b/>
          <w:sz w:val="24"/>
        </w:rPr>
        <w:t>green</w:t>
      </w:r>
      <w:proofErr w:type="spellEnd"/>
      <w:r>
        <w:rPr>
          <w:b/>
          <w:sz w:val="24"/>
        </w:rPr>
        <w:tab/>
        <w:t>light,</w:t>
      </w:r>
      <w:r>
        <w:rPr>
          <w:b/>
          <w:sz w:val="24"/>
        </w:rPr>
        <w:tab/>
      </w:r>
      <w:r>
        <w:rPr>
          <w:sz w:val="24"/>
        </w:rPr>
        <w:t>2023.</w:t>
      </w:r>
      <w:r>
        <w:rPr>
          <w:sz w:val="24"/>
        </w:rPr>
        <w:tab/>
        <w:t>Disponível</w:t>
      </w:r>
      <w:r>
        <w:rPr>
          <w:sz w:val="24"/>
        </w:rPr>
        <w:tab/>
        <w:t>em:</w:t>
      </w:r>
    </w:p>
    <w:p w14:paraId="66102247" w14:textId="77777777" w:rsidR="00D01080" w:rsidRDefault="00D01080" w:rsidP="00D01080">
      <w:pPr>
        <w:pStyle w:val="Corpodetexto"/>
        <w:spacing w:before="139"/>
        <w:ind w:left="102"/>
      </w:pPr>
      <w:r>
        <w:t>&lt;https:/</w:t>
      </w:r>
      <w:r>
        <w:fldChar w:fldCharType="begin"/>
      </w:r>
      <w:r>
        <w:instrText>HYPERLINK "http://www.littlegreenlight.com/features/" \h</w:instrText>
      </w:r>
      <w:r>
        <w:fldChar w:fldCharType="separate"/>
      </w:r>
      <w:r>
        <w:t>/www.littlegr</w:t>
      </w:r>
      <w:r>
        <w:fldChar w:fldCharType="end"/>
      </w:r>
      <w:r>
        <w:t>e</w:t>
      </w:r>
      <w:hyperlink r:id="rId34">
        <w:r>
          <w:t xml:space="preserve">enlight.com/features/&gt;. </w:t>
        </w:r>
      </w:hyperlink>
      <w:r>
        <w:t>Acesso</w:t>
      </w:r>
      <w:r>
        <w:rPr>
          <w:spacing w:val="-1"/>
        </w:rPr>
        <w:t xml:space="preserve"> </w:t>
      </w:r>
      <w:r>
        <w:t>em:</w:t>
      </w:r>
      <w:r>
        <w:rPr>
          <w:spacing w:val="-1"/>
        </w:rPr>
        <w:t xml:space="preserve"> </w:t>
      </w:r>
      <w:r>
        <w:t>5</w:t>
      </w:r>
      <w:r>
        <w:rPr>
          <w:spacing w:val="-1"/>
        </w:rPr>
        <w:t xml:space="preserve"> </w:t>
      </w:r>
      <w:r>
        <w:t>de</w:t>
      </w:r>
      <w:r>
        <w:rPr>
          <w:spacing w:val="-2"/>
        </w:rPr>
        <w:t xml:space="preserve"> </w:t>
      </w:r>
      <w:r>
        <w:t>jun.</w:t>
      </w:r>
      <w:r>
        <w:rPr>
          <w:spacing w:val="-1"/>
        </w:rPr>
        <w:t xml:space="preserve"> </w:t>
      </w:r>
      <w:r>
        <w:t>de</w:t>
      </w:r>
      <w:r>
        <w:rPr>
          <w:spacing w:val="-2"/>
        </w:rPr>
        <w:t xml:space="preserve"> </w:t>
      </w:r>
      <w:r>
        <w:t>2023.</w:t>
      </w:r>
    </w:p>
    <w:p w14:paraId="13FFDB28" w14:textId="77777777" w:rsidR="00D01080" w:rsidRDefault="00D01080" w:rsidP="00D01080">
      <w:pPr>
        <w:pStyle w:val="Corpodetexto"/>
        <w:spacing w:before="9"/>
        <w:rPr>
          <w:sz w:val="32"/>
        </w:rPr>
      </w:pPr>
    </w:p>
    <w:p w14:paraId="59874D72" w14:textId="77777777" w:rsidR="00D01080" w:rsidRDefault="00D01080" w:rsidP="00D01080">
      <w:pPr>
        <w:pStyle w:val="Corpodetexto"/>
        <w:tabs>
          <w:tab w:val="left" w:pos="1100"/>
          <w:tab w:val="left" w:pos="2297"/>
          <w:tab w:val="left" w:pos="4240"/>
          <w:tab w:val="left" w:pos="5675"/>
          <w:tab w:val="left" w:pos="6987"/>
          <w:tab w:val="left" w:pos="8813"/>
        </w:tabs>
        <w:spacing w:line="360" w:lineRule="auto"/>
        <w:ind w:left="102" w:right="111"/>
      </w:pPr>
      <w:r>
        <w:t>MACHADO,</w:t>
      </w:r>
      <w:r>
        <w:rPr>
          <w:spacing w:val="9"/>
        </w:rPr>
        <w:t xml:space="preserve"> </w:t>
      </w:r>
      <w:r>
        <w:t>H.</w:t>
      </w:r>
      <w:r>
        <w:rPr>
          <w:spacing w:val="9"/>
        </w:rPr>
        <w:t xml:space="preserve"> </w:t>
      </w:r>
      <w:r>
        <w:t>P.</w:t>
      </w:r>
      <w:r>
        <w:rPr>
          <w:spacing w:val="10"/>
        </w:rPr>
        <w:t xml:space="preserve"> </w:t>
      </w:r>
      <w:r>
        <w:t>V,</w:t>
      </w:r>
      <w:r>
        <w:rPr>
          <w:spacing w:val="11"/>
        </w:rPr>
        <w:t xml:space="preserve"> </w:t>
      </w:r>
      <w:r>
        <w:t>Prescimento</w:t>
      </w:r>
      <w:r>
        <w:rPr>
          <w:spacing w:val="10"/>
        </w:rPr>
        <w:t xml:space="preserve"> </w:t>
      </w:r>
      <w:r>
        <w:t>de</w:t>
      </w:r>
      <w:r>
        <w:rPr>
          <w:spacing w:val="9"/>
        </w:rPr>
        <w:t xml:space="preserve"> </w:t>
      </w:r>
      <w:r>
        <w:t>empresas</w:t>
      </w:r>
      <w:r>
        <w:rPr>
          <w:spacing w:val="12"/>
        </w:rPr>
        <w:t xml:space="preserve"> </w:t>
      </w:r>
      <w:r>
        <w:t>na</w:t>
      </w:r>
      <w:r>
        <w:rPr>
          <w:spacing w:val="8"/>
        </w:rPr>
        <w:t xml:space="preserve"> </w:t>
      </w:r>
      <w:r>
        <w:t>perspectiva</w:t>
      </w:r>
      <w:r>
        <w:rPr>
          <w:spacing w:val="9"/>
        </w:rPr>
        <w:t xml:space="preserve"> </w:t>
      </w:r>
      <w:r>
        <w:t>de</w:t>
      </w:r>
      <w:r>
        <w:rPr>
          <w:spacing w:val="8"/>
        </w:rPr>
        <w:t xml:space="preserve"> </w:t>
      </w:r>
      <w:r>
        <w:t>pequenos</w:t>
      </w:r>
      <w:r>
        <w:rPr>
          <w:spacing w:val="10"/>
        </w:rPr>
        <w:t xml:space="preserve"> </w:t>
      </w:r>
      <w:r>
        <w:t>empreendedores</w:t>
      </w:r>
      <w:r>
        <w:rPr>
          <w:spacing w:val="-57"/>
        </w:rPr>
        <w:t xml:space="preserve"> </w:t>
      </w:r>
      <w:r>
        <w:t>de</w:t>
      </w:r>
      <w:r>
        <w:tab/>
        <w:t>base</w:t>
      </w:r>
      <w:r>
        <w:tab/>
        <w:t>tecnológica,</w:t>
      </w:r>
      <w:r>
        <w:tab/>
      </w:r>
      <w:r>
        <w:rPr>
          <w:b/>
        </w:rPr>
        <w:t>Sciel</w:t>
      </w:r>
      <w:r>
        <w:t>o,</w:t>
      </w:r>
      <w:r>
        <w:tab/>
        <w:t>2018.</w:t>
      </w:r>
      <w:r>
        <w:tab/>
        <w:t>Disponível</w:t>
      </w:r>
      <w:r>
        <w:tab/>
      </w:r>
      <w:r>
        <w:rPr>
          <w:spacing w:val="-1"/>
        </w:rPr>
        <w:t>em:</w:t>
      </w:r>
    </w:p>
    <w:p w14:paraId="36B2E5EE" w14:textId="77777777" w:rsidR="00D01080" w:rsidRDefault="00D01080" w:rsidP="00D01080">
      <w:pPr>
        <w:pStyle w:val="Corpodetexto"/>
        <w:spacing w:line="360" w:lineRule="auto"/>
        <w:ind w:left="102" w:right="110"/>
      </w:pPr>
      <w:r>
        <w:t>&lt;https:/</w:t>
      </w:r>
      <w:r>
        <w:fldChar w:fldCharType="begin"/>
      </w:r>
      <w:r>
        <w:instrText>HYPERLINK "http://www.scielo.br/j/rac/a/py9h3qNrX45dJM3TGXb8Hxn/" \h</w:instrText>
      </w:r>
      <w:r>
        <w:fldChar w:fldCharType="separate"/>
      </w:r>
      <w:r>
        <w:t>/www.scielo.br/j/ra</w:t>
      </w:r>
      <w:r>
        <w:fldChar w:fldCharType="end"/>
      </w:r>
      <w:r>
        <w:t>c</w:t>
      </w:r>
      <w:hyperlink r:id="rId35">
        <w:r>
          <w:t>/a/py9h3qNrX45dJM3TGXb8Hxn/#</w:t>
        </w:r>
      </w:hyperlink>
      <w:r>
        <w:t>&gt;,</w:t>
      </w:r>
      <w:r>
        <w:rPr>
          <w:spacing w:val="44"/>
        </w:rPr>
        <w:t xml:space="preserve"> </w:t>
      </w:r>
      <w:r>
        <w:t>Acesso</w:t>
      </w:r>
      <w:r>
        <w:rPr>
          <w:spacing w:val="44"/>
        </w:rPr>
        <w:t xml:space="preserve"> </w:t>
      </w:r>
      <w:r>
        <w:t>em:</w:t>
      </w:r>
      <w:r>
        <w:rPr>
          <w:spacing w:val="45"/>
        </w:rPr>
        <w:t xml:space="preserve"> </w:t>
      </w:r>
      <w:r>
        <w:t>20</w:t>
      </w:r>
      <w:r>
        <w:rPr>
          <w:spacing w:val="46"/>
        </w:rPr>
        <w:t xml:space="preserve"> </w:t>
      </w:r>
      <w:r>
        <w:t>de</w:t>
      </w:r>
      <w:r>
        <w:rPr>
          <w:spacing w:val="43"/>
        </w:rPr>
        <w:t xml:space="preserve"> </w:t>
      </w:r>
      <w:r>
        <w:t>set.</w:t>
      </w:r>
      <w:r>
        <w:rPr>
          <w:spacing w:val="-57"/>
        </w:rPr>
        <w:t xml:space="preserve"> </w:t>
      </w:r>
      <w:r>
        <w:t>de2023.</w:t>
      </w:r>
    </w:p>
    <w:p w14:paraId="082BBB4C" w14:textId="77777777" w:rsidR="00D01080" w:rsidRDefault="00D01080" w:rsidP="00D01080">
      <w:pPr>
        <w:pStyle w:val="Corpodetexto"/>
        <w:spacing w:before="10"/>
        <w:rPr>
          <w:sz w:val="20"/>
        </w:rPr>
      </w:pPr>
    </w:p>
    <w:p w14:paraId="10BD124D" w14:textId="77777777" w:rsidR="00D01080" w:rsidRDefault="00D01080" w:rsidP="00D01080">
      <w:pPr>
        <w:pStyle w:val="Corpodetexto"/>
        <w:tabs>
          <w:tab w:val="left" w:pos="1541"/>
          <w:tab w:val="left" w:pos="2320"/>
          <w:tab w:val="left" w:pos="3098"/>
          <w:tab w:val="left" w:pos="3923"/>
          <w:tab w:val="left" w:pos="4881"/>
          <w:tab w:val="left" w:pos="5818"/>
          <w:tab w:val="left" w:pos="7343"/>
          <w:tab w:val="left" w:pos="8816"/>
        </w:tabs>
        <w:spacing w:line="360" w:lineRule="auto"/>
        <w:ind w:left="102" w:right="108"/>
      </w:pPr>
      <w:r>
        <w:t>MARTINS,</w:t>
      </w:r>
      <w:r>
        <w:rPr>
          <w:spacing w:val="3"/>
        </w:rPr>
        <w:t xml:space="preserve"> </w:t>
      </w:r>
      <w:r>
        <w:t>Everton.</w:t>
      </w:r>
      <w:r>
        <w:rPr>
          <w:spacing w:val="3"/>
        </w:rPr>
        <w:t xml:space="preserve"> </w:t>
      </w:r>
      <w:r>
        <w:t>Entrevista:</w:t>
      </w:r>
      <w:r>
        <w:rPr>
          <w:spacing w:val="2"/>
        </w:rPr>
        <w:t xml:space="preserve"> </w:t>
      </w:r>
      <w:r>
        <w:t>Técnica</w:t>
      </w:r>
      <w:r>
        <w:rPr>
          <w:spacing w:val="1"/>
        </w:rPr>
        <w:t xml:space="preserve"> </w:t>
      </w:r>
      <w:r>
        <w:t>de</w:t>
      </w:r>
      <w:r>
        <w:rPr>
          <w:spacing w:val="3"/>
        </w:rPr>
        <w:t xml:space="preserve"> </w:t>
      </w:r>
      <w:r>
        <w:t>coleta</w:t>
      </w:r>
      <w:r>
        <w:rPr>
          <w:spacing w:val="1"/>
        </w:rPr>
        <w:t xml:space="preserve"> </w:t>
      </w:r>
      <w:r>
        <w:t>em</w:t>
      </w:r>
      <w:r>
        <w:rPr>
          <w:spacing w:val="2"/>
        </w:rPr>
        <w:t xml:space="preserve"> </w:t>
      </w:r>
      <w:r>
        <w:t>pesquisa</w:t>
      </w:r>
      <w:r>
        <w:rPr>
          <w:spacing w:val="3"/>
        </w:rPr>
        <w:t xml:space="preserve"> </w:t>
      </w:r>
      <w:r>
        <w:t>qualitativa.</w:t>
      </w:r>
      <w:r>
        <w:rPr>
          <w:spacing w:val="-1"/>
        </w:rPr>
        <w:t xml:space="preserve"> </w:t>
      </w:r>
      <w:r>
        <w:rPr>
          <w:b/>
        </w:rPr>
        <w:t>Blog</w:t>
      </w:r>
      <w:r>
        <w:rPr>
          <w:b/>
          <w:spacing w:val="2"/>
        </w:rPr>
        <w:t xml:space="preserve"> </w:t>
      </w:r>
      <w:r>
        <w:rPr>
          <w:b/>
        </w:rPr>
        <w:t>PPEC</w:t>
      </w:r>
      <w:r>
        <w:t>,</w:t>
      </w:r>
      <w:r>
        <w:rPr>
          <w:spacing w:val="-57"/>
        </w:rPr>
        <w:t xml:space="preserve"> </w:t>
      </w:r>
      <w:r>
        <w:t>Campinas,</w:t>
      </w:r>
      <w:r>
        <w:tab/>
        <w:t>v.8,</w:t>
      </w:r>
      <w:r>
        <w:tab/>
        <w:t>n.1,</w:t>
      </w:r>
      <w:r>
        <w:tab/>
        <w:t>ago.</w:t>
      </w:r>
      <w:r>
        <w:tab/>
        <w:t>2018.</w:t>
      </w:r>
      <w:r>
        <w:tab/>
        <w:t>ISSN</w:t>
      </w:r>
      <w:r>
        <w:tab/>
        <w:t>2526-9429.</w:t>
      </w:r>
      <w:r>
        <w:tab/>
        <w:t>Disponível</w:t>
      </w:r>
      <w:r>
        <w:tab/>
      </w:r>
      <w:r>
        <w:rPr>
          <w:spacing w:val="-1"/>
        </w:rPr>
        <w:t>em:</w:t>
      </w:r>
    </w:p>
    <w:p w14:paraId="4073D696" w14:textId="77777777" w:rsidR="00D01080" w:rsidRDefault="00D01080" w:rsidP="00D01080">
      <w:pPr>
        <w:pStyle w:val="Corpodetexto"/>
        <w:spacing w:before="1" w:line="360" w:lineRule="auto"/>
        <w:ind w:left="102" w:right="106"/>
      </w:pPr>
      <w:r>
        <w:t>&lt;</w:t>
      </w:r>
      <w:r>
        <w:fldChar w:fldCharType="begin"/>
      </w:r>
      <w:r>
        <w:instrText>HYPERLINK "https://periodicos.sbu.unicamp.br/blog/index.php/2018/08/15/entrevista/" \h</w:instrText>
      </w:r>
      <w:r>
        <w:fldChar w:fldCharType="separate"/>
      </w:r>
      <w:r>
        <w:t>https://periodicos.sbu.unicamp.br/blog/index.php/2018/08/15/entrevista/</w:t>
      </w:r>
      <w:r>
        <w:fldChar w:fldCharType="end"/>
      </w:r>
      <w:r>
        <w:t>&gt;.</w:t>
      </w:r>
      <w:r>
        <w:rPr>
          <w:spacing w:val="6"/>
        </w:rPr>
        <w:t xml:space="preserve"> </w:t>
      </w:r>
      <w:r>
        <w:t>Acesso</w:t>
      </w:r>
      <w:r>
        <w:rPr>
          <w:spacing w:val="6"/>
        </w:rPr>
        <w:t xml:space="preserve"> </w:t>
      </w:r>
      <w:r>
        <w:t>em:</w:t>
      </w:r>
      <w:r>
        <w:rPr>
          <w:spacing w:val="7"/>
        </w:rPr>
        <w:t xml:space="preserve"> </w:t>
      </w:r>
      <w:r>
        <w:t>24</w:t>
      </w:r>
      <w:r>
        <w:rPr>
          <w:spacing w:val="6"/>
        </w:rPr>
        <w:t xml:space="preserve"> </w:t>
      </w:r>
      <w:r>
        <w:t>de</w:t>
      </w:r>
      <w:r>
        <w:rPr>
          <w:spacing w:val="-57"/>
        </w:rPr>
        <w:t xml:space="preserve"> </w:t>
      </w:r>
      <w:r>
        <w:t>mar.</w:t>
      </w:r>
      <w:r>
        <w:rPr>
          <w:spacing w:val="-1"/>
        </w:rPr>
        <w:t xml:space="preserve"> </w:t>
      </w:r>
      <w:r>
        <w:t>de</w:t>
      </w:r>
      <w:r>
        <w:rPr>
          <w:spacing w:val="-1"/>
        </w:rPr>
        <w:t xml:space="preserve"> </w:t>
      </w:r>
      <w:r>
        <w:t>2023.</w:t>
      </w:r>
    </w:p>
    <w:p w14:paraId="36FBFE54" w14:textId="77777777" w:rsidR="00D01080" w:rsidRDefault="00D01080" w:rsidP="00D01080">
      <w:pPr>
        <w:pStyle w:val="Corpodetexto"/>
        <w:spacing w:before="10"/>
        <w:rPr>
          <w:sz w:val="20"/>
        </w:rPr>
      </w:pPr>
    </w:p>
    <w:p w14:paraId="7C589B14" w14:textId="77777777" w:rsidR="00D01080" w:rsidRDefault="00D01080" w:rsidP="00D01080">
      <w:pPr>
        <w:pStyle w:val="Corpodetexto"/>
        <w:spacing w:line="360" w:lineRule="auto"/>
        <w:ind w:left="102"/>
      </w:pPr>
      <w:r>
        <w:t>MATOS,</w:t>
      </w:r>
      <w:r>
        <w:rPr>
          <w:spacing w:val="3"/>
        </w:rPr>
        <w:t xml:space="preserve"> </w:t>
      </w:r>
      <w:r>
        <w:t>Thais.</w:t>
      </w:r>
      <w:r>
        <w:rPr>
          <w:spacing w:val="4"/>
        </w:rPr>
        <w:t xml:space="preserve"> </w:t>
      </w:r>
      <w:r>
        <w:t>ONG</w:t>
      </w:r>
      <w:r>
        <w:rPr>
          <w:spacing w:val="3"/>
        </w:rPr>
        <w:t xml:space="preserve"> </w:t>
      </w:r>
      <w:r>
        <w:t>de</w:t>
      </w:r>
      <w:r>
        <w:rPr>
          <w:spacing w:val="5"/>
        </w:rPr>
        <w:t xml:space="preserve"> </w:t>
      </w:r>
      <w:r>
        <w:t>animais:</w:t>
      </w:r>
      <w:r>
        <w:rPr>
          <w:spacing w:val="4"/>
        </w:rPr>
        <w:t xml:space="preserve"> </w:t>
      </w:r>
      <w:r>
        <w:t>conheça</w:t>
      </w:r>
      <w:r>
        <w:rPr>
          <w:spacing w:val="2"/>
        </w:rPr>
        <w:t xml:space="preserve"> </w:t>
      </w:r>
      <w:r>
        <w:t>as</w:t>
      </w:r>
      <w:r>
        <w:rPr>
          <w:spacing w:val="3"/>
        </w:rPr>
        <w:t xml:space="preserve"> </w:t>
      </w:r>
      <w:r>
        <w:t>maiores</w:t>
      </w:r>
      <w:r>
        <w:rPr>
          <w:spacing w:val="4"/>
        </w:rPr>
        <w:t xml:space="preserve"> </w:t>
      </w:r>
      <w:r>
        <w:t>ongs</w:t>
      </w:r>
      <w:r>
        <w:rPr>
          <w:spacing w:val="3"/>
        </w:rPr>
        <w:t xml:space="preserve"> </w:t>
      </w:r>
      <w:r>
        <w:t>do</w:t>
      </w:r>
      <w:r>
        <w:rPr>
          <w:spacing w:val="3"/>
        </w:rPr>
        <w:t xml:space="preserve"> </w:t>
      </w:r>
      <w:r>
        <w:t>Brasil.</w:t>
      </w:r>
      <w:r>
        <w:rPr>
          <w:spacing w:val="3"/>
        </w:rPr>
        <w:t xml:space="preserve"> </w:t>
      </w:r>
      <w:r>
        <w:rPr>
          <w:b/>
        </w:rPr>
        <w:t>Dog</w:t>
      </w:r>
      <w:r>
        <w:rPr>
          <w:b/>
          <w:spacing w:val="4"/>
        </w:rPr>
        <w:t xml:space="preserve"> </w:t>
      </w:r>
      <w:r>
        <w:rPr>
          <w:b/>
        </w:rPr>
        <w:t>Hero.</w:t>
      </w:r>
      <w:r>
        <w:rPr>
          <w:b/>
          <w:spacing w:val="9"/>
        </w:rPr>
        <w:t xml:space="preserve"> </w:t>
      </w:r>
      <w:r>
        <w:t>Disponível</w:t>
      </w:r>
      <w:r>
        <w:rPr>
          <w:spacing w:val="-57"/>
        </w:rPr>
        <w:t xml:space="preserve"> </w:t>
      </w:r>
      <w:r>
        <w:t>em:</w:t>
      </w:r>
      <w:r>
        <w:rPr>
          <w:spacing w:val="-1"/>
        </w:rPr>
        <w:t xml:space="preserve"> </w:t>
      </w:r>
      <w:r>
        <w:t>&lt;https://love.doghero.com.br/dicas/ong-de-animais&gt;. Acesso</w:t>
      </w:r>
      <w:r>
        <w:rPr>
          <w:spacing w:val="-1"/>
        </w:rPr>
        <w:t xml:space="preserve"> </w:t>
      </w:r>
      <w:r>
        <w:t>em: 12</w:t>
      </w:r>
      <w:r>
        <w:rPr>
          <w:spacing w:val="-1"/>
        </w:rPr>
        <w:t xml:space="preserve"> </w:t>
      </w:r>
      <w:r>
        <w:t>de</w:t>
      </w:r>
      <w:r>
        <w:rPr>
          <w:spacing w:val="-1"/>
        </w:rPr>
        <w:t xml:space="preserve"> </w:t>
      </w:r>
      <w:r>
        <w:t>mai. de</w:t>
      </w:r>
      <w:r>
        <w:rPr>
          <w:spacing w:val="-2"/>
        </w:rPr>
        <w:t xml:space="preserve"> </w:t>
      </w:r>
      <w:r>
        <w:t>2023.</w:t>
      </w:r>
    </w:p>
    <w:p w14:paraId="6E4241CD" w14:textId="77777777" w:rsidR="00D01080" w:rsidRDefault="00D01080" w:rsidP="00D01080">
      <w:pPr>
        <w:pStyle w:val="Corpodetexto"/>
        <w:spacing w:before="10"/>
        <w:rPr>
          <w:sz w:val="20"/>
        </w:rPr>
      </w:pPr>
    </w:p>
    <w:p w14:paraId="7EE35945" w14:textId="77777777" w:rsidR="00D01080" w:rsidRDefault="00D01080" w:rsidP="00D01080">
      <w:pPr>
        <w:spacing w:line="360" w:lineRule="auto"/>
        <w:ind w:left="102" w:right="108"/>
        <w:jc w:val="both"/>
        <w:rPr>
          <w:sz w:val="24"/>
        </w:rPr>
      </w:pPr>
      <w:r>
        <w:rPr>
          <w:sz w:val="24"/>
        </w:rPr>
        <w:t>OBJETIVOS</w:t>
      </w:r>
      <w:r>
        <w:rPr>
          <w:spacing w:val="1"/>
          <w:sz w:val="24"/>
        </w:rPr>
        <w:t xml:space="preserve"> </w:t>
      </w:r>
      <w:r>
        <w:rPr>
          <w:sz w:val="24"/>
        </w:rPr>
        <w:t>DE</w:t>
      </w:r>
      <w:r>
        <w:rPr>
          <w:spacing w:val="1"/>
          <w:sz w:val="24"/>
        </w:rPr>
        <w:t xml:space="preserve"> </w:t>
      </w:r>
      <w:r>
        <w:rPr>
          <w:sz w:val="24"/>
        </w:rPr>
        <w:t>DESENVOLVIMENTO</w:t>
      </w:r>
      <w:r>
        <w:rPr>
          <w:spacing w:val="1"/>
          <w:sz w:val="24"/>
        </w:rPr>
        <w:t xml:space="preserve"> </w:t>
      </w:r>
      <w:r>
        <w:rPr>
          <w:sz w:val="24"/>
        </w:rPr>
        <w:t>SUSTENTÁVEL.</w:t>
      </w:r>
      <w:r>
        <w:rPr>
          <w:spacing w:val="1"/>
          <w:sz w:val="24"/>
        </w:rPr>
        <w:t xml:space="preserve"> </w:t>
      </w:r>
      <w:r>
        <w:rPr>
          <w:b/>
          <w:sz w:val="24"/>
        </w:rPr>
        <w:t>Organização</w:t>
      </w:r>
      <w:r>
        <w:rPr>
          <w:b/>
          <w:spacing w:val="1"/>
          <w:sz w:val="24"/>
        </w:rPr>
        <w:t xml:space="preserve"> </w:t>
      </w:r>
      <w:r>
        <w:rPr>
          <w:b/>
          <w:sz w:val="24"/>
        </w:rPr>
        <w:t>das</w:t>
      </w:r>
      <w:r>
        <w:rPr>
          <w:b/>
          <w:spacing w:val="1"/>
          <w:sz w:val="24"/>
        </w:rPr>
        <w:t xml:space="preserve"> </w:t>
      </w:r>
      <w:r>
        <w:rPr>
          <w:b/>
          <w:sz w:val="24"/>
        </w:rPr>
        <w:t>Nações</w:t>
      </w:r>
      <w:r>
        <w:rPr>
          <w:b/>
          <w:spacing w:val="1"/>
          <w:sz w:val="24"/>
        </w:rPr>
        <w:t xml:space="preserve"> </w:t>
      </w:r>
      <w:r>
        <w:rPr>
          <w:b/>
          <w:sz w:val="24"/>
        </w:rPr>
        <w:t>Unidas</w:t>
      </w:r>
      <w:r>
        <w:rPr>
          <w:b/>
          <w:spacing w:val="-11"/>
          <w:sz w:val="24"/>
        </w:rPr>
        <w:t xml:space="preserve"> </w:t>
      </w:r>
      <w:r>
        <w:rPr>
          <w:b/>
          <w:sz w:val="24"/>
        </w:rPr>
        <w:t>Brasil,</w:t>
      </w:r>
      <w:r>
        <w:rPr>
          <w:b/>
          <w:spacing w:val="-11"/>
          <w:sz w:val="24"/>
        </w:rPr>
        <w:t xml:space="preserve"> </w:t>
      </w:r>
      <w:r>
        <w:rPr>
          <w:sz w:val="24"/>
        </w:rPr>
        <w:t>2023.</w:t>
      </w:r>
      <w:r>
        <w:rPr>
          <w:spacing w:val="38"/>
          <w:sz w:val="24"/>
        </w:rPr>
        <w:t xml:space="preserve"> </w:t>
      </w:r>
      <w:r>
        <w:rPr>
          <w:sz w:val="24"/>
        </w:rPr>
        <w:t>Disponível</w:t>
      </w:r>
      <w:r>
        <w:rPr>
          <w:spacing w:val="-12"/>
          <w:sz w:val="24"/>
        </w:rPr>
        <w:t xml:space="preserve"> </w:t>
      </w:r>
      <w:r>
        <w:rPr>
          <w:sz w:val="24"/>
        </w:rPr>
        <w:t>em:</w:t>
      </w:r>
      <w:r>
        <w:rPr>
          <w:spacing w:val="-10"/>
          <w:sz w:val="24"/>
        </w:rPr>
        <w:t xml:space="preserve"> </w:t>
      </w:r>
      <w:r>
        <w:rPr>
          <w:sz w:val="24"/>
        </w:rPr>
        <w:t>&lt;https://brasil.un.org/</w:t>
      </w:r>
      <w:proofErr w:type="spellStart"/>
      <w:r>
        <w:rPr>
          <w:sz w:val="24"/>
        </w:rPr>
        <w:t>pt-br</w:t>
      </w:r>
      <w:proofErr w:type="spellEnd"/>
      <w:r>
        <w:rPr>
          <w:sz w:val="24"/>
        </w:rPr>
        <w:t>/</w:t>
      </w:r>
      <w:proofErr w:type="spellStart"/>
      <w:r>
        <w:rPr>
          <w:sz w:val="24"/>
        </w:rPr>
        <w:t>sdgs</w:t>
      </w:r>
      <w:proofErr w:type="spellEnd"/>
      <w:r>
        <w:rPr>
          <w:sz w:val="24"/>
        </w:rPr>
        <w:t>&gt;.</w:t>
      </w:r>
      <w:r>
        <w:rPr>
          <w:spacing w:val="-12"/>
          <w:sz w:val="24"/>
        </w:rPr>
        <w:t xml:space="preserve"> </w:t>
      </w:r>
      <w:r>
        <w:rPr>
          <w:sz w:val="24"/>
        </w:rPr>
        <w:t>Acesso</w:t>
      </w:r>
      <w:r>
        <w:rPr>
          <w:spacing w:val="-11"/>
          <w:sz w:val="24"/>
        </w:rPr>
        <w:t xml:space="preserve"> </w:t>
      </w:r>
      <w:r>
        <w:rPr>
          <w:sz w:val="24"/>
        </w:rPr>
        <w:t>em:</w:t>
      </w:r>
      <w:r>
        <w:rPr>
          <w:spacing w:val="-11"/>
          <w:sz w:val="24"/>
        </w:rPr>
        <w:t xml:space="preserve"> </w:t>
      </w:r>
      <w:r>
        <w:rPr>
          <w:sz w:val="24"/>
        </w:rPr>
        <w:t>24</w:t>
      </w:r>
      <w:r>
        <w:rPr>
          <w:spacing w:val="-11"/>
          <w:sz w:val="24"/>
        </w:rPr>
        <w:t xml:space="preserve"> </w:t>
      </w:r>
      <w:r>
        <w:rPr>
          <w:sz w:val="24"/>
        </w:rPr>
        <w:t>de</w:t>
      </w:r>
      <w:r>
        <w:rPr>
          <w:spacing w:val="-12"/>
          <w:sz w:val="24"/>
        </w:rPr>
        <w:t xml:space="preserve"> </w:t>
      </w:r>
      <w:r>
        <w:rPr>
          <w:sz w:val="24"/>
        </w:rPr>
        <w:t>mai.</w:t>
      </w:r>
      <w:r>
        <w:rPr>
          <w:spacing w:val="-58"/>
          <w:sz w:val="24"/>
        </w:rPr>
        <w:t xml:space="preserve"> </w:t>
      </w:r>
      <w:r>
        <w:rPr>
          <w:sz w:val="24"/>
        </w:rPr>
        <w:t>de</w:t>
      </w:r>
      <w:r>
        <w:rPr>
          <w:spacing w:val="-1"/>
          <w:sz w:val="24"/>
        </w:rPr>
        <w:t xml:space="preserve"> </w:t>
      </w:r>
      <w:r>
        <w:rPr>
          <w:sz w:val="24"/>
        </w:rPr>
        <w:t>2023.</w:t>
      </w:r>
    </w:p>
    <w:p w14:paraId="72E49962" w14:textId="77777777" w:rsidR="00D01080" w:rsidRDefault="00D01080" w:rsidP="00D01080">
      <w:pPr>
        <w:pStyle w:val="Corpodetexto"/>
        <w:spacing w:before="9"/>
        <w:rPr>
          <w:sz w:val="20"/>
        </w:rPr>
      </w:pPr>
    </w:p>
    <w:p w14:paraId="46DD4567" w14:textId="77777777" w:rsidR="00D01080" w:rsidRDefault="00D01080" w:rsidP="00D01080">
      <w:pPr>
        <w:tabs>
          <w:tab w:val="left" w:pos="2059"/>
          <w:tab w:val="left" w:pos="3393"/>
          <w:tab w:val="left" w:pos="3940"/>
          <w:tab w:val="left" w:pos="5004"/>
          <w:tab w:val="left" w:pos="5762"/>
          <w:tab w:val="left" w:pos="6591"/>
          <w:tab w:val="left" w:pos="7560"/>
          <w:tab w:val="left" w:pos="8814"/>
        </w:tabs>
        <w:spacing w:before="1"/>
        <w:ind w:left="102"/>
        <w:rPr>
          <w:sz w:val="24"/>
        </w:rPr>
      </w:pPr>
      <w:r>
        <w:rPr>
          <w:sz w:val="24"/>
        </w:rPr>
        <w:t>ORGANIZAÇÃO</w:t>
      </w:r>
      <w:r>
        <w:rPr>
          <w:sz w:val="24"/>
        </w:rPr>
        <w:tab/>
        <w:t>MUNDIAL</w:t>
      </w:r>
      <w:r>
        <w:rPr>
          <w:sz w:val="24"/>
        </w:rPr>
        <w:tab/>
        <w:t>DA</w:t>
      </w:r>
      <w:r>
        <w:rPr>
          <w:sz w:val="24"/>
        </w:rPr>
        <w:tab/>
        <w:t>SAÚDE.</w:t>
      </w:r>
      <w:r>
        <w:rPr>
          <w:sz w:val="24"/>
        </w:rPr>
        <w:tab/>
        <w:t>(s.d.).</w:t>
      </w:r>
      <w:r>
        <w:rPr>
          <w:sz w:val="24"/>
        </w:rPr>
        <w:tab/>
      </w:r>
      <w:r>
        <w:rPr>
          <w:b/>
          <w:sz w:val="24"/>
        </w:rPr>
        <w:t>Saúde</w:t>
      </w:r>
      <w:r>
        <w:rPr>
          <w:b/>
          <w:sz w:val="24"/>
        </w:rPr>
        <w:tab/>
        <w:t>animal.</w:t>
      </w:r>
      <w:r>
        <w:rPr>
          <w:b/>
          <w:sz w:val="24"/>
        </w:rPr>
        <w:tab/>
      </w:r>
      <w:r>
        <w:rPr>
          <w:sz w:val="24"/>
        </w:rPr>
        <w:t>Disponível</w:t>
      </w:r>
      <w:r>
        <w:rPr>
          <w:sz w:val="24"/>
        </w:rPr>
        <w:tab/>
        <w:t>em:</w:t>
      </w:r>
    </w:p>
    <w:p w14:paraId="31BC638D" w14:textId="77777777" w:rsidR="00D01080" w:rsidRDefault="00D01080" w:rsidP="00D01080">
      <w:pPr>
        <w:pStyle w:val="Corpodetexto"/>
        <w:spacing w:before="139"/>
        <w:ind w:left="102"/>
      </w:pPr>
      <w:r>
        <w:t>&lt;https:/</w:t>
      </w:r>
      <w:r>
        <w:fldChar w:fldCharType="begin"/>
      </w:r>
      <w:r>
        <w:instrText>HYPERLINK "http://www.who.int/health-topics/animal-health" \h</w:instrText>
      </w:r>
      <w:r>
        <w:fldChar w:fldCharType="separate"/>
      </w:r>
      <w:r>
        <w:t>/www.who.int/he</w:t>
      </w:r>
      <w:r>
        <w:fldChar w:fldCharType="end"/>
      </w:r>
      <w:r>
        <w:t>a</w:t>
      </w:r>
      <w:hyperlink r:id="rId36">
        <w:r>
          <w:t>lth-topics/animal-health</w:t>
        </w:r>
      </w:hyperlink>
      <w:r>
        <w:t>&gt;.</w:t>
      </w:r>
      <w:r>
        <w:rPr>
          <w:spacing w:val="-2"/>
        </w:rPr>
        <w:t xml:space="preserve"> </w:t>
      </w:r>
      <w:r>
        <w:t>Acesso</w:t>
      </w:r>
      <w:r>
        <w:rPr>
          <w:spacing w:val="1"/>
        </w:rPr>
        <w:t xml:space="preserve"> </w:t>
      </w:r>
      <w:r>
        <w:t>em:</w:t>
      </w:r>
      <w:r>
        <w:rPr>
          <w:spacing w:val="-2"/>
        </w:rPr>
        <w:t xml:space="preserve"> </w:t>
      </w:r>
      <w:r>
        <w:t>12</w:t>
      </w:r>
      <w:r>
        <w:rPr>
          <w:spacing w:val="-1"/>
        </w:rPr>
        <w:t xml:space="preserve"> </w:t>
      </w:r>
      <w:r>
        <w:t>de</w:t>
      </w:r>
      <w:r>
        <w:rPr>
          <w:spacing w:val="-2"/>
        </w:rPr>
        <w:t xml:space="preserve"> </w:t>
      </w:r>
      <w:r>
        <w:t>julho</w:t>
      </w:r>
      <w:r>
        <w:rPr>
          <w:spacing w:val="-2"/>
        </w:rPr>
        <w:t xml:space="preserve"> </w:t>
      </w:r>
      <w:r>
        <w:t>de</w:t>
      </w:r>
      <w:r>
        <w:rPr>
          <w:spacing w:val="-2"/>
        </w:rPr>
        <w:t xml:space="preserve"> </w:t>
      </w:r>
      <w:r>
        <w:t>2023.</w:t>
      </w:r>
    </w:p>
    <w:p w14:paraId="2343D79D" w14:textId="77777777" w:rsidR="00D01080" w:rsidRDefault="00D01080" w:rsidP="00D01080">
      <w:pPr>
        <w:pStyle w:val="Corpodetexto"/>
        <w:spacing w:before="8"/>
        <w:rPr>
          <w:sz w:val="32"/>
        </w:rPr>
      </w:pPr>
    </w:p>
    <w:p w14:paraId="7CB36F22" w14:textId="77777777" w:rsidR="00D01080" w:rsidRDefault="00D01080" w:rsidP="00D01080">
      <w:pPr>
        <w:pStyle w:val="Corpodetexto"/>
        <w:tabs>
          <w:tab w:val="left" w:pos="4360"/>
          <w:tab w:val="left" w:pos="8813"/>
        </w:tabs>
        <w:spacing w:before="1" w:line="360" w:lineRule="auto"/>
        <w:ind w:left="102" w:right="109"/>
        <w:jc w:val="both"/>
      </w:pPr>
      <w:r>
        <w:t>PIMENTA, A.; QUARESMA, A segurança dos sistemas de informação e o comportamento</w:t>
      </w:r>
      <w:r>
        <w:rPr>
          <w:spacing w:val="1"/>
        </w:rPr>
        <w:t xml:space="preserve"> </w:t>
      </w:r>
      <w:r>
        <w:t>dos usuários r. jistem - Journal of Information Systems and Technology Management Revista</w:t>
      </w:r>
      <w:r>
        <w:rPr>
          <w:spacing w:val="1"/>
        </w:rPr>
        <w:t xml:space="preserve"> </w:t>
      </w:r>
      <w:r>
        <w:t xml:space="preserve">de Gestão da Tecnologia e Sistemas de Informação Vol. 13, No. </w:t>
      </w:r>
      <w:r>
        <w:rPr>
          <w:b/>
        </w:rPr>
        <w:t>Scielo</w:t>
      </w:r>
      <w:r>
        <w:t>,</w:t>
      </w:r>
      <w:r>
        <w:rPr>
          <w:spacing w:val="1"/>
        </w:rPr>
        <w:t xml:space="preserve"> </w:t>
      </w:r>
      <w:r>
        <w:t>3, Set/Dez., 2016 pp.</w:t>
      </w:r>
      <w:r>
        <w:rPr>
          <w:spacing w:val="-57"/>
        </w:rPr>
        <w:t xml:space="preserve"> </w:t>
      </w:r>
      <w:r>
        <w:t>533-552.</w:t>
      </w:r>
      <w:r>
        <w:tab/>
        <w:t>Disponível</w:t>
      </w:r>
      <w:r>
        <w:tab/>
        <w:t>em:</w:t>
      </w:r>
    </w:p>
    <w:p w14:paraId="0ABB6809" w14:textId="77777777" w:rsidR="00D01080" w:rsidRDefault="00D01080" w:rsidP="00D01080">
      <w:pPr>
        <w:spacing w:line="360" w:lineRule="auto"/>
        <w:jc w:val="both"/>
        <w:sectPr w:rsidR="00D01080" w:rsidSect="00D01080">
          <w:headerReference w:type="default" r:id="rId37"/>
          <w:pgSz w:w="11910" w:h="16840"/>
          <w:pgMar w:top="1580" w:right="1020" w:bottom="280" w:left="1600" w:header="0" w:footer="0" w:gutter="0"/>
          <w:cols w:space="720"/>
        </w:sectPr>
      </w:pPr>
    </w:p>
    <w:p w14:paraId="5292DE56" w14:textId="77777777" w:rsidR="00D01080" w:rsidRDefault="00D01080" w:rsidP="00D01080">
      <w:pPr>
        <w:pStyle w:val="Corpodetexto"/>
        <w:spacing w:before="102" w:line="360" w:lineRule="auto"/>
        <w:ind w:left="102" w:right="807"/>
      </w:pPr>
      <w:r>
        <w:lastRenderedPageBreak/>
        <w:t>&lt;https:/</w:t>
      </w:r>
      <w:hyperlink r:id="rId38">
        <w:r>
          <w:t>/www.scielo.br/j/jistm/</w:t>
        </w:r>
      </w:hyperlink>
      <w:r>
        <w:t>a</w:t>
      </w:r>
      <w:hyperlink r:id="rId39">
        <w:r>
          <w:t>/n6HBtP6htxYkTKKrjt9VsRz/?format=pdf&amp;lang=pt</w:t>
        </w:r>
      </w:hyperlink>
      <w:r>
        <w:t>&gt;,</w:t>
      </w:r>
      <w:r>
        <w:rPr>
          <w:spacing w:val="-57"/>
        </w:rPr>
        <w:t xml:space="preserve"> </w:t>
      </w:r>
      <w:r>
        <w:t>Acesso</w:t>
      </w:r>
      <w:r>
        <w:rPr>
          <w:spacing w:val="-1"/>
        </w:rPr>
        <w:t xml:space="preserve"> </w:t>
      </w:r>
      <w:r>
        <w:t>em: 08 de</w:t>
      </w:r>
      <w:r>
        <w:rPr>
          <w:spacing w:val="-1"/>
        </w:rPr>
        <w:t xml:space="preserve"> </w:t>
      </w:r>
      <w:r>
        <w:t>set. de</w:t>
      </w:r>
      <w:r>
        <w:rPr>
          <w:spacing w:val="2"/>
        </w:rPr>
        <w:t xml:space="preserve"> </w:t>
      </w:r>
      <w:r>
        <w:t>2023.</w:t>
      </w:r>
    </w:p>
    <w:p w14:paraId="67686481" w14:textId="77777777" w:rsidR="00D01080" w:rsidRDefault="00D01080" w:rsidP="00D01080">
      <w:pPr>
        <w:pStyle w:val="Corpodetexto"/>
        <w:spacing w:before="10"/>
        <w:rPr>
          <w:sz w:val="20"/>
        </w:rPr>
      </w:pPr>
    </w:p>
    <w:p w14:paraId="2AE48BD8" w14:textId="77777777" w:rsidR="00D01080" w:rsidRDefault="00D01080" w:rsidP="00D01080">
      <w:pPr>
        <w:spacing w:before="1" w:line="360" w:lineRule="auto"/>
        <w:ind w:left="102" w:right="109"/>
        <w:jc w:val="both"/>
        <w:rPr>
          <w:sz w:val="24"/>
        </w:rPr>
      </w:pPr>
      <w:r>
        <w:rPr>
          <w:sz w:val="24"/>
        </w:rPr>
        <w:t>POLEZA,</w:t>
      </w:r>
      <w:r>
        <w:rPr>
          <w:spacing w:val="-10"/>
          <w:sz w:val="24"/>
        </w:rPr>
        <w:t xml:space="preserve"> </w:t>
      </w:r>
      <w:r>
        <w:rPr>
          <w:sz w:val="24"/>
        </w:rPr>
        <w:t>M.;</w:t>
      </w:r>
      <w:r>
        <w:rPr>
          <w:spacing w:val="-9"/>
          <w:sz w:val="24"/>
        </w:rPr>
        <w:t xml:space="preserve"> </w:t>
      </w:r>
      <w:r>
        <w:rPr>
          <w:sz w:val="24"/>
        </w:rPr>
        <w:t>VARVAKIS,</w:t>
      </w:r>
      <w:r>
        <w:rPr>
          <w:spacing w:val="-10"/>
          <w:sz w:val="24"/>
        </w:rPr>
        <w:t xml:space="preserve"> </w:t>
      </w:r>
      <w:r>
        <w:rPr>
          <w:sz w:val="24"/>
        </w:rPr>
        <w:t>G.</w:t>
      </w:r>
      <w:r>
        <w:rPr>
          <w:spacing w:val="-9"/>
          <w:sz w:val="24"/>
        </w:rPr>
        <w:t xml:space="preserve"> </w:t>
      </w:r>
      <w:r>
        <w:rPr>
          <w:b/>
          <w:sz w:val="24"/>
        </w:rPr>
        <w:t>Processo</w:t>
      </w:r>
      <w:r>
        <w:rPr>
          <w:b/>
          <w:spacing w:val="-9"/>
          <w:sz w:val="24"/>
        </w:rPr>
        <w:t xml:space="preserve"> </w:t>
      </w:r>
      <w:r>
        <w:rPr>
          <w:b/>
          <w:sz w:val="24"/>
        </w:rPr>
        <w:t>de</w:t>
      </w:r>
      <w:r>
        <w:rPr>
          <w:b/>
          <w:spacing w:val="-11"/>
          <w:sz w:val="24"/>
        </w:rPr>
        <w:t xml:space="preserve"> </w:t>
      </w:r>
      <w:r>
        <w:rPr>
          <w:b/>
          <w:sz w:val="24"/>
        </w:rPr>
        <w:t>transformação</w:t>
      </w:r>
      <w:r>
        <w:rPr>
          <w:b/>
          <w:spacing w:val="-10"/>
          <w:sz w:val="24"/>
        </w:rPr>
        <w:t xml:space="preserve"> </w:t>
      </w:r>
      <w:r>
        <w:rPr>
          <w:b/>
          <w:sz w:val="24"/>
        </w:rPr>
        <w:t>digital</w:t>
      </w:r>
      <w:r>
        <w:rPr>
          <w:b/>
          <w:spacing w:val="-9"/>
          <w:sz w:val="24"/>
        </w:rPr>
        <w:t xml:space="preserve"> </w:t>
      </w:r>
      <w:r>
        <w:rPr>
          <w:b/>
          <w:sz w:val="24"/>
        </w:rPr>
        <w:t>nas</w:t>
      </w:r>
      <w:r>
        <w:rPr>
          <w:b/>
          <w:spacing w:val="-9"/>
          <w:sz w:val="24"/>
        </w:rPr>
        <w:t xml:space="preserve"> </w:t>
      </w:r>
      <w:r>
        <w:rPr>
          <w:b/>
          <w:sz w:val="24"/>
        </w:rPr>
        <w:t>organizações:</w:t>
      </w:r>
      <w:r>
        <w:rPr>
          <w:b/>
          <w:spacing w:val="-10"/>
          <w:sz w:val="24"/>
        </w:rPr>
        <w:t xml:space="preserve"> </w:t>
      </w:r>
      <w:r>
        <w:rPr>
          <w:b/>
          <w:sz w:val="24"/>
        </w:rPr>
        <w:t>razões</w:t>
      </w:r>
      <w:r>
        <w:rPr>
          <w:b/>
          <w:spacing w:val="-58"/>
          <w:sz w:val="24"/>
        </w:rPr>
        <w:t xml:space="preserve"> </w:t>
      </w:r>
      <w:r>
        <w:rPr>
          <w:b/>
          <w:sz w:val="24"/>
        </w:rPr>
        <w:t>e resultados</w:t>
      </w:r>
      <w:r>
        <w:rPr>
          <w:sz w:val="24"/>
        </w:rPr>
        <w:t xml:space="preserve">. Anais do Congresso Internacional de Conhecimento e Inovação – </w:t>
      </w:r>
      <w:proofErr w:type="spellStart"/>
      <w:r>
        <w:rPr>
          <w:sz w:val="24"/>
        </w:rPr>
        <w:t>ciki</w:t>
      </w:r>
      <w:proofErr w:type="spellEnd"/>
      <w:r>
        <w:rPr>
          <w:sz w:val="24"/>
        </w:rPr>
        <w:t>, [S. l.], v.</w:t>
      </w:r>
      <w:r>
        <w:rPr>
          <w:spacing w:val="1"/>
          <w:sz w:val="24"/>
        </w:rPr>
        <w:t xml:space="preserve"> </w:t>
      </w:r>
      <w:r>
        <w:rPr>
          <w:sz w:val="24"/>
        </w:rPr>
        <w:t>1,</w:t>
      </w:r>
      <w:r>
        <w:rPr>
          <w:spacing w:val="32"/>
          <w:sz w:val="24"/>
        </w:rPr>
        <w:t xml:space="preserve"> </w:t>
      </w:r>
      <w:r>
        <w:rPr>
          <w:sz w:val="24"/>
        </w:rPr>
        <w:t>n.</w:t>
      </w:r>
      <w:r>
        <w:rPr>
          <w:spacing w:val="33"/>
          <w:sz w:val="24"/>
        </w:rPr>
        <w:t xml:space="preserve"> </w:t>
      </w:r>
      <w:r>
        <w:rPr>
          <w:sz w:val="24"/>
        </w:rPr>
        <w:t>1,</w:t>
      </w:r>
      <w:r>
        <w:rPr>
          <w:spacing w:val="33"/>
          <w:sz w:val="24"/>
        </w:rPr>
        <w:t xml:space="preserve"> </w:t>
      </w:r>
      <w:r>
        <w:rPr>
          <w:sz w:val="24"/>
        </w:rPr>
        <w:t>2019.</w:t>
      </w:r>
      <w:r>
        <w:rPr>
          <w:spacing w:val="32"/>
          <w:sz w:val="24"/>
        </w:rPr>
        <w:t xml:space="preserve"> </w:t>
      </w:r>
      <w:r>
        <w:rPr>
          <w:sz w:val="24"/>
        </w:rPr>
        <w:t>Disponível</w:t>
      </w:r>
      <w:r>
        <w:rPr>
          <w:spacing w:val="34"/>
          <w:sz w:val="24"/>
        </w:rPr>
        <w:t xml:space="preserve"> </w:t>
      </w:r>
      <w:r>
        <w:rPr>
          <w:sz w:val="24"/>
        </w:rPr>
        <w:t>em:</w:t>
      </w:r>
      <w:r>
        <w:rPr>
          <w:spacing w:val="34"/>
          <w:sz w:val="24"/>
        </w:rPr>
        <w:t xml:space="preserve"> </w:t>
      </w:r>
      <w:r>
        <w:rPr>
          <w:sz w:val="24"/>
        </w:rPr>
        <w:t>https://proceeding.ciki.ufsc.br/index.php/ciki/article/view/689.</w:t>
      </w:r>
    </w:p>
    <w:p w14:paraId="1CD5B54A" w14:textId="77777777" w:rsidR="00D01080" w:rsidRDefault="00D01080" w:rsidP="00D01080">
      <w:pPr>
        <w:pStyle w:val="Corpodetexto"/>
        <w:spacing w:line="275" w:lineRule="exact"/>
        <w:ind w:left="102"/>
        <w:jc w:val="both"/>
      </w:pPr>
      <w:r>
        <w:t>Acesso</w:t>
      </w:r>
      <w:r>
        <w:rPr>
          <w:spacing w:val="-1"/>
        </w:rPr>
        <w:t xml:space="preserve"> </w:t>
      </w:r>
      <w:r>
        <w:t>em: 16 nov. 2023.</w:t>
      </w:r>
      <w:r>
        <w:rPr>
          <w:spacing w:val="-1"/>
        </w:rPr>
        <w:t xml:space="preserve"> </w:t>
      </w:r>
      <w:r>
        <w:t>Acesso em 10 AGO</w:t>
      </w:r>
      <w:r>
        <w:rPr>
          <w:spacing w:val="-1"/>
        </w:rPr>
        <w:t xml:space="preserve"> </w:t>
      </w:r>
      <w:r>
        <w:t>2023.</w:t>
      </w:r>
    </w:p>
    <w:p w14:paraId="4D9886DD" w14:textId="77777777" w:rsidR="00D01080" w:rsidRDefault="00D01080" w:rsidP="00D01080">
      <w:pPr>
        <w:pStyle w:val="Corpodetexto"/>
        <w:spacing w:before="11"/>
        <w:rPr>
          <w:sz w:val="32"/>
        </w:rPr>
      </w:pPr>
    </w:p>
    <w:p w14:paraId="6F7AA1DA" w14:textId="77777777" w:rsidR="00D01080" w:rsidRDefault="00D01080" w:rsidP="00D01080">
      <w:pPr>
        <w:tabs>
          <w:tab w:val="left" w:pos="1634"/>
          <w:tab w:val="left" w:pos="3390"/>
          <w:tab w:val="left" w:pos="4616"/>
          <w:tab w:val="left" w:pos="5451"/>
          <w:tab w:val="left" w:pos="6698"/>
          <w:tab w:val="left" w:pos="8121"/>
        </w:tabs>
        <w:spacing w:line="360" w:lineRule="auto"/>
        <w:ind w:left="102" w:right="109"/>
        <w:jc w:val="both"/>
        <w:rPr>
          <w:sz w:val="24"/>
        </w:rPr>
      </w:pPr>
      <w:r>
        <w:rPr>
          <w:sz w:val="24"/>
        </w:rPr>
        <w:t xml:space="preserve">ROCHA E JUNIOR, 2021. </w:t>
      </w:r>
      <w:r>
        <w:rPr>
          <w:b/>
          <w:sz w:val="24"/>
        </w:rPr>
        <w:t>Desenvolvimento de aplicativo para o auxílio de adoção de</w:t>
      </w:r>
      <w:r>
        <w:rPr>
          <w:b/>
          <w:spacing w:val="1"/>
          <w:sz w:val="24"/>
        </w:rPr>
        <w:t xml:space="preserve"> </w:t>
      </w:r>
      <w:r>
        <w:rPr>
          <w:b/>
          <w:sz w:val="24"/>
        </w:rPr>
        <w:t>animais</w:t>
      </w:r>
      <w:r>
        <w:rPr>
          <w:b/>
          <w:sz w:val="24"/>
        </w:rPr>
        <w:tab/>
        <w:t>utilizando</w:t>
      </w:r>
      <w:r>
        <w:rPr>
          <w:b/>
          <w:sz w:val="24"/>
        </w:rPr>
        <w:tab/>
        <w:t>node</w:t>
      </w:r>
      <w:r>
        <w:rPr>
          <w:b/>
          <w:sz w:val="24"/>
        </w:rPr>
        <w:tab/>
        <w:t>e</w:t>
      </w:r>
      <w:r>
        <w:rPr>
          <w:b/>
          <w:sz w:val="24"/>
        </w:rPr>
        <w:tab/>
      </w:r>
      <w:proofErr w:type="spellStart"/>
      <w:r>
        <w:rPr>
          <w:b/>
          <w:sz w:val="24"/>
        </w:rPr>
        <w:t>react</w:t>
      </w:r>
      <w:proofErr w:type="spellEnd"/>
      <w:r>
        <w:rPr>
          <w:b/>
          <w:sz w:val="24"/>
        </w:rPr>
        <w:tab/>
      </w:r>
      <w:proofErr w:type="spellStart"/>
      <w:r>
        <w:rPr>
          <w:b/>
          <w:sz w:val="24"/>
        </w:rPr>
        <w:t>native</w:t>
      </w:r>
      <w:proofErr w:type="spellEnd"/>
      <w:r>
        <w:rPr>
          <w:sz w:val="24"/>
        </w:rPr>
        <w:t>.</w:t>
      </w:r>
      <w:r>
        <w:rPr>
          <w:sz w:val="24"/>
        </w:rPr>
        <w:tab/>
      </w:r>
      <w:r>
        <w:rPr>
          <w:spacing w:val="-1"/>
          <w:sz w:val="24"/>
        </w:rPr>
        <w:t>Disponível</w:t>
      </w:r>
      <w:r>
        <w:rPr>
          <w:spacing w:val="-58"/>
          <w:sz w:val="24"/>
        </w:rPr>
        <w:t xml:space="preserve"> </w:t>
      </w:r>
      <w:r>
        <w:rPr>
          <w:sz w:val="24"/>
        </w:rPr>
        <w:t>em:https://repositorio.animaeducacao.com.br/bitstream/ANIMA/13746/1/TCC.pdf,</w:t>
      </w:r>
      <w:r>
        <w:rPr>
          <w:spacing w:val="1"/>
          <w:sz w:val="24"/>
        </w:rPr>
        <w:t xml:space="preserve"> </w:t>
      </w:r>
      <w:r>
        <w:rPr>
          <w:sz w:val="24"/>
        </w:rPr>
        <w:t>Acesso</w:t>
      </w:r>
      <w:r>
        <w:rPr>
          <w:spacing w:val="1"/>
          <w:sz w:val="24"/>
        </w:rPr>
        <w:t xml:space="preserve"> </w:t>
      </w:r>
      <w:r>
        <w:rPr>
          <w:sz w:val="24"/>
        </w:rPr>
        <w:t>em: 10</w:t>
      </w:r>
      <w:r>
        <w:rPr>
          <w:spacing w:val="-1"/>
          <w:sz w:val="24"/>
        </w:rPr>
        <w:t xml:space="preserve"> </w:t>
      </w:r>
      <w:proofErr w:type="spellStart"/>
      <w:r>
        <w:rPr>
          <w:sz w:val="24"/>
        </w:rPr>
        <w:t>Nov</w:t>
      </w:r>
      <w:proofErr w:type="spellEnd"/>
      <w:r>
        <w:rPr>
          <w:sz w:val="24"/>
        </w:rPr>
        <w:t xml:space="preserve"> 2023</w:t>
      </w:r>
    </w:p>
    <w:p w14:paraId="4EA012AB" w14:textId="77777777" w:rsidR="00D01080" w:rsidRDefault="00D01080" w:rsidP="00D01080">
      <w:pPr>
        <w:pStyle w:val="Corpodetexto"/>
        <w:spacing w:before="10"/>
        <w:rPr>
          <w:sz w:val="20"/>
        </w:rPr>
      </w:pPr>
    </w:p>
    <w:p w14:paraId="6DF9084E" w14:textId="77777777" w:rsidR="00D01080" w:rsidRDefault="00D01080" w:rsidP="00D01080">
      <w:pPr>
        <w:tabs>
          <w:tab w:val="left" w:pos="1476"/>
          <w:tab w:val="left" w:pos="2157"/>
        </w:tabs>
        <w:spacing w:before="1" w:line="360" w:lineRule="auto"/>
        <w:ind w:left="102" w:right="110"/>
        <w:rPr>
          <w:sz w:val="24"/>
        </w:rPr>
      </w:pPr>
      <w:r>
        <w:rPr>
          <w:sz w:val="24"/>
        </w:rPr>
        <w:t xml:space="preserve">SALESFORCE. </w:t>
      </w:r>
      <w:r>
        <w:rPr>
          <w:b/>
          <w:sz w:val="24"/>
        </w:rPr>
        <w:t xml:space="preserve">Descubra como as organizações sem fins lucrativos utilizam o </w:t>
      </w:r>
      <w:proofErr w:type="spellStart"/>
      <w:r>
        <w:rPr>
          <w:b/>
          <w:sz w:val="24"/>
        </w:rPr>
        <w:t>Salesforce</w:t>
      </w:r>
      <w:proofErr w:type="spellEnd"/>
      <w:r>
        <w:rPr>
          <w:sz w:val="24"/>
        </w:rPr>
        <w:t>.</w:t>
      </w:r>
      <w:r>
        <w:rPr>
          <w:spacing w:val="-57"/>
          <w:sz w:val="24"/>
        </w:rPr>
        <w:t xml:space="preserve"> </w:t>
      </w:r>
      <w:r>
        <w:rPr>
          <w:sz w:val="24"/>
        </w:rPr>
        <w:t>Disponível</w:t>
      </w:r>
      <w:r>
        <w:rPr>
          <w:sz w:val="24"/>
        </w:rPr>
        <w:tab/>
        <w:t>em:</w:t>
      </w:r>
      <w:r>
        <w:rPr>
          <w:sz w:val="24"/>
        </w:rPr>
        <w:tab/>
        <w:t>&lt;https://trailhead.salesforce.com/pt-BR/content/learn/modules/pro-bono-</w:t>
      </w:r>
      <w:r>
        <w:rPr>
          <w:spacing w:val="-57"/>
          <w:sz w:val="24"/>
        </w:rPr>
        <w:t xml:space="preserve"> </w:t>
      </w:r>
      <w:r>
        <w:rPr>
          <w:sz w:val="24"/>
        </w:rPr>
        <w:t>basics-for-salesforce-professionals/professionals-learn-how-nonprofits-use-salesforce&gt;</w:t>
      </w:r>
      <w:r>
        <w:rPr>
          <w:spacing w:val="1"/>
          <w:sz w:val="24"/>
        </w:rPr>
        <w:t xml:space="preserve"> </w:t>
      </w:r>
      <w:r>
        <w:rPr>
          <w:sz w:val="24"/>
        </w:rPr>
        <w:t>Acesso</w:t>
      </w:r>
      <w:r>
        <w:rPr>
          <w:spacing w:val="-1"/>
          <w:sz w:val="24"/>
        </w:rPr>
        <w:t xml:space="preserve"> </w:t>
      </w:r>
      <w:r>
        <w:rPr>
          <w:sz w:val="24"/>
        </w:rPr>
        <w:t>em: 15 de maio de</w:t>
      </w:r>
      <w:r>
        <w:rPr>
          <w:spacing w:val="-1"/>
          <w:sz w:val="24"/>
        </w:rPr>
        <w:t xml:space="preserve"> </w:t>
      </w:r>
      <w:r>
        <w:rPr>
          <w:sz w:val="24"/>
        </w:rPr>
        <w:t>2023.</w:t>
      </w:r>
    </w:p>
    <w:p w14:paraId="05C07E8B" w14:textId="77777777" w:rsidR="00D01080" w:rsidRDefault="00D01080" w:rsidP="00D01080">
      <w:pPr>
        <w:pStyle w:val="Corpodetexto"/>
        <w:spacing w:before="10"/>
        <w:rPr>
          <w:sz w:val="20"/>
        </w:rPr>
      </w:pPr>
    </w:p>
    <w:p w14:paraId="44C344AE" w14:textId="77777777" w:rsidR="00D01080" w:rsidRDefault="00D01080" w:rsidP="00D01080">
      <w:pPr>
        <w:pStyle w:val="Corpodetexto"/>
        <w:spacing w:line="360" w:lineRule="auto"/>
        <w:ind w:left="102" w:right="108"/>
        <w:jc w:val="both"/>
      </w:pPr>
      <w:r>
        <w:t>CAMPOS, Roseli. BIOESTATISTICA - Coleta de dados, Medidas e Análise de Resultados.</w:t>
      </w:r>
      <w:r>
        <w:rPr>
          <w:spacing w:val="1"/>
        </w:rPr>
        <w:t xml:space="preserve"> </w:t>
      </w:r>
      <w:r>
        <w:t>Local</w:t>
      </w:r>
      <w:r>
        <w:rPr>
          <w:spacing w:val="-1"/>
        </w:rPr>
        <w:t xml:space="preserve"> </w:t>
      </w:r>
      <w:r>
        <w:t>de publicação:Saraiva, 2014.</w:t>
      </w:r>
    </w:p>
    <w:p w14:paraId="670AC896" w14:textId="77777777" w:rsidR="00D01080" w:rsidRDefault="00D01080" w:rsidP="00FA53F8">
      <w:pPr>
        <w:spacing w:after="0"/>
        <w:ind w:firstLine="851"/>
        <w:rPr>
          <w:rFonts w:ascii="Arial" w:hAnsi="Arial" w:cs="Arial"/>
          <w:b/>
          <w:bCs/>
          <w:sz w:val="28"/>
          <w:szCs w:val="28"/>
        </w:rPr>
      </w:pPr>
    </w:p>
    <w:p w14:paraId="4FE9DC79" w14:textId="77777777" w:rsidR="00D01080" w:rsidRDefault="00D01080" w:rsidP="00FA53F8">
      <w:pPr>
        <w:spacing w:after="0"/>
        <w:ind w:firstLine="851"/>
        <w:rPr>
          <w:rFonts w:ascii="Arial" w:hAnsi="Arial" w:cs="Arial"/>
          <w:b/>
          <w:bCs/>
          <w:sz w:val="28"/>
          <w:szCs w:val="28"/>
        </w:rPr>
      </w:pPr>
    </w:p>
    <w:p w14:paraId="358CAA94" w14:textId="31C6B00F" w:rsidR="00051D93" w:rsidRPr="0097707B" w:rsidRDefault="00051D93" w:rsidP="0097707B">
      <w:pPr>
        <w:rPr>
          <w:rFonts w:ascii="Arial" w:eastAsiaTheme="majorEastAsia" w:hAnsi="Arial" w:cs="Arial"/>
          <w:sz w:val="24"/>
          <w:szCs w:val="24"/>
        </w:rPr>
      </w:pPr>
    </w:p>
    <w:sectPr w:rsidR="00051D93" w:rsidRPr="0097707B" w:rsidSect="004C7835">
      <w:pgSz w:w="11906" w:h="16838" w:code="9"/>
      <w:pgMar w:top="1701" w:right="170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28D3B1" w14:textId="77777777" w:rsidR="00242E15" w:rsidRDefault="00242E15" w:rsidP="000D50A1">
      <w:pPr>
        <w:spacing w:after="0" w:line="240" w:lineRule="auto"/>
      </w:pPr>
      <w:r>
        <w:separator/>
      </w:r>
    </w:p>
  </w:endnote>
  <w:endnote w:type="continuationSeparator" w:id="0">
    <w:p w14:paraId="1B57AC07" w14:textId="77777777" w:rsidR="00242E15" w:rsidRDefault="00242E15" w:rsidP="000D50A1">
      <w:pPr>
        <w:spacing w:after="0" w:line="240" w:lineRule="auto"/>
      </w:pPr>
      <w:r>
        <w:continuationSeparator/>
      </w:r>
    </w:p>
  </w:endnote>
  <w:endnote w:type="continuationNotice" w:id="1">
    <w:p w14:paraId="7F08215D" w14:textId="77777777" w:rsidR="00242E15" w:rsidRDefault="00242E1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Symbol">
    <w:altName w:val="Segoe UI Symbol"/>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altName w:val="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4F5CB0" w14:textId="77777777" w:rsidR="00242E15" w:rsidRDefault="00242E15" w:rsidP="000D50A1">
      <w:pPr>
        <w:spacing w:after="0" w:line="240" w:lineRule="auto"/>
      </w:pPr>
      <w:r>
        <w:separator/>
      </w:r>
    </w:p>
  </w:footnote>
  <w:footnote w:type="continuationSeparator" w:id="0">
    <w:p w14:paraId="17EE9C19" w14:textId="77777777" w:rsidR="00242E15" w:rsidRDefault="00242E15" w:rsidP="000D50A1">
      <w:pPr>
        <w:spacing w:after="0" w:line="240" w:lineRule="auto"/>
      </w:pPr>
      <w:r>
        <w:continuationSeparator/>
      </w:r>
    </w:p>
  </w:footnote>
  <w:footnote w:type="continuationNotice" w:id="1">
    <w:p w14:paraId="38F3A0F7" w14:textId="77777777" w:rsidR="00242E15" w:rsidRDefault="00242E1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3E1342" w14:textId="0D83EAB5" w:rsidR="007C2470" w:rsidRDefault="00C80C89">
    <w:pPr>
      <w:pStyle w:val="Cabealho"/>
      <w:jc w:val="right"/>
    </w:pPr>
    <w:r>
      <w:rPr>
        <w:noProof/>
      </w:rPr>
      <w:drawing>
        <wp:inline distT="0" distB="0" distL="0" distR="0" wp14:anchorId="218DC857" wp14:editId="1D03BEAD">
          <wp:extent cx="1085850" cy="1085850"/>
          <wp:effectExtent l="0" t="0" r="0" b="0"/>
          <wp:docPr id="80994452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pic:spPr>
              </pic:pic>
            </a:graphicData>
          </a:graphic>
        </wp:inline>
      </w:drawing>
    </w:r>
  </w:p>
  <w:p w14:paraId="5981444A" w14:textId="77777777" w:rsidR="00D33B4D" w:rsidRDefault="00D33B4D">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C16AD7" w14:textId="6514C448" w:rsidR="00022EFD" w:rsidRPr="00022EFD" w:rsidRDefault="00022EFD" w:rsidP="00022EFD">
    <w:pPr>
      <w:pStyle w:val="Cabealho"/>
      <w:jc w:val="right"/>
      <w:rPr>
        <w:rFonts w:ascii="Arial" w:hAnsi="Arial" w:cs="Arial"/>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66ED8A" w14:textId="538ABDA6" w:rsidR="00B12B84" w:rsidRDefault="00C80C89">
    <w:pPr>
      <w:pStyle w:val="Cabealho"/>
      <w:jc w:val="right"/>
    </w:pPr>
    <w:r>
      <w:rPr>
        <w:noProof/>
      </w:rPr>
      <w:drawing>
        <wp:inline distT="0" distB="0" distL="0" distR="0" wp14:anchorId="672043D1" wp14:editId="472AC586">
          <wp:extent cx="809625" cy="809625"/>
          <wp:effectExtent l="0" t="0" r="9525" b="9525"/>
          <wp:docPr id="1318236945" name="Imagem 4" descr="Senac São Pa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nac São Paul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9625" cy="809625"/>
                  </a:xfrm>
                  <a:prstGeom prst="rect">
                    <a:avLst/>
                  </a:prstGeom>
                  <a:noFill/>
                  <a:ln>
                    <a:noFill/>
                  </a:ln>
                </pic:spPr>
              </pic:pic>
            </a:graphicData>
          </a:graphic>
        </wp:inline>
      </w:drawing>
    </w:r>
  </w:p>
  <w:p w14:paraId="12B3790A" w14:textId="77777777" w:rsidR="00B12B84" w:rsidRPr="00022EFD" w:rsidRDefault="00B12B84" w:rsidP="00022EFD">
    <w:pPr>
      <w:pStyle w:val="Cabealho"/>
      <w:jc w:val="right"/>
      <w:rPr>
        <w:rFonts w:ascii="Arial" w:hAnsi="Arial" w:cs="Arial"/>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31637656"/>
      <w:docPartObj>
        <w:docPartGallery w:val="Page Numbers (Top of Page)"/>
        <w:docPartUnique/>
      </w:docPartObj>
    </w:sdtPr>
    <w:sdtContent>
      <w:p w14:paraId="20B15620" w14:textId="77777777" w:rsidR="00C80C89" w:rsidRDefault="00C80C89">
        <w:pPr>
          <w:pStyle w:val="Cabealho"/>
          <w:jc w:val="right"/>
        </w:pPr>
        <w:r>
          <w:rPr>
            <w:noProof/>
          </w:rPr>
          <w:drawing>
            <wp:inline distT="0" distB="0" distL="0" distR="0" wp14:anchorId="4168B1A4" wp14:editId="48D68589">
              <wp:extent cx="1119574" cy="657225"/>
              <wp:effectExtent l="0" t="0" r="4445" b="0"/>
              <wp:docPr id="494228206" name="Imagem 5" descr="Logotipo, nome da empr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228206" name="Imagem 5" descr="Logotipo, nome da empresa&#10;&#10;Descrição gerada automa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34284" cy="665860"/>
                      </a:xfrm>
                      <a:prstGeom prst="rect">
                        <a:avLst/>
                      </a:prstGeom>
                      <a:noFill/>
                      <a:ln>
                        <a:noFill/>
                      </a:ln>
                    </pic:spPr>
                  </pic:pic>
                </a:graphicData>
              </a:graphic>
            </wp:inline>
          </w:drawing>
        </w:r>
      </w:p>
      <w:p w14:paraId="68BE2BF3" w14:textId="0C547FA3" w:rsidR="007C4441" w:rsidRDefault="00000000">
        <w:pPr>
          <w:pStyle w:val="Cabealho"/>
          <w:jc w:val="right"/>
        </w:pPr>
      </w:p>
    </w:sdtContent>
  </w:sdt>
  <w:p w14:paraId="31F2DD24" w14:textId="77777777" w:rsidR="00B12B84" w:rsidRDefault="00B12B84">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2EAB2B" w14:textId="0BED85C4" w:rsidR="00D01080" w:rsidRPr="00C80C89" w:rsidRDefault="00C80C89" w:rsidP="00C80C89">
    <w:pPr>
      <w:pStyle w:val="Cabealho"/>
    </w:pPr>
    <w:r>
      <w:t xml:space="preserve">                                                                                                                                                   </w:t>
    </w:r>
    <w:r>
      <w:rPr>
        <w:noProof/>
      </w:rPr>
      <w:drawing>
        <wp:inline distT="0" distB="0" distL="0" distR="0" wp14:anchorId="1370746D" wp14:editId="618CEE98">
          <wp:extent cx="1238250" cy="1238250"/>
          <wp:effectExtent l="0" t="0" r="0" b="0"/>
          <wp:docPr id="2094972752" name="Imagem 1" descr="Senac São Pa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nac São Paul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38250" cy="1238250"/>
                  </a:xfrm>
                  <a:prstGeom prst="rect">
                    <a:avLst/>
                  </a:prstGeom>
                  <a:noFill/>
                  <a:ln>
                    <a:noFill/>
                  </a:ln>
                </pic:spPr>
              </pic:pic>
            </a:graphicData>
          </a:graphic>
        </wp:inline>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2C7053" w14:textId="77777777" w:rsidR="00D01080" w:rsidRDefault="00D01080">
    <w:pPr>
      <w:pStyle w:val="Corpodetexto"/>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multilevel"/>
    <w:tmpl w:val="00000001"/>
    <w:name w:val="WW8Num1"/>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Symbol" w:hAnsi="Symbol" w:cs="StarSymbol"/>
        <w:sz w:val="18"/>
        <w:szCs w:val="18"/>
      </w:rPr>
    </w:lvl>
    <w:lvl w:ilvl="2">
      <w:start w:val="1"/>
      <w:numFmt w:val="bullet"/>
      <w:lvlText w:val="·"/>
      <w:lvlJc w:val="left"/>
      <w:pPr>
        <w:tabs>
          <w:tab w:val="num" w:pos="850"/>
        </w:tabs>
        <w:ind w:left="850" w:hanging="283"/>
      </w:pPr>
      <w:rPr>
        <w:rFonts w:ascii="Symbol" w:hAnsi="Symbol" w:cs="StarSymbol"/>
        <w:sz w:val="18"/>
        <w:szCs w:val="18"/>
      </w:rPr>
    </w:lvl>
    <w:lvl w:ilvl="3">
      <w:start w:val="1"/>
      <w:numFmt w:val="bullet"/>
      <w:lvlText w:val="·"/>
      <w:lvlJc w:val="left"/>
      <w:pPr>
        <w:tabs>
          <w:tab w:val="num" w:pos="1134"/>
        </w:tabs>
        <w:ind w:left="1134" w:hanging="283"/>
      </w:pPr>
      <w:rPr>
        <w:rFonts w:ascii="Symbol" w:hAnsi="Symbol" w:cs="StarSymbol"/>
        <w:sz w:val="18"/>
        <w:szCs w:val="18"/>
      </w:rPr>
    </w:lvl>
    <w:lvl w:ilvl="4">
      <w:start w:val="1"/>
      <w:numFmt w:val="bullet"/>
      <w:lvlText w:val="·"/>
      <w:lvlJc w:val="left"/>
      <w:pPr>
        <w:tabs>
          <w:tab w:val="num" w:pos="1417"/>
        </w:tabs>
        <w:ind w:left="1417" w:hanging="283"/>
      </w:pPr>
      <w:rPr>
        <w:rFonts w:ascii="Symbol" w:hAnsi="Symbol" w:cs="StarSymbol"/>
        <w:sz w:val="18"/>
        <w:szCs w:val="18"/>
      </w:rPr>
    </w:lvl>
    <w:lvl w:ilvl="5">
      <w:start w:val="1"/>
      <w:numFmt w:val="bullet"/>
      <w:lvlText w:val="·"/>
      <w:lvlJc w:val="left"/>
      <w:pPr>
        <w:tabs>
          <w:tab w:val="num" w:pos="1701"/>
        </w:tabs>
        <w:ind w:left="1701" w:hanging="283"/>
      </w:pPr>
      <w:rPr>
        <w:rFonts w:ascii="Symbol" w:hAnsi="Symbol" w:cs="StarSymbol"/>
        <w:sz w:val="18"/>
        <w:szCs w:val="18"/>
      </w:rPr>
    </w:lvl>
    <w:lvl w:ilvl="6">
      <w:start w:val="1"/>
      <w:numFmt w:val="bullet"/>
      <w:lvlText w:val="·"/>
      <w:lvlJc w:val="left"/>
      <w:pPr>
        <w:tabs>
          <w:tab w:val="num" w:pos="1984"/>
        </w:tabs>
        <w:ind w:left="1984" w:hanging="283"/>
      </w:pPr>
      <w:rPr>
        <w:rFonts w:ascii="Symbol" w:hAnsi="Symbol" w:cs="StarSymbol"/>
        <w:sz w:val="18"/>
        <w:szCs w:val="18"/>
      </w:rPr>
    </w:lvl>
    <w:lvl w:ilvl="7">
      <w:start w:val="1"/>
      <w:numFmt w:val="bullet"/>
      <w:lvlText w:val="·"/>
      <w:lvlJc w:val="left"/>
      <w:pPr>
        <w:tabs>
          <w:tab w:val="num" w:pos="2268"/>
        </w:tabs>
        <w:ind w:left="2268" w:hanging="283"/>
      </w:pPr>
      <w:rPr>
        <w:rFonts w:ascii="Symbol" w:hAnsi="Symbol" w:cs="StarSymbol"/>
        <w:sz w:val="18"/>
        <w:szCs w:val="18"/>
      </w:rPr>
    </w:lvl>
    <w:lvl w:ilvl="8">
      <w:start w:val="1"/>
      <w:numFmt w:val="bullet"/>
      <w:lvlText w:val="·"/>
      <w:lvlJc w:val="left"/>
      <w:pPr>
        <w:tabs>
          <w:tab w:val="num" w:pos="2551"/>
        </w:tabs>
        <w:ind w:left="2551" w:hanging="283"/>
      </w:pPr>
      <w:rPr>
        <w:rFonts w:ascii="Symbol" w:hAnsi="Symbol" w:cs="StarSymbol"/>
        <w:sz w:val="18"/>
        <w:szCs w:val="18"/>
      </w:rPr>
    </w:lvl>
  </w:abstractNum>
  <w:abstractNum w:abstractNumId="1" w15:restartNumberingAfterBreak="0">
    <w:nsid w:val="00000002"/>
    <w:multiLevelType w:val="multilevel"/>
    <w:tmpl w:val="00000002"/>
    <w:name w:val="WW8Num2"/>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Symbol" w:hAnsi="Symbol" w:cs="StarSymbol"/>
        <w:sz w:val="18"/>
        <w:szCs w:val="18"/>
      </w:rPr>
    </w:lvl>
    <w:lvl w:ilvl="2">
      <w:start w:val="1"/>
      <w:numFmt w:val="bullet"/>
      <w:lvlText w:val="·"/>
      <w:lvlJc w:val="left"/>
      <w:pPr>
        <w:tabs>
          <w:tab w:val="num" w:pos="850"/>
        </w:tabs>
        <w:ind w:left="850" w:hanging="283"/>
      </w:pPr>
      <w:rPr>
        <w:rFonts w:ascii="Symbol" w:hAnsi="Symbol" w:cs="StarSymbol"/>
        <w:sz w:val="18"/>
        <w:szCs w:val="18"/>
      </w:rPr>
    </w:lvl>
    <w:lvl w:ilvl="3">
      <w:start w:val="1"/>
      <w:numFmt w:val="bullet"/>
      <w:lvlText w:val="·"/>
      <w:lvlJc w:val="left"/>
      <w:pPr>
        <w:tabs>
          <w:tab w:val="num" w:pos="1134"/>
        </w:tabs>
        <w:ind w:left="1134" w:hanging="283"/>
      </w:pPr>
      <w:rPr>
        <w:rFonts w:ascii="Symbol" w:hAnsi="Symbol" w:cs="StarSymbol"/>
        <w:sz w:val="18"/>
        <w:szCs w:val="18"/>
      </w:rPr>
    </w:lvl>
    <w:lvl w:ilvl="4">
      <w:start w:val="1"/>
      <w:numFmt w:val="bullet"/>
      <w:lvlText w:val="·"/>
      <w:lvlJc w:val="left"/>
      <w:pPr>
        <w:tabs>
          <w:tab w:val="num" w:pos="1417"/>
        </w:tabs>
        <w:ind w:left="1417" w:hanging="283"/>
      </w:pPr>
      <w:rPr>
        <w:rFonts w:ascii="Symbol" w:hAnsi="Symbol" w:cs="StarSymbol"/>
        <w:sz w:val="18"/>
        <w:szCs w:val="18"/>
      </w:rPr>
    </w:lvl>
    <w:lvl w:ilvl="5">
      <w:start w:val="1"/>
      <w:numFmt w:val="bullet"/>
      <w:lvlText w:val="·"/>
      <w:lvlJc w:val="left"/>
      <w:pPr>
        <w:tabs>
          <w:tab w:val="num" w:pos="1701"/>
        </w:tabs>
        <w:ind w:left="1701" w:hanging="283"/>
      </w:pPr>
      <w:rPr>
        <w:rFonts w:ascii="Symbol" w:hAnsi="Symbol" w:cs="StarSymbol"/>
        <w:sz w:val="18"/>
        <w:szCs w:val="18"/>
      </w:rPr>
    </w:lvl>
    <w:lvl w:ilvl="6">
      <w:start w:val="1"/>
      <w:numFmt w:val="bullet"/>
      <w:lvlText w:val="·"/>
      <w:lvlJc w:val="left"/>
      <w:pPr>
        <w:tabs>
          <w:tab w:val="num" w:pos="1984"/>
        </w:tabs>
        <w:ind w:left="1984" w:hanging="283"/>
      </w:pPr>
      <w:rPr>
        <w:rFonts w:ascii="Symbol" w:hAnsi="Symbol" w:cs="StarSymbol"/>
        <w:sz w:val="18"/>
        <w:szCs w:val="18"/>
      </w:rPr>
    </w:lvl>
    <w:lvl w:ilvl="7">
      <w:start w:val="1"/>
      <w:numFmt w:val="bullet"/>
      <w:lvlText w:val="·"/>
      <w:lvlJc w:val="left"/>
      <w:pPr>
        <w:tabs>
          <w:tab w:val="num" w:pos="2268"/>
        </w:tabs>
        <w:ind w:left="2268" w:hanging="283"/>
      </w:pPr>
      <w:rPr>
        <w:rFonts w:ascii="Symbol" w:hAnsi="Symbol" w:cs="StarSymbol"/>
        <w:sz w:val="18"/>
        <w:szCs w:val="18"/>
      </w:rPr>
    </w:lvl>
    <w:lvl w:ilvl="8">
      <w:start w:val="1"/>
      <w:numFmt w:val="bullet"/>
      <w:lvlText w:val="·"/>
      <w:lvlJc w:val="left"/>
      <w:pPr>
        <w:tabs>
          <w:tab w:val="num" w:pos="2551"/>
        </w:tabs>
        <w:ind w:left="2551" w:hanging="283"/>
      </w:pPr>
      <w:rPr>
        <w:rFonts w:ascii="Symbol" w:hAnsi="Symbol" w:cs="StarSymbol"/>
        <w:sz w:val="18"/>
        <w:szCs w:val="18"/>
      </w:rPr>
    </w:lvl>
  </w:abstractNum>
  <w:abstractNum w:abstractNumId="2" w15:restartNumberingAfterBreak="0">
    <w:nsid w:val="00000003"/>
    <w:multiLevelType w:val="multilevel"/>
    <w:tmpl w:val="00000003"/>
    <w:name w:val="WW8Num3"/>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Symbol" w:hAnsi="Symbol" w:cs="StarSymbol"/>
        <w:sz w:val="18"/>
        <w:szCs w:val="18"/>
      </w:rPr>
    </w:lvl>
    <w:lvl w:ilvl="2">
      <w:start w:val="1"/>
      <w:numFmt w:val="bullet"/>
      <w:lvlText w:val="·"/>
      <w:lvlJc w:val="left"/>
      <w:pPr>
        <w:tabs>
          <w:tab w:val="num" w:pos="850"/>
        </w:tabs>
        <w:ind w:left="850" w:hanging="283"/>
      </w:pPr>
      <w:rPr>
        <w:rFonts w:ascii="Symbol" w:hAnsi="Symbol" w:cs="StarSymbol"/>
        <w:sz w:val="18"/>
        <w:szCs w:val="18"/>
      </w:rPr>
    </w:lvl>
    <w:lvl w:ilvl="3">
      <w:start w:val="1"/>
      <w:numFmt w:val="bullet"/>
      <w:lvlText w:val="·"/>
      <w:lvlJc w:val="left"/>
      <w:pPr>
        <w:tabs>
          <w:tab w:val="num" w:pos="1134"/>
        </w:tabs>
        <w:ind w:left="1134" w:hanging="283"/>
      </w:pPr>
      <w:rPr>
        <w:rFonts w:ascii="Symbol" w:hAnsi="Symbol" w:cs="StarSymbol"/>
        <w:sz w:val="18"/>
        <w:szCs w:val="18"/>
      </w:rPr>
    </w:lvl>
    <w:lvl w:ilvl="4">
      <w:start w:val="1"/>
      <w:numFmt w:val="bullet"/>
      <w:lvlText w:val="·"/>
      <w:lvlJc w:val="left"/>
      <w:pPr>
        <w:tabs>
          <w:tab w:val="num" w:pos="1417"/>
        </w:tabs>
        <w:ind w:left="1417" w:hanging="283"/>
      </w:pPr>
      <w:rPr>
        <w:rFonts w:ascii="Symbol" w:hAnsi="Symbol" w:cs="StarSymbol"/>
        <w:sz w:val="18"/>
        <w:szCs w:val="18"/>
      </w:rPr>
    </w:lvl>
    <w:lvl w:ilvl="5">
      <w:start w:val="1"/>
      <w:numFmt w:val="bullet"/>
      <w:lvlText w:val="·"/>
      <w:lvlJc w:val="left"/>
      <w:pPr>
        <w:tabs>
          <w:tab w:val="num" w:pos="1701"/>
        </w:tabs>
        <w:ind w:left="1701" w:hanging="283"/>
      </w:pPr>
      <w:rPr>
        <w:rFonts w:ascii="Symbol" w:hAnsi="Symbol" w:cs="StarSymbol"/>
        <w:sz w:val="18"/>
        <w:szCs w:val="18"/>
      </w:rPr>
    </w:lvl>
    <w:lvl w:ilvl="6">
      <w:start w:val="1"/>
      <w:numFmt w:val="bullet"/>
      <w:lvlText w:val="·"/>
      <w:lvlJc w:val="left"/>
      <w:pPr>
        <w:tabs>
          <w:tab w:val="num" w:pos="1984"/>
        </w:tabs>
        <w:ind w:left="1984" w:hanging="283"/>
      </w:pPr>
      <w:rPr>
        <w:rFonts w:ascii="Symbol" w:hAnsi="Symbol" w:cs="StarSymbol"/>
        <w:sz w:val="18"/>
        <w:szCs w:val="18"/>
      </w:rPr>
    </w:lvl>
    <w:lvl w:ilvl="7">
      <w:start w:val="1"/>
      <w:numFmt w:val="bullet"/>
      <w:lvlText w:val="·"/>
      <w:lvlJc w:val="left"/>
      <w:pPr>
        <w:tabs>
          <w:tab w:val="num" w:pos="2268"/>
        </w:tabs>
        <w:ind w:left="2268" w:hanging="283"/>
      </w:pPr>
      <w:rPr>
        <w:rFonts w:ascii="Symbol" w:hAnsi="Symbol" w:cs="StarSymbol"/>
        <w:sz w:val="18"/>
        <w:szCs w:val="18"/>
      </w:rPr>
    </w:lvl>
    <w:lvl w:ilvl="8">
      <w:start w:val="1"/>
      <w:numFmt w:val="bullet"/>
      <w:lvlText w:val="·"/>
      <w:lvlJc w:val="left"/>
      <w:pPr>
        <w:tabs>
          <w:tab w:val="num" w:pos="2551"/>
        </w:tabs>
        <w:ind w:left="2551" w:hanging="283"/>
      </w:pPr>
      <w:rPr>
        <w:rFonts w:ascii="Symbol" w:hAnsi="Symbol" w:cs="StarSymbol"/>
        <w:sz w:val="18"/>
        <w:szCs w:val="18"/>
      </w:rPr>
    </w:lvl>
  </w:abstractNum>
  <w:abstractNum w:abstractNumId="3" w15:restartNumberingAfterBreak="0">
    <w:nsid w:val="00000004"/>
    <w:multiLevelType w:val="multilevel"/>
    <w:tmpl w:val="00000004"/>
    <w:name w:val="WW8Num4"/>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Symbol" w:hAnsi="Symbol" w:cs="StarSymbol"/>
        <w:sz w:val="18"/>
        <w:szCs w:val="18"/>
      </w:rPr>
    </w:lvl>
    <w:lvl w:ilvl="2">
      <w:start w:val="1"/>
      <w:numFmt w:val="bullet"/>
      <w:lvlText w:val="·"/>
      <w:lvlJc w:val="left"/>
      <w:pPr>
        <w:tabs>
          <w:tab w:val="num" w:pos="850"/>
        </w:tabs>
        <w:ind w:left="850" w:hanging="283"/>
      </w:pPr>
      <w:rPr>
        <w:rFonts w:ascii="Symbol" w:hAnsi="Symbol" w:cs="StarSymbol"/>
        <w:sz w:val="18"/>
        <w:szCs w:val="18"/>
      </w:rPr>
    </w:lvl>
    <w:lvl w:ilvl="3">
      <w:start w:val="1"/>
      <w:numFmt w:val="bullet"/>
      <w:lvlText w:val="·"/>
      <w:lvlJc w:val="left"/>
      <w:pPr>
        <w:tabs>
          <w:tab w:val="num" w:pos="1134"/>
        </w:tabs>
        <w:ind w:left="1134" w:hanging="283"/>
      </w:pPr>
      <w:rPr>
        <w:rFonts w:ascii="Symbol" w:hAnsi="Symbol" w:cs="StarSymbol"/>
        <w:sz w:val="18"/>
        <w:szCs w:val="18"/>
      </w:rPr>
    </w:lvl>
    <w:lvl w:ilvl="4">
      <w:start w:val="1"/>
      <w:numFmt w:val="bullet"/>
      <w:lvlText w:val="·"/>
      <w:lvlJc w:val="left"/>
      <w:pPr>
        <w:tabs>
          <w:tab w:val="num" w:pos="1417"/>
        </w:tabs>
        <w:ind w:left="1417" w:hanging="283"/>
      </w:pPr>
      <w:rPr>
        <w:rFonts w:ascii="Symbol" w:hAnsi="Symbol" w:cs="StarSymbol"/>
        <w:sz w:val="18"/>
        <w:szCs w:val="18"/>
      </w:rPr>
    </w:lvl>
    <w:lvl w:ilvl="5">
      <w:start w:val="1"/>
      <w:numFmt w:val="bullet"/>
      <w:lvlText w:val="·"/>
      <w:lvlJc w:val="left"/>
      <w:pPr>
        <w:tabs>
          <w:tab w:val="num" w:pos="1701"/>
        </w:tabs>
        <w:ind w:left="1701" w:hanging="283"/>
      </w:pPr>
      <w:rPr>
        <w:rFonts w:ascii="Symbol" w:hAnsi="Symbol" w:cs="StarSymbol"/>
        <w:sz w:val="18"/>
        <w:szCs w:val="18"/>
      </w:rPr>
    </w:lvl>
    <w:lvl w:ilvl="6">
      <w:start w:val="1"/>
      <w:numFmt w:val="bullet"/>
      <w:lvlText w:val="·"/>
      <w:lvlJc w:val="left"/>
      <w:pPr>
        <w:tabs>
          <w:tab w:val="num" w:pos="1984"/>
        </w:tabs>
        <w:ind w:left="1984" w:hanging="283"/>
      </w:pPr>
      <w:rPr>
        <w:rFonts w:ascii="Symbol" w:hAnsi="Symbol" w:cs="StarSymbol"/>
        <w:sz w:val="18"/>
        <w:szCs w:val="18"/>
      </w:rPr>
    </w:lvl>
    <w:lvl w:ilvl="7">
      <w:start w:val="1"/>
      <w:numFmt w:val="bullet"/>
      <w:lvlText w:val="·"/>
      <w:lvlJc w:val="left"/>
      <w:pPr>
        <w:tabs>
          <w:tab w:val="num" w:pos="2268"/>
        </w:tabs>
        <w:ind w:left="2268" w:hanging="283"/>
      </w:pPr>
      <w:rPr>
        <w:rFonts w:ascii="Symbol" w:hAnsi="Symbol" w:cs="StarSymbol"/>
        <w:sz w:val="18"/>
        <w:szCs w:val="18"/>
      </w:rPr>
    </w:lvl>
    <w:lvl w:ilvl="8">
      <w:start w:val="1"/>
      <w:numFmt w:val="bullet"/>
      <w:lvlText w:val="·"/>
      <w:lvlJc w:val="left"/>
      <w:pPr>
        <w:tabs>
          <w:tab w:val="num" w:pos="2551"/>
        </w:tabs>
        <w:ind w:left="2551" w:hanging="283"/>
      </w:pPr>
      <w:rPr>
        <w:rFonts w:ascii="Symbol" w:hAnsi="Symbol" w:cs="StarSymbol"/>
        <w:sz w:val="18"/>
        <w:szCs w:val="18"/>
      </w:rPr>
    </w:lvl>
  </w:abstractNum>
  <w:abstractNum w:abstractNumId="4" w15:restartNumberingAfterBreak="0">
    <w:nsid w:val="00000005"/>
    <w:multiLevelType w:val="multilevel"/>
    <w:tmpl w:val="00000005"/>
    <w:name w:val="WW8Num5"/>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Symbol" w:hAnsi="Symbol" w:cs="StarSymbol"/>
        <w:sz w:val="18"/>
        <w:szCs w:val="18"/>
      </w:rPr>
    </w:lvl>
    <w:lvl w:ilvl="2">
      <w:start w:val="1"/>
      <w:numFmt w:val="bullet"/>
      <w:lvlText w:val="·"/>
      <w:lvlJc w:val="left"/>
      <w:pPr>
        <w:tabs>
          <w:tab w:val="num" w:pos="850"/>
        </w:tabs>
        <w:ind w:left="850" w:hanging="283"/>
      </w:pPr>
      <w:rPr>
        <w:rFonts w:ascii="Symbol" w:hAnsi="Symbol" w:cs="StarSymbol"/>
        <w:sz w:val="18"/>
        <w:szCs w:val="18"/>
      </w:rPr>
    </w:lvl>
    <w:lvl w:ilvl="3">
      <w:start w:val="1"/>
      <w:numFmt w:val="bullet"/>
      <w:lvlText w:val="·"/>
      <w:lvlJc w:val="left"/>
      <w:pPr>
        <w:tabs>
          <w:tab w:val="num" w:pos="1134"/>
        </w:tabs>
        <w:ind w:left="1134" w:hanging="283"/>
      </w:pPr>
      <w:rPr>
        <w:rFonts w:ascii="Symbol" w:hAnsi="Symbol" w:cs="StarSymbol"/>
        <w:sz w:val="18"/>
        <w:szCs w:val="18"/>
      </w:rPr>
    </w:lvl>
    <w:lvl w:ilvl="4">
      <w:start w:val="1"/>
      <w:numFmt w:val="bullet"/>
      <w:lvlText w:val="·"/>
      <w:lvlJc w:val="left"/>
      <w:pPr>
        <w:tabs>
          <w:tab w:val="num" w:pos="1417"/>
        </w:tabs>
        <w:ind w:left="1417" w:hanging="283"/>
      </w:pPr>
      <w:rPr>
        <w:rFonts w:ascii="Symbol" w:hAnsi="Symbol" w:cs="StarSymbol"/>
        <w:sz w:val="18"/>
        <w:szCs w:val="18"/>
      </w:rPr>
    </w:lvl>
    <w:lvl w:ilvl="5">
      <w:start w:val="1"/>
      <w:numFmt w:val="bullet"/>
      <w:lvlText w:val="·"/>
      <w:lvlJc w:val="left"/>
      <w:pPr>
        <w:tabs>
          <w:tab w:val="num" w:pos="1701"/>
        </w:tabs>
        <w:ind w:left="1701" w:hanging="283"/>
      </w:pPr>
      <w:rPr>
        <w:rFonts w:ascii="Symbol" w:hAnsi="Symbol" w:cs="StarSymbol"/>
        <w:sz w:val="18"/>
        <w:szCs w:val="18"/>
      </w:rPr>
    </w:lvl>
    <w:lvl w:ilvl="6">
      <w:start w:val="1"/>
      <w:numFmt w:val="bullet"/>
      <w:lvlText w:val="·"/>
      <w:lvlJc w:val="left"/>
      <w:pPr>
        <w:tabs>
          <w:tab w:val="num" w:pos="1984"/>
        </w:tabs>
        <w:ind w:left="1984" w:hanging="283"/>
      </w:pPr>
      <w:rPr>
        <w:rFonts w:ascii="Symbol" w:hAnsi="Symbol" w:cs="StarSymbol"/>
        <w:sz w:val="18"/>
        <w:szCs w:val="18"/>
      </w:rPr>
    </w:lvl>
    <w:lvl w:ilvl="7">
      <w:start w:val="1"/>
      <w:numFmt w:val="bullet"/>
      <w:lvlText w:val="·"/>
      <w:lvlJc w:val="left"/>
      <w:pPr>
        <w:tabs>
          <w:tab w:val="num" w:pos="2268"/>
        </w:tabs>
        <w:ind w:left="2268" w:hanging="283"/>
      </w:pPr>
      <w:rPr>
        <w:rFonts w:ascii="Symbol" w:hAnsi="Symbol" w:cs="StarSymbol"/>
        <w:sz w:val="18"/>
        <w:szCs w:val="18"/>
      </w:rPr>
    </w:lvl>
    <w:lvl w:ilvl="8">
      <w:start w:val="1"/>
      <w:numFmt w:val="bullet"/>
      <w:lvlText w:val="·"/>
      <w:lvlJc w:val="left"/>
      <w:pPr>
        <w:tabs>
          <w:tab w:val="num" w:pos="2551"/>
        </w:tabs>
        <w:ind w:left="2551" w:hanging="283"/>
      </w:pPr>
      <w:rPr>
        <w:rFonts w:ascii="Symbol" w:hAnsi="Symbol" w:cs="StarSymbol"/>
        <w:sz w:val="18"/>
        <w:szCs w:val="18"/>
      </w:rPr>
    </w:lvl>
  </w:abstractNum>
  <w:abstractNum w:abstractNumId="5" w15:restartNumberingAfterBreak="0">
    <w:nsid w:val="00000006"/>
    <w:multiLevelType w:val="multilevel"/>
    <w:tmpl w:val="00000006"/>
    <w:name w:val="WW8Num6"/>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Symbol" w:hAnsi="Symbol" w:cs="StarSymbol"/>
        <w:sz w:val="18"/>
        <w:szCs w:val="18"/>
      </w:rPr>
    </w:lvl>
    <w:lvl w:ilvl="2">
      <w:start w:val="1"/>
      <w:numFmt w:val="bullet"/>
      <w:lvlText w:val="·"/>
      <w:lvlJc w:val="left"/>
      <w:pPr>
        <w:tabs>
          <w:tab w:val="num" w:pos="850"/>
        </w:tabs>
        <w:ind w:left="850" w:hanging="283"/>
      </w:pPr>
      <w:rPr>
        <w:rFonts w:ascii="Symbol" w:hAnsi="Symbol" w:cs="StarSymbol"/>
        <w:sz w:val="18"/>
        <w:szCs w:val="18"/>
      </w:rPr>
    </w:lvl>
    <w:lvl w:ilvl="3">
      <w:start w:val="1"/>
      <w:numFmt w:val="bullet"/>
      <w:lvlText w:val="·"/>
      <w:lvlJc w:val="left"/>
      <w:pPr>
        <w:tabs>
          <w:tab w:val="num" w:pos="1134"/>
        </w:tabs>
        <w:ind w:left="1134" w:hanging="283"/>
      </w:pPr>
      <w:rPr>
        <w:rFonts w:ascii="Symbol" w:hAnsi="Symbol" w:cs="StarSymbol"/>
        <w:sz w:val="18"/>
        <w:szCs w:val="18"/>
      </w:rPr>
    </w:lvl>
    <w:lvl w:ilvl="4">
      <w:start w:val="1"/>
      <w:numFmt w:val="bullet"/>
      <w:lvlText w:val="·"/>
      <w:lvlJc w:val="left"/>
      <w:pPr>
        <w:tabs>
          <w:tab w:val="num" w:pos="1417"/>
        </w:tabs>
        <w:ind w:left="1417" w:hanging="283"/>
      </w:pPr>
      <w:rPr>
        <w:rFonts w:ascii="Symbol" w:hAnsi="Symbol" w:cs="StarSymbol"/>
        <w:sz w:val="18"/>
        <w:szCs w:val="18"/>
      </w:rPr>
    </w:lvl>
    <w:lvl w:ilvl="5">
      <w:start w:val="1"/>
      <w:numFmt w:val="bullet"/>
      <w:lvlText w:val="·"/>
      <w:lvlJc w:val="left"/>
      <w:pPr>
        <w:tabs>
          <w:tab w:val="num" w:pos="1701"/>
        </w:tabs>
        <w:ind w:left="1701" w:hanging="283"/>
      </w:pPr>
      <w:rPr>
        <w:rFonts w:ascii="Symbol" w:hAnsi="Symbol" w:cs="StarSymbol"/>
        <w:sz w:val="18"/>
        <w:szCs w:val="18"/>
      </w:rPr>
    </w:lvl>
    <w:lvl w:ilvl="6">
      <w:start w:val="1"/>
      <w:numFmt w:val="bullet"/>
      <w:lvlText w:val="·"/>
      <w:lvlJc w:val="left"/>
      <w:pPr>
        <w:tabs>
          <w:tab w:val="num" w:pos="1984"/>
        </w:tabs>
        <w:ind w:left="1984" w:hanging="283"/>
      </w:pPr>
      <w:rPr>
        <w:rFonts w:ascii="Symbol" w:hAnsi="Symbol" w:cs="StarSymbol"/>
        <w:sz w:val="18"/>
        <w:szCs w:val="18"/>
      </w:rPr>
    </w:lvl>
    <w:lvl w:ilvl="7">
      <w:start w:val="1"/>
      <w:numFmt w:val="bullet"/>
      <w:lvlText w:val="·"/>
      <w:lvlJc w:val="left"/>
      <w:pPr>
        <w:tabs>
          <w:tab w:val="num" w:pos="2268"/>
        </w:tabs>
        <w:ind w:left="2268" w:hanging="283"/>
      </w:pPr>
      <w:rPr>
        <w:rFonts w:ascii="Symbol" w:hAnsi="Symbol" w:cs="StarSymbol"/>
        <w:sz w:val="18"/>
        <w:szCs w:val="18"/>
      </w:rPr>
    </w:lvl>
    <w:lvl w:ilvl="8">
      <w:start w:val="1"/>
      <w:numFmt w:val="bullet"/>
      <w:lvlText w:val="·"/>
      <w:lvlJc w:val="left"/>
      <w:pPr>
        <w:tabs>
          <w:tab w:val="num" w:pos="2551"/>
        </w:tabs>
        <w:ind w:left="2551" w:hanging="283"/>
      </w:pPr>
      <w:rPr>
        <w:rFonts w:ascii="Symbol" w:hAnsi="Symbol" w:cs="StarSymbol"/>
        <w:sz w:val="18"/>
        <w:szCs w:val="18"/>
      </w:rPr>
    </w:lvl>
  </w:abstractNum>
  <w:abstractNum w:abstractNumId="6" w15:restartNumberingAfterBreak="0">
    <w:nsid w:val="00000007"/>
    <w:multiLevelType w:val="multilevel"/>
    <w:tmpl w:val="00000007"/>
    <w:name w:val="WW8Num7"/>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Symbol" w:hAnsi="Symbol" w:cs="StarSymbol"/>
        <w:sz w:val="18"/>
        <w:szCs w:val="18"/>
      </w:rPr>
    </w:lvl>
    <w:lvl w:ilvl="2">
      <w:start w:val="1"/>
      <w:numFmt w:val="bullet"/>
      <w:lvlText w:val="·"/>
      <w:lvlJc w:val="left"/>
      <w:pPr>
        <w:tabs>
          <w:tab w:val="num" w:pos="850"/>
        </w:tabs>
        <w:ind w:left="850" w:hanging="283"/>
      </w:pPr>
      <w:rPr>
        <w:rFonts w:ascii="Symbol" w:hAnsi="Symbol" w:cs="StarSymbol"/>
        <w:sz w:val="18"/>
        <w:szCs w:val="18"/>
      </w:rPr>
    </w:lvl>
    <w:lvl w:ilvl="3">
      <w:start w:val="1"/>
      <w:numFmt w:val="bullet"/>
      <w:lvlText w:val="·"/>
      <w:lvlJc w:val="left"/>
      <w:pPr>
        <w:tabs>
          <w:tab w:val="num" w:pos="1134"/>
        </w:tabs>
        <w:ind w:left="1134" w:hanging="283"/>
      </w:pPr>
      <w:rPr>
        <w:rFonts w:ascii="Symbol" w:hAnsi="Symbol" w:cs="StarSymbol"/>
        <w:sz w:val="18"/>
        <w:szCs w:val="18"/>
      </w:rPr>
    </w:lvl>
    <w:lvl w:ilvl="4">
      <w:start w:val="1"/>
      <w:numFmt w:val="bullet"/>
      <w:lvlText w:val="·"/>
      <w:lvlJc w:val="left"/>
      <w:pPr>
        <w:tabs>
          <w:tab w:val="num" w:pos="1417"/>
        </w:tabs>
        <w:ind w:left="1417" w:hanging="283"/>
      </w:pPr>
      <w:rPr>
        <w:rFonts w:ascii="Symbol" w:hAnsi="Symbol" w:cs="StarSymbol"/>
        <w:sz w:val="18"/>
        <w:szCs w:val="18"/>
      </w:rPr>
    </w:lvl>
    <w:lvl w:ilvl="5">
      <w:start w:val="1"/>
      <w:numFmt w:val="bullet"/>
      <w:lvlText w:val="·"/>
      <w:lvlJc w:val="left"/>
      <w:pPr>
        <w:tabs>
          <w:tab w:val="num" w:pos="1701"/>
        </w:tabs>
        <w:ind w:left="1701" w:hanging="283"/>
      </w:pPr>
      <w:rPr>
        <w:rFonts w:ascii="Symbol" w:hAnsi="Symbol" w:cs="StarSymbol"/>
        <w:sz w:val="18"/>
        <w:szCs w:val="18"/>
      </w:rPr>
    </w:lvl>
    <w:lvl w:ilvl="6">
      <w:start w:val="1"/>
      <w:numFmt w:val="bullet"/>
      <w:lvlText w:val="·"/>
      <w:lvlJc w:val="left"/>
      <w:pPr>
        <w:tabs>
          <w:tab w:val="num" w:pos="1984"/>
        </w:tabs>
        <w:ind w:left="1984" w:hanging="283"/>
      </w:pPr>
      <w:rPr>
        <w:rFonts w:ascii="Symbol" w:hAnsi="Symbol" w:cs="StarSymbol"/>
        <w:sz w:val="18"/>
        <w:szCs w:val="18"/>
      </w:rPr>
    </w:lvl>
    <w:lvl w:ilvl="7">
      <w:start w:val="1"/>
      <w:numFmt w:val="bullet"/>
      <w:lvlText w:val="·"/>
      <w:lvlJc w:val="left"/>
      <w:pPr>
        <w:tabs>
          <w:tab w:val="num" w:pos="2268"/>
        </w:tabs>
        <w:ind w:left="2268" w:hanging="283"/>
      </w:pPr>
      <w:rPr>
        <w:rFonts w:ascii="Symbol" w:hAnsi="Symbol" w:cs="StarSymbol"/>
        <w:sz w:val="18"/>
        <w:szCs w:val="18"/>
      </w:rPr>
    </w:lvl>
    <w:lvl w:ilvl="8">
      <w:start w:val="1"/>
      <w:numFmt w:val="bullet"/>
      <w:lvlText w:val="·"/>
      <w:lvlJc w:val="left"/>
      <w:pPr>
        <w:tabs>
          <w:tab w:val="num" w:pos="2551"/>
        </w:tabs>
        <w:ind w:left="2551" w:hanging="283"/>
      </w:pPr>
      <w:rPr>
        <w:rFonts w:ascii="Symbol" w:hAnsi="Symbol" w:cs="StarSymbol"/>
        <w:sz w:val="18"/>
        <w:szCs w:val="18"/>
      </w:rPr>
    </w:lvl>
  </w:abstractNum>
  <w:abstractNum w:abstractNumId="7" w15:restartNumberingAfterBreak="0">
    <w:nsid w:val="0000000C"/>
    <w:multiLevelType w:val="multilevel"/>
    <w:tmpl w:val="0000000C"/>
    <w:name w:val="WW8Num12"/>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Symbol" w:hAnsi="Symbol" w:cs="StarSymbol"/>
        <w:sz w:val="18"/>
        <w:szCs w:val="18"/>
      </w:rPr>
    </w:lvl>
    <w:lvl w:ilvl="2">
      <w:start w:val="1"/>
      <w:numFmt w:val="bullet"/>
      <w:lvlText w:val="·"/>
      <w:lvlJc w:val="left"/>
      <w:pPr>
        <w:tabs>
          <w:tab w:val="num" w:pos="850"/>
        </w:tabs>
        <w:ind w:left="850" w:hanging="283"/>
      </w:pPr>
      <w:rPr>
        <w:rFonts w:ascii="Symbol" w:hAnsi="Symbol" w:cs="StarSymbol"/>
        <w:sz w:val="18"/>
        <w:szCs w:val="18"/>
      </w:rPr>
    </w:lvl>
    <w:lvl w:ilvl="3">
      <w:start w:val="1"/>
      <w:numFmt w:val="bullet"/>
      <w:lvlText w:val="·"/>
      <w:lvlJc w:val="left"/>
      <w:pPr>
        <w:tabs>
          <w:tab w:val="num" w:pos="1134"/>
        </w:tabs>
        <w:ind w:left="1134" w:hanging="283"/>
      </w:pPr>
      <w:rPr>
        <w:rFonts w:ascii="Symbol" w:hAnsi="Symbol" w:cs="StarSymbol"/>
        <w:sz w:val="18"/>
        <w:szCs w:val="18"/>
      </w:rPr>
    </w:lvl>
    <w:lvl w:ilvl="4">
      <w:start w:val="1"/>
      <w:numFmt w:val="bullet"/>
      <w:lvlText w:val="·"/>
      <w:lvlJc w:val="left"/>
      <w:pPr>
        <w:tabs>
          <w:tab w:val="num" w:pos="1417"/>
        </w:tabs>
        <w:ind w:left="1417" w:hanging="283"/>
      </w:pPr>
      <w:rPr>
        <w:rFonts w:ascii="Symbol" w:hAnsi="Symbol" w:cs="StarSymbol"/>
        <w:sz w:val="18"/>
        <w:szCs w:val="18"/>
      </w:rPr>
    </w:lvl>
    <w:lvl w:ilvl="5">
      <w:start w:val="1"/>
      <w:numFmt w:val="bullet"/>
      <w:lvlText w:val="·"/>
      <w:lvlJc w:val="left"/>
      <w:pPr>
        <w:tabs>
          <w:tab w:val="num" w:pos="1701"/>
        </w:tabs>
        <w:ind w:left="1701" w:hanging="283"/>
      </w:pPr>
      <w:rPr>
        <w:rFonts w:ascii="Symbol" w:hAnsi="Symbol" w:cs="StarSymbol"/>
        <w:sz w:val="18"/>
        <w:szCs w:val="18"/>
      </w:rPr>
    </w:lvl>
    <w:lvl w:ilvl="6">
      <w:start w:val="1"/>
      <w:numFmt w:val="bullet"/>
      <w:lvlText w:val="·"/>
      <w:lvlJc w:val="left"/>
      <w:pPr>
        <w:tabs>
          <w:tab w:val="num" w:pos="1984"/>
        </w:tabs>
        <w:ind w:left="1984" w:hanging="283"/>
      </w:pPr>
      <w:rPr>
        <w:rFonts w:ascii="Symbol" w:hAnsi="Symbol" w:cs="StarSymbol"/>
        <w:sz w:val="18"/>
        <w:szCs w:val="18"/>
      </w:rPr>
    </w:lvl>
    <w:lvl w:ilvl="7">
      <w:start w:val="1"/>
      <w:numFmt w:val="bullet"/>
      <w:lvlText w:val="·"/>
      <w:lvlJc w:val="left"/>
      <w:pPr>
        <w:tabs>
          <w:tab w:val="num" w:pos="2268"/>
        </w:tabs>
        <w:ind w:left="2268" w:hanging="283"/>
      </w:pPr>
      <w:rPr>
        <w:rFonts w:ascii="Symbol" w:hAnsi="Symbol" w:cs="StarSymbol"/>
        <w:sz w:val="18"/>
        <w:szCs w:val="18"/>
      </w:rPr>
    </w:lvl>
    <w:lvl w:ilvl="8">
      <w:start w:val="1"/>
      <w:numFmt w:val="bullet"/>
      <w:lvlText w:val="·"/>
      <w:lvlJc w:val="left"/>
      <w:pPr>
        <w:tabs>
          <w:tab w:val="num" w:pos="2551"/>
        </w:tabs>
        <w:ind w:left="2551" w:hanging="283"/>
      </w:pPr>
      <w:rPr>
        <w:rFonts w:ascii="Symbol" w:hAnsi="Symbol" w:cs="StarSymbol"/>
        <w:sz w:val="18"/>
        <w:szCs w:val="18"/>
      </w:rPr>
    </w:lvl>
  </w:abstractNum>
  <w:abstractNum w:abstractNumId="8" w15:restartNumberingAfterBreak="0">
    <w:nsid w:val="00000017"/>
    <w:multiLevelType w:val="multilevel"/>
    <w:tmpl w:val="00000017"/>
    <w:name w:val="WW8Num23"/>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Symbol" w:hAnsi="Symbol" w:cs="StarSymbol"/>
        <w:sz w:val="18"/>
        <w:szCs w:val="18"/>
      </w:rPr>
    </w:lvl>
    <w:lvl w:ilvl="2">
      <w:start w:val="1"/>
      <w:numFmt w:val="bullet"/>
      <w:lvlText w:val="·"/>
      <w:lvlJc w:val="left"/>
      <w:pPr>
        <w:tabs>
          <w:tab w:val="num" w:pos="850"/>
        </w:tabs>
        <w:ind w:left="850" w:hanging="283"/>
      </w:pPr>
      <w:rPr>
        <w:rFonts w:ascii="Symbol" w:hAnsi="Symbol" w:cs="StarSymbol"/>
        <w:sz w:val="18"/>
        <w:szCs w:val="18"/>
      </w:rPr>
    </w:lvl>
    <w:lvl w:ilvl="3">
      <w:start w:val="1"/>
      <w:numFmt w:val="bullet"/>
      <w:lvlText w:val="·"/>
      <w:lvlJc w:val="left"/>
      <w:pPr>
        <w:tabs>
          <w:tab w:val="num" w:pos="1134"/>
        </w:tabs>
        <w:ind w:left="1134" w:hanging="283"/>
      </w:pPr>
      <w:rPr>
        <w:rFonts w:ascii="Symbol" w:hAnsi="Symbol" w:cs="StarSymbol"/>
        <w:sz w:val="18"/>
        <w:szCs w:val="18"/>
      </w:rPr>
    </w:lvl>
    <w:lvl w:ilvl="4">
      <w:start w:val="1"/>
      <w:numFmt w:val="bullet"/>
      <w:lvlText w:val="·"/>
      <w:lvlJc w:val="left"/>
      <w:pPr>
        <w:tabs>
          <w:tab w:val="num" w:pos="1417"/>
        </w:tabs>
        <w:ind w:left="1417" w:hanging="283"/>
      </w:pPr>
      <w:rPr>
        <w:rFonts w:ascii="Symbol" w:hAnsi="Symbol" w:cs="StarSymbol"/>
        <w:sz w:val="18"/>
        <w:szCs w:val="18"/>
      </w:rPr>
    </w:lvl>
    <w:lvl w:ilvl="5">
      <w:start w:val="1"/>
      <w:numFmt w:val="bullet"/>
      <w:lvlText w:val="·"/>
      <w:lvlJc w:val="left"/>
      <w:pPr>
        <w:tabs>
          <w:tab w:val="num" w:pos="1701"/>
        </w:tabs>
        <w:ind w:left="1701" w:hanging="283"/>
      </w:pPr>
      <w:rPr>
        <w:rFonts w:ascii="Symbol" w:hAnsi="Symbol" w:cs="StarSymbol"/>
        <w:sz w:val="18"/>
        <w:szCs w:val="18"/>
      </w:rPr>
    </w:lvl>
    <w:lvl w:ilvl="6">
      <w:start w:val="1"/>
      <w:numFmt w:val="bullet"/>
      <w:lvlText w:val="·"/>
      <w:lvlJc w:val="left"/>
      <w:pPr>
        <w:tabs>
          <w:tab w:val="num" w:pos="1984"/>
        </w:tabs>
        <w:ind w:left="1984" w:hanging="283"/>
      </w:pPr>
      <w:rPr>
        <w:rFonts w:ascii="Symbol" w:hAnsi="Symbol" w:cs="StarSymbol"/>
        <w:sz w:val="18"/>
        <w:szCs w:val="18"/>
      </w:rPr>
    </w:lvl>
    <w:lvl w:ilvl="7">
      <w:start w:val="1"/>
      <w:numFmt w:val="bullet"/>
      <w:lvlText w:val="·"/>
      <w:lvlJc w:val="left"/>
      <w:pPr>
        <w:tabs>
          <w:tab w:val="num" w:pos="2268"/>
        </w:tabs>
        <w:ind w:left="2268" w:hanging="283"/>
      </w:pPr>
      <w:rPr>
        <w:rFonts w:ascii="Symbol" w:hAnsi="Symbol" w:cs="StarSymbol"/>
        <w:sz w:val="18"/>
        <w:szCs w:val="18"/>
      </w:rPr>
    </w:lvl>
    <w:lvl w:ilvl="8">
      <w:start w:val="1"/>
      <w:numFmt w:val="bullet"/>
      <w:lvlText w:val="·"/>
      <w:lvlJc w:val="left"/>
      <w:pPr>
        <w:tabs>
          <w:tab w:val="num" w:pos="2551"/>
        </w:tabs>
        <w:ind w:left="2551" w:hanging="283"/>
      </w:pPr>
      <w:rPr>
        <w:rFonts w:ascii="Symbol" w:hAnsi="Symbol" w:cs="StarSymbol"/>
        <w:sz w:val="18"/>
        <w:szCs w:val="18"/>
      </w:rPr>
    </w:lvl>
  </w:abstractNum>
  <w:abstractNum w:abstractNumId="9" w15:restartNumberingAfterBreak="0">
    <w:nsid w:val="00000018"/>
    <w:multiLevelType w:val="multilevel"/>
    <w:tmpl w:val="00000018"/>
    <w:name w:val="WW8Num24"/>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Symbol" w:hAnsi="Symbol" w:cs="StarSymbol"/>
        <w:sz w:val="18"/>
        <w:szCs w:val="18"/>
      </w:rPr>
    </w:lvl>
    <w:lvl w:ilvl="2">
      <w:start w:val="1"/>
      <w:numFmt w:val="bullet"/>
      <w:lvlText w:val="·"/>
      <w:lvlJc w:val="left"/>
      <w:pPr>
        <w:tabs>
          <w:tab w:val="num" w:pos="850"/>
        </w:tabs>
        <w:ind w:left="850" w:hanging="283"/>
      </w:pPr>
      <w:rPr>
        <w:rFonts w:ascii="Symbol" w:hAnsi="Symbol" w:cs="StarSymbol"/>
        <w:sz w:val="18"/>
        <w:szCs w:val="18"/>
      </w:rPr>
    </w:lvl>
    <w:lvl w:ilvl="3">
      <w:start w:val="1"/>
      <w:numFmt w:val="bullet"/>
      <w:lvlText w:val="·"/>
      <w:lvlJc w:val="left"/>
      <w:pPr>
        <w:tabs>
          <w:tab w:val="num" w:pos="1134"/>
        </w:tabs>
        <w:ind w:left="1134" w:hanging="283"/>
      </w:pPr>
      <w:rPr>
        <w:rFonts w:ascii="Symbol" w:hAnsi="Symbol" w:cs="StarSymbol"/>
        <w:sz w:val="18"/>
        <w:szCs w:val="18"/>
      </w:rPr>
    </w:lvl>
    <w:lvl w:ilvl="4">
      <w:start w:val="1"/>
      <w:numFmt w:val="bullet"/>
      <w:lvlText w:val="·"/>
      <w:lvlJc w:val="left"/>
      <w:pPr>
        <w:tabs>
          <w:tab w:val="num" w:pos="1417"/>
        </w:tabs>
        <w:ind w:left="1417" w:hanging="283"/>
      </w:pPr>
      <w:rPr>
        <w:rFonts w:ascii="Symbol" w:hAnsi="Symbol" w:cs="StarSymbol"/>
        <w:sz w:val="18"/>
        <w:szCs w:val="18"/>
      </w:rPr>
    </w:lvl>
    <w:lvl w:ilvl="5">
      <w:start w:val="1"/>
      <w:numFmt w:val="bullet"/>
      <w:lvlText w:val="·"/>
      <w:lvlJc w:val="left"/>
      <w:pPr>
        <w:tabs>
          <w:tab w:val="num" w:pos="1701"/>
        </w:tabs>
        <w:ind w:left="1701" w:hanging="283"/>
      </w:pPr>
      <w:rPr>
        <w:rFonts w:ascii="Symbol" w:hAnsi="Symbol" w:cs="StarSymbol"/>
        <w:sz w:val="18"/>
        <w:szCs w:val="18"/>
      </w:rPr>
    </w:lvl>
    <w:lvl w:ilvl="6">
      <w:start w:val="1"/>
      <w:numFmt w:val="bullet"/>
      <w:lvlText w:val="·"/>
      <w:lvlJc w:val="left"/>
      <w:pPr>
        <w:tabs>
          <w:tab w:val="num" w:pos="1984"/>
        </w:tabs>
        <w:ind w:left="1984" w:hanging="283"/>
      </w:pPr>
      <w:rPr>
        <w:rFonts w:ascii="Symbol" w:hAnsi="Symbol" w:cs="StarSymbol"/>
        <w:sz w:val="18"/>
        <w:szCs w:val="18"/>
      </w:rPr>
    </w:lvl>
    <w:lvl w:ilvl="7">
      <w:start w:val="1"/>
      <w:numFmt w:val="bullet"/>
      <w:lvlText w:val="·"/>
      <w:lvlJc w:val="left"/>
      <w:pPr>
        <w:tabs>
          <w:tab w:val="num" w:pos="2268"/>
        </w:tabs>
        <w:ind w:left="2268" w:hanging="283"/>
      </w:pPr>
      <w:rPr>
        <w:rFonts w:ascii="Symbol" w:hAnsi="Symbol" w:cs="StarSymbol"/>
        <w:sz w:val="18"/>
        <w:szCs w:val="18"/>
      </w:rPr>
    </w:lvl>
    <w:lvl w:ilvl="8">
      <w:start w:val="1"/>
      <w:numFmt w:val="bullet"/>
      <w:lvlText w:val="·"/>
      <w:lvlJc w:val="left"/>
      <w:pPr>
        <w:tabs>
          <w:tab w:val="num" w:pos="2551"/>
        </w:tabs>
        <w:ind w:left="2551" w:hanging="283"/>
      </w:pPr>
      <w:rPr>
        <w:rFonts w:ascii="Symbol" w:hAnsi="Symbol" w:cs="StarSymbol"/>
        <w:sz w:val="18"/>
        <w:szCs w:val="18"/>
      </w:rPr>
    </w:lvl>
  </w:abstractNum>
  <w:abstractNum w:abstractNumId="10" w15:restartNumberingAfterBreak="0">
    <w:nsid w:val="00000019"/>
    <w:multiLevelType w:val="multilevel"/>
    <w:tmpl w:val="00000019"/>
    <w:name w:val="WW8Num25"/>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Symbol" w:hAnsi="Symbol" w:cs="StarSymbol"/>
        <w:sz w:val="18"/>
        <w:szCs w:val="18"/>
      </w:rPr>
    </w:lvl>
    <w:lvl w:ilvl="2">
      <w:start w:val="1"/>
      <w:numFmt w:val="bullet"/>
      <w:lvlText w:val="·"/>
      <w:lvlJc w:val="left"/>
      <w:pPr>
        <w:tabs>
          <w:tab w:val="num" w:pos="850"/>
        </w:tabs>
        <w:ind w:left="850" w:hanging="283"/>
      </w:pPr>
      <w:rPr>
        <w:rFonts w:ascii="Symbol" w:hAnsi="Symbol" w:cs="StarSymbol"/>
        <w:sz w:val="18"/>
        <w:szCs w:val="18"/>
      </w:rPr>
    </w:lvl>
    <w:lvl w:ilvl="3">
      <w:start w:val="1"/>
      <w:numFmt w:val="bullet"/>
      <w:lvlText w:val="·"/>
      <w:lvlJc w:val="left"/>
      <w:pPr>
        <w:tabs>
          <w:tab w:val="num" w:pos="1134"/>
        </w:tabs>
        <w:ind w:left="1134" w:hanging="283"/>
      </w:pPr>
      <w:rPr>
        <w:rFonts w:ascii="Symbol" w:hAnsi="Symbol" w:cs="StarSymbol"/>
        <w:sz w:val="18"/>
        <w:szCs w:val="18"/>
      </w:rPr>
    </w:lvl>
    <w:lvl w:ilvl="4">
      <w:start w:val="1"/>
      <w:numFmt w:val="bullet"/>
      <w:lvlText w:val="·"/>
      <w:lvlJc w:val="left"/>
      <w:pPr>
        <w:tabs>
          <w:tab w:val="num" w:pos="1417"/>
        </w:tabs>
        <w:ind w:left="1417" w:hanging="283"/>
      </w:pPr>
      <w:rPr>
        <w:rFonts w:ascii="Symbol" w:hAnsi="Symbol" w:cs="StarSymbol"/>
        <w:sz w:val="18"/>
        <w:szCs w:val="18"/>
      </w:rPr>
    </w:lvl>
    <w:lvl w:ilvl="5">
      <w:start w:val="1"/>
      <w:numFmt w:val="bullet"/>
      <w:lvlText w:val="·"/>
      <w:lvlJc w:val="left"/>
      <w:pPr>
        <w:tabs>
          <w:tab w:val="num" w:pos="1701"/>
        </w:tabs>
        <w:ind w:left="1701" w:hanging="283"/>
      </w:pPr>
      <w:rPr>
        <w:rFonts w:ascii="Symbol" w:hAnsi="Symbol" w:cs="StarSymbol"/>
        <w:sz w:val="18"/>
        <w:szCs w:val="18"/>
      </w:rPr>
    </w:lvl>
    <w:lvl w:ilvl="6">
      <w:start w:val="1"/>
      <w:numFmt w:val="bullet"/>
      <w:lvlText w:val="·"/>
      <w:lvlJc w:val="left"/>
      <w:pPr>
        <w:tabs>
          <w:tab w:val="num" w:pos="1984"/>
        </w:tabs>
        <w:ind w:left="1984" w:hanging="283"/>
      </w:pPr>
      <w:rPr>
        <w:rFonts w:ascii="Symbol" w:hAnsi="Symbol" w:cs="StarSymbol"/>
        <w:sz w:val="18"/>
        <w:szCs w:val="18"/>
      </w:rPr>
    </w:lvl>
    <w:lvl w:ilvl="7">
      <w:start w:val="1"/>
      <w:numFmt w:val="bullet"/>
      <w:lvlText w:val="·"/>
      <w:lvlJc w:val="left"/>
      <w:pPr>
        <w:tabs>
          <w:tab w:val="num" w:pos="2268"/>
        </w:tabs>
        <w:ind w:left="2268" w:hanging="283"/>
      </w:pPr>
      <w:rPr>
        <w:rFonts w:ascii="Symbol" w:hAnsi="Symbol" w:cs="StarSymbol"/>
        <w:sz w:val="18"/>
        <w:szCs w:val="18"/>
      </w:rPr>
    </w:lvl>
    <w:lvl w:ilvl="8">
      <w:start w:val="1"/>
      <w:numFmt w:val="bullet"/>
      <w:lvlText w:val="·"/>
      <w:lvlJc w:val="left"/>
      <w:pPr>
        <w:tabs>
          <w:tab w:val="num" w:pos="2551"/>
        </w:tabs>
        <w:ind w:left="2551" w:hanging="283"/>
      </w:pPr>
      <w:rPr>
        <w:rFonts w:ascii="Symbol" w:hAnsi="Symbol" w:cs="StarSymbol"/>
        <w:sz w:val="18"/>
        <w:szCs w:val="18"/>
      </w:rPr>
    </w:lvl>
  </w:abstractNum>
  <w:abstractNum w:abstractNumId="11" w15:restartNumberingAfterBreak="0">
    <w:nsid w:val="06DE15AB"/>
    <w:multiLevelType w:val="hybridMultilevel"/>
    <w:tmpl w:val="D7C076C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08E15AB5"/>
    <w:multiLevelType w:val="hybridMultilevel"/>
    <w:tmpl w:val="39EEAF8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0AA5093A"/>
    <w:multiLevelType w:val="hybridMultilevel"/>
    <w:tmpl w:val="47E6D44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0D9E139F"/>
    <w:multiLevelType w:val="hybridMultilevel"/>
    <w:tmpl w:val="D572303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15A22362"/>
    <w:multiLevelType w:val="hybridMultilevel"/>
    <w:tmpl w:val="5DE80A3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17BC4A7A"/>
    <w:multiLevelType w:val="hybridMultilevel"/>
    <w:tmpl w:val="D27EA2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1BF20DF9"/>
    <w:multiLevelType w:val="hybridMultilevel"/>
    <w:tmpl w:val="FFFFFFFF"/>
    <w:lvl w:ilvl="0" w:tplc="42BEE9A4">
      <w:start w:val="1"/>
      <w:numFmt w:val="bullet"/>
      <w:lvlText w:val=""/>
      <w:lvlJc w:val="left"/>
      <w:pPr>
        <w:ind w:left="720" w:hanging="360"/>
      </w:pPr>
      <w:rPr>
        <w:rFonts w:ascii="Symbol" w:hAnsi="Symbol" w:hint="default"/>
      </w:rPr>
    </w:lvl>
    <w:lvl w:ilvl="1" w:tplc="ECFE4F3E">
      <w:start w:val="1"/>
      <w:numFmt w:val="bullet"/>
      <w:lvlText w:val="o"/>
      <w:lvlJc w:val="left"/>
      <w:pPr>
        <w:ind w:left="1440" w:hanging="360"/>
      </w:pPr>
      <w:rPr>
        <w:rFonts w:ascii="Courier New" w:hAnsi="Courier New" w:hint="default"/>
      </w:rPr>
    </w:lvl>
    <w:lvl w:ilvl="2" w:tplc="8950278C">
      <w:start w:val="1"/>
      <w:numFmt w:val="bullet"/>
      <w:lvlText w:val=""/>
      <w:lvlJc w:val="left"/>
      <w:pPr>
        <w:ind w:left="2160" w:hanging="360"/>
      </w:pPr>
      <w:rPr>
        <w:rFonts w:ascii="Wingdings" w:hAnsi="Wingdings" w:hint="default"/>
      </w:rPr>
    </w:lvl>
    <w:lvl w:ilvl="3" w:tplc="754C67E8">
      <w:start w:val="1"/>
      <w:numFmt w:val="bullet"/>
      <w:lvlText w:val=""/>
      <w:lvlJc w:val="left"/>
      <w:pPr>
        <w:ind w:left="2880" w:hanging="360"/>
      </w:pPr>
      <w:rPr>
        <w:rFonts w:ascii="Symbol" w:hAnsi="Symbol" w:hint="default"/>
      </w:rPr>
    </w:lvl>
    <w:lvl w:ilvl="4" w:tplc="9CE2F456">
      <w:start w:val="1"/>
      <w:numFmt w:val="bullet"/>
      <w:lvlText w:val="o"/>
      <w:lvlJc w:val="left"/>
      <w:pPr>
        <w:ind w:left="3600" w:hanging="360"/>
      </w:pPr>
      <w:rPr>
        <w:rFonts w:ascii="Courier New" w:hAnsi="Courier New" w:hint="default"/>
      </w:rPr>
    </w:lvl>
    <w:lvl w:ilvl="5" w:tplc="07B40714">
      <w:start w:val="1"/>
      <w:numFmt w:val="bullet"/>
      <w:lvlText w:val=""/>
      <w:lvlJc w:val="left"/>
      <w:pPr>
        <w:ind w:left="4320" w:hanging="360"/>
      </w:pPr>
      <w:rPr>
        <w:rFonts w:ascii="Wingdings" w:hAnsi="Wingdings" w:hint="default"/>
      </w:rPr>
    </w:lvl>
    <w:lvl w:ilvl="6" w:tplc="EFAEAB7C">
      <w:start w:val="1"/>
      <w:numFmt w:val="bullet"/>
      <w:lvlText w:val=""/>
      <w:lvlJc w:val="left"/>
      <w:pPr>
        <w:ind w:left="5040" w:hanging="360"/>
      </w:pPr>
      <w:rPr>
        <w:rFonts w:ascii="Symbol" w:hAnsi="Symbol" w:hint="default"/>
      </w:rPr>
    </w:lvl>
    <w:lvl w:ilvl="7" w:tplc="67EA0DB0">
      <w:start w:val="1"/>
      <w:numFmt w:val="bullet"/>
      <w:lvlText w:val="o"/>
      <w:lvlJc w:val="left"/>
      <w:pPr>
        <w:ind w:left="5760" w:hanging="360"/>
      </w:pPr>
      <w:rPr>
        <w:rFonts w:ascii="Courier New" w:hAnsi="Courier New" w:hint="default"/>
      </w:rPr>
    </w:lvl>
    <w:lvl w:ilvl="8" w:tplc="9A3A2078">
      <w:start w:val="1"/>
      <w:numFmt w:val="bullet"/>
      <w:lvlText w:val=""/>
      <w:lvlJc w:val="left"/>
      <w:pPr>
        <w:ind w:left="6480" w:hanging="360"/>
      </w:pPr>
      <w:rPr>
        <w:rFonts w:ascii="Wingdings" w:hAnsi="Wingdings" w:hint="default"/>
      </w:rPr>
    </w:lvl>
  </w:abstractNum>
  <w:abstractNum w:abstractNumId="18" w15:restartNumberingAfterBreak="0">
    <w:nsid w:val="238010D7"/>
    <w:multiLevelType w:val="multilevel"/>
    <w:tmpl w:val="EA2AD13A"/>
    <w:lvl w:ilvl="0">
      <w:start w:val="1"/>
      <w:numFmt w:val="decimal"/>
      <w:lvlText w:val="%1."/>
      <w:lvlJc w:val="left"/>
      <w:pPr>
        <w:ind w:left="360" w:hanging="360"/>
      </w:pPr>
    </w:lvl>
    <w:lvl w:ilvl="1">
      <w:start w:val="1"/>
      <w:numFmt w:val="decimal"/>
      <w:lvlText w:val="%1.%2."/>
      <w:lvlJc w:val="left"/>
      <w:pPr>
        <w:ind w:left="792" w:hanging="432"/>
      </w:pPr>
      <w:rPr>
        <w:color w:val="auto"/>
      </w:rPr>
    </w:lvl>
    <w:lvl w:ilvl="2">
      <w:start w:val="1"/>
      <w:numFmt w:val="decimal"/>
      <w:lvlText w:val="%1.%2.%3."/>
      <w:lvlJc w:val="left"/>
      <w:pPr>
        <w:ind w:left="1071" w:hanging="504"/>
      </w:pPr>
      <w:rPr>
        <w:b/>
        <w:bCs/>
        <w:color w:val="auto"/>
      </w:rPr>
    </w:lvl>
    <w:lvl w:ilvl="3">
      <w:start w:val="1"/>
      <w:numFmt w:val="decimal"/>
      <w:lvlText w:val="%1.%2.%3.%4."/>
      <w:lvlJc w:val="left"/>
      <w:pPr>
        <w:ind w:left="1728" w:hanging="648"/>
      </w:pPr>
      <w:rPr>
        <w:b w:val="0"/>
        <w:bCs w: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5957104"/>
    <w:multiLevelType w:val="hybridMultilevel"/>
    <w:tmpl w:val="DF147BA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0" w15:restartNumberingAfterBreak="0">
    <w:nsid w:val="267B74FF"/>
    <w:multiLevelType w:val="hybridMultilevel"/>
    <w:tmpl w:val="EBF0F6C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28E47A2F"/>
    <w:multiLevelType w:val="hybridMultilevel"/>
    <w:tmpl w:val="475E4A3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2" w15:restartNumberingAfterBreak="0">
    <w:nsid w:val="2A3D4A3E"/>
    <w:multiLevelType w:val="hybridMultilevel"/>
    <w:tmpl w:val="FFFFFFFF"/>
    <w:lvl w:ilvl="0" w:tplc="C81A49EA">
      <w:start w:val="1"/>
      <w:numFmt w:val="bullet"/>
      <w:lvlText w:val=""/>
      <w:lvlJc w:val="left"/>
      <w:pPr>
        <w:ind w:left="720" w:hanging="360"/>
      </w:pPr>
      <w:rPr>
        <w:rFonts w:ascii="Symbol" w:hAnsi="Symbol" w:hint="default"/>
      </w:rPr>
    </w:lvl>
    <w:lvl w:ilvl="1" w:tplc="FFC2464A">
      <w:start w:val="1"/>
      <w:numFmt w:val="bullet"/>
      <w:lvlText w:val="o"/>
      <w:lvlJc w:val="left"/>
      <w:pPr>
        <w:ind w:left="1440" w:hanging="360"/>
      </w:pPr>
      <w:rPr>
        <w:rFonts w:ascii="Courier New" w:hAnsi="Courier New" w:hint="default"/>
      </w:rPr>
    </w:lvl>
    <w:lvl w:ilvl="2" w:tplc="1C321B4A">
      <w:start w:val="1"/>
      <w:numFmt w:val="bullet"/>
      <w:lvlText w:val=""/>
      <w:lvlJc w:val="left"/>
      <w:pPr>
        <w:ind w:left="2160" w:hanging="360"/>
      </w:pPr>
      <w:rPr>
        <w:rFonts w:ascii="Wingdings" w:hAnsi="Wingdings" w:hint="default"/>
      </w:rPr>
    </w:lvl>
    <w:lvl w:ilvl="3" w:tplc="53A0AAF6">
      <w:start w:val="1"/>
      <w:numFmt w:val="bullet"/>
      <w:lvlText w:val=""/>
      <w:lvlJc w:val="left"/>
      <w:pPr>
        <w:ind w:left="2880" w:hanging="360"/>
      </w:pPr>
      <w:rPr>
        <w:rFonts w:ascii="Symbol" w:hAnsi="Symbol" w:hint="default"/>
      </w:rPr>
    </w:lvl>
    <w:lvl w:ilvl="4" w:tplc="1DA0C47C">
      <w:start w:val="1"/>
      <w:numFmt w:val="bullet"/>
      <w:lvlText w:val="o"/>
      <w:lvlJc w:val="left"/>
      <w:pPr>
        <w:ind w:left="3600" w:hanging="360"/>
      </w:pPr>
      <w:rPr>
        <w:rFonts w:ascii="Courier New" w:hAnsi="Courier New" w:hint="default"/>
      </w:rPr>
    </w:lvl>
    <w:lvl w:ilvl="5" w:tplc="7758E42C">
      <w:start w:val="1"/>
      <w:numFmt w:val="bullet"/>
      <w:lvlText w:val=""/>
      <w:lvlJc w:val="left"/>
      <w:pPr>
        <w:ind w:left="4320" w:hanging="360"/>
      </w:pPr>
      <w:rPr>
        <w:rFonts w:ascii="Wingdings" w:hAnsi="Wingdings" w:hint="default"/>
      </w:rPr>
    </w:lvl>
    <w:lvl w:ilvl="6" w:tplc="E84E94CE">
      <w:start w:val="1"/>
      <w:numFmt w:val="bullet"/>
      <w:lvlText w:val=""/>
      <w:lvlJc w:val="left"/>
      <w:pPr>
        <w:ind w:left="5040" w:hanging="360"/>
      </w:pPr>
      <w:rPr>
        <w:rFonts w:ascii="Symbol" w:hAnsi="Symbol" w:hint="default"/>
      </w:rPr>
    </w:lvl>
    <w:lvl w:ilvl="7" w:tplc="2A986A40">
      <w:start w:val="1"/>
      <w:numFmt w:val="bullet"/>
      <w:lvlText w:val="o"/>
      <w:lvlJc w:val="left"/>
      <w:pPr>
        <w:ind w:left="5760" w:hanging="360"/>
      </w:pPr>
      <w:rPr>
        <w:rFonts w:ascii="Courier New" w:hAnsi="Courier New" w:hint="default"/>
      </w:rPr>
    </w:lvl>
    <w:lvl w:ilvl="8" w:tplc="7916C054">
      <w:start w:val="1"/>
      <w:numFmt w:val="bullet"/>
      <w:lvlText w:val=""/>
      <w:lvlJc w:val="left"/>
      <w:pPr>
        <w:ind w:left="6480" w:hanging="360"/>
      </w:pPr>
      <w:rPr>
        <w:rFonts w:ascii="Wingdings" w:hAnsi="Wingdings" w:hint="default"/>
      </w:rPr>
    </w:lvl>
  </w:abstractNum>
  <w:abstractNum w:abstractNumId="23" w15:restartNumberingAfterBreak="0">
    <w:nsid w:val="2C0F6E98"/>
    <w:multiLevelType w:val="hybridMultilevel"/>
    <w:tmpl w:val="1EA2A20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2EC6133A"/>
    <w:multiLevelType w:val="hybridMultilevel"/>
    <w:tmpl w:val="B65A3206"/>
    <w:lvl w:ilvl="0" w:tplc="04160001">
      <w:start w:val="1"/>
      <w:numFmt w:val="bullet"/>
      <w:lvlText w:val=""/>
      <w:lvlJc w:val="left"/>
      <w:pPr>
        <w:ind w:left="1571" w:hanging="360"/>
      </w:pPr>
      <w:rPr>
        <w:rFonts w:ascii="Symbol" w:hAnsi="Symbol" w:hint="default"/>
      </w:rPr>
    </w:lvl>
    <w:lvl w:ilvl="1" w:tplc="04160003">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25" w15:restartNumberingAfterBreak="0">
    <w:nsid w:val="2EE00EA5"/>
    <w:multiLevelType w:val="hybridMultilevel"/>
    <w:tmpl w:val="E982A57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30D05AFA"/>
    <w:multiLevelType w:val="hybridMultilevel"/>
    <w:tmpl w:val="04882C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32441564"/>
    <w:multiLevelType w:val="multilevel"/>
    <w:tmpl w:val="C5666FE0"/>
    <w:lvl w:ilvl="0">
      <w:start w:val="1"/>
      <w:numFmt w:val="decimal"/>
      <w:lvlText w:val="%1."/>
      <w:lvlJc w:val="left"/>
      <w:pPr>
        <w:ind w:left="534" w:hanging="432"/>
        <w:jc w:val="left"/>
      </w:pPr>
      <w:rPr>
        <w:rFonts w:ascii="Times New Roman" w:eastAsia="Times New Roman" w:hAnsi="Times New Roman" w:cs="Times New Roman" w:hint="default"/>
        <w:b/>
        <w:bCs/>
        <w:w w:val="100"/>
        <w:sz w:val="24"/>
        <w:szCs w:val="24"/>
        <w:lang w:val="pt-PT" w:eastAsia="en-US" w:bidi="ar-SA"/>
      </w:rPr>
    </w:lvl>
    <w:lvl w:ilvl="1">
      <w:start w:val="1"/>
      <w:numFmt w:val="decimal"/>
      <w:lvlText w:val="%1.%2."/>
      <w:lvlJc w:val="left"/>
      <w:pPr>
        <w:ind w:left="678" w:hanging="576"/>
        <w:jc w:val="left"/>
      </w:pPr>
      <w:rPr>
        <w:rFonts w:ascii="Times New Roman" w:eastAsia="Times New Roman" w:hAnsi="Times New Roman" w:cs="Times New Roman" w:hint="default"/>
        <w:b/>
        <w:bCs/>
        <w:w w:val="100"/>
        <w:sz w:val="24"/>
        <w:szCs w:val="24"/>
        <w:lang w:val="pt-PT" w:eastAsia="en-US" w:bidi="ar-SA"/>
      </w:rPr>
    </w:lvl>
    <w:lvl w:ilvl="2">
      <w:numFmt w:val="bullet"/>
      <w:lvlText w:val=""/>
      <w:lvlJc w:val="left"/>
      <w:pPr>
        <w:ind w:left="822" w:hanging="360"/>
      </w:pPr>
      <w:rPr>
        <w:rFonts w:ascii="Symbol" w:eastAsia="Symbol" w:hAnsi="Symbol" w:cs="Symbol" w:hint="default"/>
        <w:w w:val="100"/>
        <w:sz w:val="24"/>
        <w:szCs w:val="24"/>
        <w:lang w:val="pt-PT" w:eastAsia="en-US" w:bidi="ar-SA"/>
      </w:rPr>
    </w:lvl>
    <w:lvl w:ilvl="3">
      <w:numFmt w:val="bullet"/>
      <w:lvlText w:val="•"/>
      <w:lvlJc w:val="left"/>
      <w:pPr>
        <w:ind w:left="1878" w:hanging="360"/>
      </w:pPr>
      <w:rPr>
        <w:rFonts w:hint="default"/>
        <w:lang w:val="pt-PT" w:eastAsia="en-US" w:bidi="ar-SA"/>
      </w:rPr>
    </w:lvl>
    <w:lvl w:ilvl="4">
      <w:numFmt w:val="bullet"/>
      <w:lvlText w:val="•"/>
      <w:lvlJc w:val="left"/>
      <w:pPr>
        <w:ind w:left="2936" w:hanging="360"/>
      </w:pPr>
      <w:rPr>
        <w:rFonts w:hint="default"/>
        <w:lang w:val="pt-PT" w:eastAsia="en-US" w:bidi="ar-SA"/>
      </w:rPr>
    </w:lvl>
    <w:lvl w:ilvl="5">
      <w:numFmt w:val="bullet"/>
      <w:lvlText w:val="•"/>
      <w:lvlJc w:val="left"/>
      <w:pPr>
        <w:ind w:left="3994" w:hanging="360"/>
      </w:pPr>
      <w:rPr>
        <w:rFonts w:hint="default"/>
        <w:lang w:val="pt-PT" w:eastAsia="en-US" w:bidi="ar-SA"/>
      </w:rPr>
    </w:lvl>
    <w:lvl w:ilvl="6">
      <w:numFmt w:val="bullet"/>
      <w:lvlText w:val="•"/>
      <w:lvlJc w:val="left"/>
      <w:pPr>
        <w:ind w:left="5053" w:hanging="360"/>
      </w:pPr>
      <w:rPr>
        <w:rFonts w:hint="default"/>
        <w:lang w:val="pt-PT" w:eastAsia="en-US" w:bidi="ar-SA"/>
      </w:rPr>
    </w:lvl>
    <w:lvl w:ilvl="7">
      <w:numFmt w:val="bullet"/>
      <w:lvlText w:val="•"/>
      <w:lvlJc w:val="left"/>
      <w:pPr>
        <w:ind w:left="6111" w:hanging="360"/>
      </w:pPr>
      <w:rPr>
        <w:rFonts w:hint="default"/>
        <w:lang w:val="pt-PT" w:eastAsia="en-US" w:bidi="ar-SA"/>
      </w:rPr>
    </w:lvl>
    <w:lvl w:ilvl="8">
      <w:numFmt w:val="bullet"/>
      <w:lvlText w:val="•"/>
      <w:lvlJc w:val="left"/>
      <w:pPr>
        <w:ind w:left="7169" w:hanging="360"/>
      </w:pPr>
      <w:rPr>
        <w:rFonts w:hint="default"/>
        <w:lang w:val="pt-PT" w:eastAsia="en-US" w:bidi="ar-SA"/>
      </w:rPr>
    </w:lvl>
  </w:abstractNum>
  <w:abstractNum w:abstractNumId="28" w15:restartNumberingAfterBreak="0">
    <w:nsid w:val="35FB263A"/>
    <w:multiLevelType w:val="hybridMultilevel"/>
    <w:tmpl w:val="9118AC88"/>
    <w:lvl w:ilvl="0" w:tplc="8B1879EA">
      <w:start w:val="1"/>
      <w:numFmt w:val="bullet"/>
      <w:lvlText w:val=""/>
      <w:lvlJc w:val="left"/>
      <w:pPr>
        <w:ind w:left="720" w:hanging="360"/>
      </w:pPr>
      <w:rPr>
        <w:rFonts w:ascii="Symbol" w:hAnsi="Symbol" w:hint="default"/>
        <w:color w:val="000000" w:themeColor="text1"/>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37C84233"/>
    <w:multiLevelType w:val="hybridMultilevel"/>
    <w:tmpl w:val="AB824EE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38B93E27"/>
    <w:multiLevelType w:val="hybridMultilevel"/>
    <w:tmpl w:val="F36E6C9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39E11FC2"/>
    <w:multiLevelType w:val="hybridMultilevel"/>
    <w:tmpl w:val="CF3845B4"/>
    <w:lvl w:ilvl="0" w:tplc="04160001">
      <w:start w:val="1"/>
      <w:numFmt w:val="bullet"/>
      <w:lvlText w:val=""/>
      <w:lvlJc w:val="left"/>
      <w:pPr>
        <w:ind w:left="1571" w:hanging="360"/>
      </w:pPr>
      <w:rPr>
        <w:rFonts w:ascii="Symbol" w:hAnsi="Symbol" w:hint="default"/>
      </w:rPr>
    </w:lvl>
    <w:lvl w:ilvl="1" w:tplc="04160003">
      <w:start w:val="1"/>
      <w:numFmt w:val="bullet"/>
      <w:lvlText w:val="o"/>
      <w:lvlJc w:val="left"/>
      <w:pPr>
        <w:ind w:left="2291" w:hanging="360"/>
      </w:pPr>
      <w:rPr>
        <w:rFonts w:ascii="Courier New" w:hAnsi="Courier New" w:cs="Courier New" w:hint="default"/>
      </w:rPr>
    </w:lvl>
    <w:lvl w:ilvl="2" w:tplc="04160005">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32" w15:restartNumberingAfterBreak="0">
    <w:nsid w:val="39FF197B"/>
    <w:multiLevelType w:val="hybridMultilevel"/>
    <w:tmpl w:val="5EEE5AB0"/>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33" w15:restartNumberingAfterBreak="0">
    <w:nsid w:val="3A1B5637"/>
    <w:multiLevelType w:val="hybridMultilevel"/>
    <w:tmpl w:val="7B1C3F8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4" w15:restartNumberingAfterBreak="0">
    <w:nsid w:val="3A8F4470"/>
    <w:multiLevelType w:val="hybridMultilevel"/>
    <w:tmpl w:val="603439DA"/>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35" w15:restartNumberingAfterBreak="0">
    <w:nsid w:val="3B4B7A19"/>
    <w:multiLevelType w:val="hybridMultilevel"/>
    <w:tmpl w:val="C954490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6" w15:restartNumberingAfterBreak="0">
    <w:nsid w:val="3D1F0295"/>
    <w:multiLevelType w:val="hybridMultilevel"/>
    <w:tmpl w:val="5E6A6EC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7" w15:restartNumberingAfterBreak="0">
    <w:nsid w:val="3F322E5B"/>
    <w:multiLevelType w:val="hybridMultilevel"/>
    <w:tmpl w:val="1B96CA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8" w15:restartNumberingAfterBreak="0">
    <w:nsid w:val="42B13CE2"/>
    <w:multiLevelType w:val="hybridMultilevel"/>
    <w:tmpl w:val="B846CF6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9" w15:restartNumberingAfterBreak="0">
    <w:nsid w:val="46F9BD76"/>
    <w:multiLevelType w:val="hybridMultilevel"/>
    <w:tmpl w:val="FFFFFFFF"/>
    <w:lvl w:ilvl="0" w:tplc="4C30401A">
      <w:start w:val="1"/>
      <w:numFmt w:val="bullet"/>
      <w:lvlText w:val=""/>
      <w:lvlJc w:val="left"/>
      <w:pPr>
        <w:ind w:left="720" w:hanging="360"/>
      </w:pPr>
      <w:rPr>
        <w:rFonts w:ascii="Symbol" w:hAnsi="Symbol" w:hint="default"/>
      </w:rPr>
    </w:lvl>
    <w:lvl w:ilvl="1" w:tplc="B2DE8352">
      <w:start w:val="1"/>
      <w:numFmt w:val="bullet"/>
      <w:lvlText w:val="o"/>
      <w:lvlJc w:val="left"/>
      <w:pPr>
        <w:ind w:left="1440" w:hanging="360"/>
      </w:pPr>
      <w:rPr>
        <w:rFonts w:ascii="Courier New" w:hAnsi="Courier New" w:hint="default"/>
      </w:rPr>
    </w:lvl>
    <w:lvl w:ilvl="2" w:tplc="6FF0B4F0">
      <w:start w:val="1"/>
      <w:numFmt w:val="bullet"/>
      <w:lvlText w:val=""/>
      <w:lvlJc w:val="left"/>
      <w:pPr>
        <w:ind w:left="2160" w:hanging="360"/>
      </w:pPr>
      <w:rPr>
        <w:rFonts w:ascii="Wingdings" w:hAnsi="Wingdings" w:hint="default"/>
      </w:rPr>
    </w:lvl>
    <w:lvl w:ilvl="3" w:tplc="FD5C6AE2">
      <w:start w:val="1"/>
      <w:numFmt w:val="bullet"/>
      <w:lvlText w:val=""/>
      <w:lvlJc w:val="left"/>
      <w:pPr>
        <w:ind w:left="2880" w:hanging="360"/>
      </w:pPr>
      <w:rPr>
        <w:rFonts w:ascii="Symbol" w:hAnsi="Symbol" w:hint="default"/>
      </w:rPr>
    </w:lvl>
    <w:lvl w:ilvl="4" w:tplc="C5282D20">
      <w:start w:val="1"/>
      <w:numFmt w:val="bullet"/>
      <w:lvlText w:val="o"/>
      <w:lvlJc w:val="left"/>
      <w:pPr>
        <w:ind w:left="3600" w:hanging="360"/>
      </w:pPr>
      <w:rPr>
        <w:rFonts w:ascii="Courier New" w:hAnsi="Courier New" w:hint="default"/>
      </w:rPr>
    </w:lvl>
    <w:lvl w:ilvl="5" w:tplc="71F65690">
      <w:start w:val="1"/>
      <w:numFmt w:val="bullet"/>
      <w:lvlText w:val=""/>
      <w:lvlJc w:val="left"/>
      <w:pPr>
        <w:ind w:left="4320" w:hanging="360"/>
      </w:pPr>
      <w:rPr>
        <w:rFonts w:ascii="Wingdings" w:hAnsi="Wingdings" w:hint="default"/>
      </w:rPr>
    </w:lvl>
    <w:lvl w:ilvl="6" w:tplc="6B0E8C56">
      <w:start w:val="1"/>
      <w:numFmt w:val="bullet"/>
      <w:lvlText w:val=""/>
      <w:lvlJc w:val="left"/>
      <w:pPr>
        <w:ind w:left="5040" w:hanging="360"/>
      </w:pPr>
      <w:rPr>
        <w:rFonts w:ascii="Symbol" w:hAnsi="Symbol" w:hint="default"/>
      </w:rPr>
    </w:lvl>
    <w:lvl w:ilvl="7" w:tplc="34DE8BF4">
      <w:start w:val="1"/>
      <w:numFmt w:val="bullet"/>
      <w:lvlText w:val="o"/>
      <w:lvlJc w:val="left"/>
      <w:pPr>
        <w:ind w:left="5760" w:hanging="360"/>
      </w:pPr>
      <w:rPr>
        <w:rFonts w:ascii="Courier New" w:hAnsi="Courier New" w:hint="default"/>
      </w:rPr>
    </w:lvl>
    <w:lvl w:ilvl="8" w:tplc="949A75FC">
      <w:start w:val="1"/>
      <w:numFmt w:val="bullet"/>
      <w:lvlText w:val=""/>
      <w:lvlJc w:val="left"/>
      <w:pPr>
        <w:ind w:left="6480" w:hanging="360"/>
      </w:pPr>
      <w:rPr>
        <w:rFonts w:ascii="Wingdings" w:hAnsi="Wingdings" w:hint="default"/>
      </w:rPr>
    </w:lvl>
  </w:abstractNum>
  <w:abstractNum w:abstractNumId="40" w15:restartNumberingAfterBreak="0">
    <w:nsid w:val="4B8979B6"/>
    <w:multiLevelType w:val="hybridMultilevel"/>
    <w:tmpl w:val="2B769C3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1" w15:restartNumberingAfterBreak="0">
    <w:nsid w:val="6A2C6FF0"/>
    <w:multiLevelType w:val="hybridMultilevel"/>
    <w:tmpl w:val="4C2833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2" w15:restartNumberingAfterBreak="0">
    <w:nsid w:val="6D9F318F"/>
    <w:multiLevelType w:val="hybridMultilevel"/>
    <w:tmpl w:val="00D07454"/>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43" w15:restartNumberingAfterBreak="0">
    <w:nsid w:val="6F112A68"/>
    <w:multiLevelType w:val="hybridMultilevel"/>
    <w:tmpl w:val="7E9CC786"/>
    <w:lvl w:ilvl="0" w:tplc="04160001">
      <w:start w:val="1"/>
      <w:numFmt w:val="bullet"/>
      <w:lvlText w:val=""/>
      <w:lvlJc w:val="left"/>
      <w:pPr>
        <w:ind w:left="1420" w:hanging="360"/>
      </w:pPr>
      <w:rPr>
        <w:rFonts w:ascii="Symbol" w:hAnsi="Symbol" w:hint="default"/>
      </w:rPr>
    </w:lvl>
    <w:lvl w:ilvl="1" w:tplc="04160003">
      <w:start w:val="1"/>
      <w:numFmt w:val="bullet"/>
      <w:lvlText w:val="o"/>
      <w:lvlJc w:val="left"/>
      <w:pPr>
        <w:ind w:left="2140" w:hanging="360"/>
      </w:pPr>
      <w:rPr>
        <w:rFonts w:ascii="Courier New" w:hAnsi="Courier New" w:cs="Courier New" w:hint="default"/>
      </w:rPr>
    </w:lvl>
    <w:lvl w:ilvl="2" w:tplc="04160005">
      <w:start w:val="1"/>
      <w:numFmt w:val="bullet"/>
      <w:lvlText w:val=""/>
      <w:lvlJc w:val="left"/>
      <w:pPr>
        <w:ind w:left="2860" w:hanging="360"/>
      </w:pPr>
      <w:rPr>
        <w:rFonts w:ascii="Wingdings" w:hAnsi="Wingdings" w:hint="default"/>
      </w:rPr>
    </w:lvl>
    <w:lvl w:ilvl="3" w:tplc="04160001" w:tentative="1">
      <w:start w:val="1"/>
      <w:numFmt w:val="bullet"/>
      <w:lvlText w:val=""/>
      <w:lvlJc w:val="left"/>
      <w:pPr>
        <w:ind w:left="3580" w:hanging="360"/>
      </w:pPr>
      <w:rPr>
        <w:rFonts w:ascii="Symbol" w:hAnsi="Symbol" w:hint="default"/>
      </w:rPr>
    </w:lvl>
    <w:lvl w:ilvl="4" w:tplc="04160003" w:tentative="1">
      <w:start w:val="1"/>
      <w:numFmt w:val="bullet"/>
      <w:lvlText w:val="o"/>
      <w:lvlJc w:val="left"/>
      <w:pPr>
        <w:ind w:left="4300" w:hanging="360"/>
      </w:pPr>
      <w:rPr>
        <w:rFonts w:ascii="Courier New" w:hAnsi="Courier New" w:cs="Courier New" w:hint="default"/>
      </w:rPr>
    </w:lvl>
    <w:lvl w:ilvl="5" w:tplc="04160005" w:tentative="1">
      <w:start w:val="1"/>
      <w:numFmt w:val="bullet"/>
      <w:lvlText w:val=""/>
      <w:lvlJc w:val="left"/>
      <w:pPr>
        <w:ind w:left="5020" w:hanging="360"/>
      </w:pPr>
      <w:rPr>
        <w:rFonts w:ascii="Wingdings" w:hAnsi="Wingdings" w:hint="default"/>
      </w:rPr>
    </w:lvl>
    <w:lvl w:ilvl="6" w:tplc="04160001" w:tentative="1">
      <w:start w:val="1"/>
      <w:numFmt w:val="bullet"/>
      <w:lvlText w:val=""/>
      <w:lvlJc w:val="left"/>
      <w:pPr>
        <w:ind w:left="5740" w:hanging="360"/>
      </w:pPr>
      <w:rPr>
        <w:rFonts w:ascii="Symbol" w:hAnsi="Symbol" w:hint="default"/>
      </w:rPr>
    </w:lvl>
    <w:lvl w:ilvl="7" w:tplc="04160003" w:tentative="1">
      <w:start w:val="1"/>
      <w:numFmt w:val="bullet"/>
      <w:lvlText w:val="o"/>
      <w:lvlJc w:val="left"/>
      <w:pPr>
        <w:ind w:left="6460" w:hanging="360"/>
      </w:pPr>
      <w:rPr>
        <w:rFonts w:ascii="Courier New" w:hAnsi="Courier New" w:cs="Courier New" w:hint="default"/>
      </w:rPr>
    </w:lvl>
    <w:lvl w:ilvl="8" w:tplc="04160005" w:tentative="1">
      <w:start w:val="1"/>
      <w:numFmt w:val="bullet"/>
      <w:lvlText w:val=""/>
      <w:lvlJc w:val="left"/>
      <w:pPr>
        <w:ind w:left="7180" w:hanging="360"/>
      </w:pPr>
      <w:rPr>
        <w:rFonts w:ascii="Wingdings" w:hAnsi="Wingdings" w:hint="default"/>
      </w:rPr>
    </w:lvl>
  </w:abstractNum>
  <w:abstractNum w:abstractNumId="44" w15:restartNumberingAfterBreak="0">
    <w:nsid w:val="6FE9132F"/>
    <w:multiLevelType w:val="hybridMultilevel"/>
    <w:tmpl w:val="FFFFFFFF"/>
    <w:lvl w:ilvl="0" w:tplc="85FEFAB0">
      <w:start w:val="1"/>
      <w:numFmt w:val="bullet"/>
      <w:lvlText w:val=""/>
      <w:lvlJc w:val="left"/>
      <w:pPr>
        <w:ind w:left="720" w:hanging="360"/>
      </w:pPr>
      <w:rPr>
        <w:rFonts w:ascii="Symbol" w:hAnsi="Symbol" w:hint="default"/>
      </w:rPr>
    </w:lvl>
    <w:lvl w:ilvl="1" w:tplc="D8967D40">
      <w:start w:val="1"/>
      <w:numFmt w:val="bullet"/>
      <w:lvlText w:val="o"/>
      <w:lvlJc w:val="left"/>
      <w:pPr>
        <w:ind w:left="1440" w:hanging="360"/>
      </w:pPr>
      <w:rPr>
        <w:rFonts w:ascii="Courier New" w:hAnsi="Courier New" w:hint="default"/>
      </w:rPr>
    </w:lvl>
    <w:lvl w:ilvl="2" w:tplc="849CFB56">
      <w:start w:val="1"/>
      <w:numFmt w:val="bullet"/>
      <w:lvlText w:val=""/>
      <w:lvlJc w:val="left"/>
      <w:pPr>
        <w:ind w:left="2160" w:hanging="360"/>
      </w:pPr>
      <w:rPr>
        <w:rFonts w:ascii="Wingdings" w:hAnsi="Wingdings" w:hint="default"/>
      </w:rPr>
    </w:lvl>
    <w:lvl w:ilvl="3" w:tplc="D152BAD4">
      <w:start w:val="1"/>
      <w:numFmt w:val="bullet"/>
      <w:lvlText w:val=""/>
      <w:lvlJc w:val="left"/>
      <w:pPr>
        <w:ind w:left="2880" w:hanging="360"/>
      </w:pPr>
      <w:rPr>
        <w:rFonts w:ascii="Symbol" w:hAnsi="Symbol" w:hint="default"/>
      </w:rPr>
    </w:lvl>
    <w:lvl w:ilvl="4" w:tplc="C56C4830">
      <w:start w:val="1"/>
      <w:numFmt w:val="bullet"/>
      <w:lvlText w:val="o"/>
      <w:lvlJc w:val="left"/>
      <w:pPr>
        <w:ind w:left="3600" w:hanging="360"/>
      </w:pPr>
      <w:rPr>
        <w:rFonts w:ascii="Courier New" w:hAnsi="Courier New" w:hint="default"/>
      </w:rPr>
    </w:lvl>
    <w:lvl w:ilvl="5" w:tplc="AE16386A">
      <w:start w:val="1"/>
      <w:numFmt w:val="bullet"/>
      <w:lvlText w:val=""/>
      <w:lvlJc w:val="left"/>
      <w:pPr>
        <w:ind w:left="4320" w:hanging="360"/>
      </w:pPr>
      <w:rPr>
        <w:rFonts w:ascii="Wingdings" w:hAnsi="Wingdings" w:hint="default"/>
      </w:rPr>
    </w:lvl>
    <w:lvl w:ilvl="6" w:tplc="A70A93C6">
      <w:start w:val="1"/>
      <w:numFmt w:val="bullet"/>
      <w:lvlText w:val=""/>
      <w:lvlJc w:val="left"/>
      <w:pPr>
        <w:ind w:left="5040" w:hanging="360"/>
      </w:pPr>
      <w:rPr>
        <w:rFonts w:ascii="Symbol" w:hAnsi="Symbol" w:hint="default"/>
      </w:rPr>
    </w:lvl>
    <w:lvl w:ilvl="7" w:tplc="88BAB766">
      <w:start w:val="1"/>
      <w:numFmt w:val="bullet"/>
      <w:lvlText w:val="o"/>
      <w:lvlJc w:val="left"/>
      <w:pPr>
        <w:ind w:left="5760" w:hanging="360"/>
      </w:pPr>
      <w:rPr>
        <w:rFonts w:ascii="Courier New" w:hAnsi="Courier New" w:hint="default"/>
      </w:rPr>
    </w:lvl>
    <w:lvl w:ilvl="8" w:tplc="6582B44C">
      <w:start w:val="1"/>
      <w:numFmt w:val="bullet"/>
      <w:lvlText w:val=""/>
      <w:lvlJc w:val="left"/>
      <w:pPr>
        <w:ind w:left="6480" w:hanging="360"/>
      </w:pPr>
      <w:rPr>
        <w:rFonts w:ascii="Wingdings" w:hAnsi="Wingdings" w:hint="default"/>
      </w:rPr>
    </w:lvl>
  </w:abstractNum>
  <w:abstractNum w:abstractNumId="45" w15:restartNumberingAfterBreak="0">
    <w:nsid w:val="702A5274"/>
    <w:multiLevelType w:val="hybridMultilevel"/>
    <w:tmpl w:val="DE7AA3E0"/>
    <w:lvl w:ilvl="0" w:tplc="04160001">
      <w:start w:val="1"/>
      <w:numFmt w:val="bullet"/>
      <w:lvlText w:val=""/>
      <w:lvlJc w:val="left"/>
      <w:pPr>
        <w:ind w:left="1500" w:hanging="360"/>
      </w:pPr>
      <w:rPr>
        <w:rFonts w:ascii="Symbol" w:hAnsi="Symbol" w:hint="default"/>
      </w:rPr>
    </w:lvl>
    <w:lvl w:ilvl="1" w:tplc="04160003" w:tentative="1">
      <w:start w:val="1"/>
      <w:numFmt w:val="bullet"/>
      <w:lvlText w:val="o"/>
      <w:lvlJc w:val="left"/>
      <w:pPr>
        <w:ind w:left="2220" w:hanging="360"/>
      </w:pPr>
      <w:rPr>
        <w:rFonts w:ascii="Courier New" w:hAnsi="Courier New" w:cs="Courier New" w:hint="default"/>
      </w:rPr>
    </w:lvl>
    <w:lvl w:ilvl="2" w:tplc="04160005" w:tentative="1">
      <w:start w:val="1"/>
      <w:numFmt w:val="bullet"/>
      <w:lvlText w:val=""/>
      <w:lvlJc w:val="left"/>
      <w:pPr>
        <w:ind w:left="2940" w:hanging="360"/>
      </w:pPr>
      <w:rPr>
        <w:rFonts w:ascii="Wingdings" w:hAnsi="Wingdings" w:hint="default"/>
      </w:rPr>
    </w:lvl>
    <w:lvl w:ilvl="3" w:tplc="04160001" w:tentative="1">
      <w:start w:val="1"/>
      <w:numFmt w:val="bullet"/>
      <w:lvlText w:val=""/>
      <w:lvlJc w:val="left"/>
      <w:pPr>
        <w:ind w:left="3660" w:hanging="360"/>
      </w:pPr>
      <w:rPr>
        <w:rFonts w:ascii="Symbol" w:hAnsi="Symbol" w:hint="default"/>
      </w:rPr>
    </w:lvl>
    <w:lvl w:ilvl="4" w:tplc="04160003" w:tentative="1">
      <w:start w:val="1"/>
      <w:numFmt w:val="bullet"/>
      <w:lvlText w:val="o"/>
      <w:lvlJc w:val="left"/>
      <w:pPr>
        <w:ind w:left="4380" w:hanging="360"/>
      </w:pPr>
      <w:rPr>
        <w:rFonts w:ascii="Courier New" w:hAnsi="Courier New" w:cs="Courier New" w:hint="default"/>
      </w:rPr>
    </w:lvl>
    <w:lvl w:ilvl="5" w:tplc="04160005" w:tentative="1">
      <w:start w:val="1"/>
      <w:numFmt w:val="bullet"/>
      <w:lvlText w:val=""/>
      <w:lvlJc w:val="left"/>
      <w:pPr>
        <w:ind w:left="5100" w:hanging="360"/>
      </w:pPr>
      <w:rPr>
        <w:rFonts w:ascii="Wingdings" w:hAnsi="Wingdings" w:hint="default"/>
      </w:rPr>
    </w:lvl>
    <w:lvl w:ilvl="6" w:tplc="04160001" w:tentative="1">
      <w:start w:val="1"/>
      <w:numFmt w:val="bullet"/>
      <w:lvlText w:val=""/>
      <w:lvlJc w:val="left"/>
      <w:pPr>
        <w:ind w:left="5820" w:hanging="360"/>
      </w:pPr>
      <w:rPr>
        <w:rFonts w:ascii="Symbol" w:hAnsi="Symbol" w:hint="default"/>
      </w:rPr>
    </w:lvl>
    <w:lvl w:ilvl="7" w:tplc="04160003" w:tentative="1">
      <w:start w:val="1"/>
      <w:numFmt w:val="bullet"/>
      <w:lvlText w:val="o"/>
      <w:lvlJc w:val="left"/>
      <w:pPr>
        <w:ind w:left="6540" w:hanging="360"/>
      </w:pPr>
      <w:rPr>
        <w:rFonts w:ascii="Courier New" w:hAnsi="Courier New" w:cs="Courier New" w:hint="default"/>
      </w:rPr>
    </w:lvl>
    <w:lvl w:ilvl="8" w:tplc="04160005" w:tentative="1">
      <w:start w:val="1"/>
      <w:numFmt w:val="bullet"/>
      <w:lvlText w:val=""/>
      <w:lvlJc w:val="left"/>
      <w:pPr>
        <w:ind w:left="7260" w:hanging="360"/>
      </w:pPr>
      <w:rPr>
        <w:rFonts w:ascii="Wingdings" w:hAnsi="Wingdings" w:hint="default"/>
      </w:rPr>
    </w:lvl>
  </w:abstractNum>
  <w:abstractNum w:abstractNumId="46" w15:restartNumberingAfterBreak="0">
    <w:nsid w:val="7332111C"/>
    <w:multiLevelType w:val="hybridMultilevel"/>
    <w:tmpl w:val="1200CCC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7" w15:restartNumberingAfterBreak="0">
    <w:nsid w:val="765D1714"/>
    <w:multiLevelType w:val="hybridMultilevel"/>
    <w:tmpl w:val="1430F60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8" w15:restartNumberingAfterBreak="0">
    <w:nsid w:val="7BFE53D0"/>
    <w:multiLevelType w:val="hybridMultilevel"/>
    <w:tmpl w:val="FFFFFFFF"/>
    <w:lvl w:ilvl="0" w:tplc="F8929336">
      <w:start w:val="1"/>
      <w:numFmt w:val="bullet"/>
      <w:lvlText w:val=""/>
      <w:lvlJc w:val="left"/>
      <w:pPr>
        <w:ind w:left="720" w:hanging="360"/>
      </w:pPr>
      <w:rPr>
        <w:rFonts w:ascii="Symbol" w:hAnsi="Symbol" w:hint="default"/>
      </w:rPr>
    </w:lvl>
    <w:lvl w:ilvl="1" w:tplc="1D4A21AE">
      <w:start w:val="1"/>
      <w:numFmt w:val="bullet"/>
      <w:lvlText w:val="o"/>
      <w:lvlJc w:val="left"/>
      <w:pPr>
        <w:ind w:left="1440" w:hanging="360"/>
      </w:pPr>
      <w:rPr>
        <w:rFonts w:ascii="Courier New" w:hAnsi="Courier New" w:hint="default"/>
      </w:rPr>
    </w:lvl>
    <w:lvl w:ilvl="2" w:tplc="902A1702">
      <w:start w:val="1"/>
      <w:numFmt w:val="bullet"/>
      <w:lvlText w:val=""/>
      <w:lvlJc w:val="left"/>
      <w:pPr>
        <w:ind w:left="2160" w:hanging="360"/>
      </w:pPr>
      <w:rPr>
        <w:rFonts w:ascii="Wingdings" w:hAnsi="Wingdings" w:hint="default"/>
      </w:rPr>
    </w:lvl>
    <w:lvl w:ilvl="3" w:tplc="014C1898">
      <w:start w:val="1"/>
      <w:numFmt w:val="bullet"/>
      <w:lvlText w:val=""/>
      <w:lvlJc w:val="left"/>
      <w:pPr>
        <w:ind w:left="2880" w:hanging="360"/>
      </w:pPr>
      <w:rPr>
        <w:rFonts w:ascii="Symbol" w:hAnsi="Symbol" w:hint="default"/>
      </w:rPr>
    </w:lvl>
    <w:lvl w:ilvl="4" w:tplc="F522A87C">
      <w:start w:val="1"/>
      <w:numFmt w:val="bullet"/>
      <w:lvlText w:val="o"/>
      <w:lvlJc w:val="left"/>
      <w:pPr>
        <w:ind w:left="3600" w:hanging="360"/>
      </w:pPr>
      <w:rPr>
        <w:rFonts w:ascii="Courier New" w:hAnsi="Courier New" w:hint="default"/>
      </w:rPr>
    </w:lvl>
    <w:lvl w:ilvl="5" w:tplc="44524BD4">
      <w:start w:val="1"/>
      <w:numFmt w:val="bullet"/>
      <w:lvlText w:val=""/>
      <w:lvlJc w:val="left"/>
      <w:pPr>
        <w:ind w:left="4320" w:hanging="360"/>
      </w:pPr>
      <w:rPr>
        <w:rFonts w:ascii="Wingdings" w:hAnsi="Wingdings" w:hint="default"/>
      </w:rPr>
    </w:lvl>
    <w:lvl w:ilvl="6" w:tplc="519A17B2">
      <w:start w:val="1"/>
      <w:numFmt w:val="bullet"/>
      <w:lvlText w:val=""/>
      <w:lvlJc w:val="left"/>
      <w:pPr>
        <w:ind w:left="5040" w:hanging="360"/>
      </w:pPr>
      <w:rPr>
        <w:rFonts w:ascii="Symbol" w:hAnsi="Symbol" w:hint="default"/>
      </w:rPr>
    </w:lvl>
    <w:lvl w:ilvl="7" w:tplc="7EB8EDF6">
      <w:start w:val="1"/>
      <w:numFmt w:val="bullet"/>
      <w:lvlText w:val="o"/>
      <w:lvlJc w:val="left"/>
      <w:pPr>
        <w:ind w:left="5760" w:hanging="360"/>
      </w:pPr>
      <w:rPr>
        <w:rFonts w:ascii="Courier New" w:hAnsi="Courier New" w:hint="default"/>
      </w:rPr>
    </w:lvl>
    <w:lvl w:ilvl="8" w:tplc="7D0A87DA">
      <w:start w:val="1"/>
      <w:numFmt w:val="bullet"/>
      <w:lvlText w:val=""/>
      <w:lvlJc w:val="left"/>
      <w:pPr>
        <w:ind w:left="6480" w:hanging="360"/>
      </w:pPr>
      <w:rPr>
        <w:rFonts w:ascii="Wingdings" w:hAnsi="Wingdings" w:hint="default"/>
      </w:rPr>
    </w:lvl>
  </w:abstractNum>
  <w:abstractNum w:abstractNumId="49" w15:restartNumberingAfterBreak="0">
    <w:nsid w:val="7DF20C5D"/>
    <w:multiLevelType w:val="hybridMultilevel"/>
    <w:tmpl w:val="EBE07A52"/>
    <w:lvl w:ilvl="0" w:tplc="04160001">
      <w:start w:val="1"/>
      <w:numFmt w:val="bullet"/>
      <w:lvlText w:val=""/>
      <w:lvlJc w:val="left"/>
      <w:pPr>
        <w:ind w:left="1571" w:hanging="360"/>
      </w:pPr>
      <w:rPr>
        <w:rFonts w:ascii="Symbol" w:hAnsi="Symbol" w:hint="default"/>
      </w:rPr>
    </w:lvl>
    <w:lvl w:ilvl="1" w:tplc="04160003">
      <w:start w:val="1"/>
      <w:numFmt w:val="bullet"/>
      <w:lvlText w:val="o"/>
      <w:lvlJc w:val="left"/>
      <w:pPr>
        <w:ind w:left="2291" w:hanging="360"/>
      </w:pPr>
      <w:rPr>
        <w:rFonts w:ascii="Courier New" w:hAnsi="Courier New" w:cs="Courier New" w:hint="default"/>
      </w:rPr>
    </w:lvl>
    <w:lvl w:ilvl="2" w:tplc="04160005">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num w:numId="1" w16cid:durableId="186993929">
    <w:abstractNumId w:val="18"/>
  </w:num>
  <w:num w:numId="2" w16cid:durableId="1763067736">
    <w:abstractNumId w:val="30"/>
  </w:num>
  <w:num w:numId="3" w16cid:durableId="1040862400">
    <w:abstractNumId w:val="43"/>
  </w:num>
  <w:num w:numId="4" w16cid:durableId="374157794">
    <w:abstractNumId w:val="45"/>
  </w:num>
  <w:num w:numId="5" w16cid:durableId="1094134583">
    <w:abstractNumId w:val="37"/>
  </w:num>
  <w:num w:numId="6" w16cid:durableId="477573447">
    <w:abstractNumId w:val="12"/>
  </w:num>
  <w:num w:numId="7" w16cid:durableId="800340880">
    <w:abstractNumId w:val="36"/>
  </w:num>
  <w:num w:numId="8" w16cid:durableId="1439639612">
    <w:abstractNumId w:val="14"/>
  </w:num>
  <w:num w:numId="9" w16cid:durableId="1327366310">
    <w:abstractNumId w:val="16"/>
  </w:num>
  <w:num w:numId="10" w16cid:durableId="402993306">
    <w:abstractNumId w:val="38"/>
  </w:num>
  <w:num w:numId="11" w16cid:durableId="373694835">
    <w:abstractNumId w:val="34"/>
  </w:num>
  <w:num w:numId="12" w16cid:durableId="1527714860">
    <w:abstractNumId w:val="42"/>
  </w:num>
  <w:num w:numId="13" w16cid:durableId="934706161">
    <w:abstractNumId w:val="26"/>
  </w:num>
  <w:num w:numId="14" w16cid:durableId="1676805159">
    <w:abstractNumId w:val="13"/>
  </w:num>
  <w:num w:numId="15" w16cid:durableId="1444501173">
    <w:abstractNumId w:val="15"/>
  </w:num>
  <w:num w:numId="16" w16cid:durableId="376591993">
    <w:abstractNumId w:val="20"/>
  </w:num>
  <w:num w:numId="17" w16cid:durableId="1166016596">
    <w:abstractNumId w:val="35"/>
  </w:num>
  <w:num w:numId="18" w16cid:durableId="492380537">
    <w:abstractNumId w:val="41"/>
  </w:num>
  <w:num w:numId="19" w16cid:durableId="865752537">
    <w:abstractNumId w:val="25"/>
  </w:num>
  <w:num w:numId="20" w16cid:durableId="367485996">
    <w:abstractNumId w:val="33"/>
  </w:num>
  <w:num w:numId="21" w16cid:durableId="670449624">
    <w:abstractNumId w:val="46"/>
  </w:num>
  <w:num w:numId="22" w16cid:durableId="690380933">
    <w:abstractNumId w:val="19"/>
  </w:num>
  <w:num w:numId="23" w16cid:durableId="928151467">
    <w:abstractNumId w:val="32"/>
  </w:num>
  <w:num w:numId="24" w16cid:durableId="1629050056">
    <w:abstractNumId w:val="40"/>
  </w:num>
  <w:num w:numId="25" w16cid:durableId="2019574292">
    <w:abstractNumId w:val="29"/>
  </w:num>
  <w:num w:numId="26" w16cid:durableId="90905237">
    <w:abstractNumId w:val="17"/>
  </w:num>
  <w:num w:numId="27" w16cid:durableId="2119594058">
    <w:abstractNumId w:val="48"/>
  </w:num>
  <w:num w:numId="28" w16cid:durableId="1073889791">
    <w:abstractNumId w:val="39"/>
  </w:num>
  <w:num w:numId="29" w16cid:durableId="292566011">
    <w:abstractNumId w:val="22"/>
  </w:num>
  <w:num w:numId="30" w16cid:durableId="737479562">
    <w:abstractNumId w:val="44"/>
  </w:num>
  <w:num w:numId="31" w16cid:durableId="529953056">
    <w:abstractNumId w:val="21"/>
  </w:num>
  <w:num w:numId="32" w16cid:durableId="40636846">
    <w:abstractNumId w:val="47"/>
  </w:num>
  <w:num w:numId="33" w16cid:durableId="449205461">
    <w:abstractNumId w:val="23"/>
  </w:num>
  <w:num w:numId="34" w16cid:durableId="707998527">
    <w:abstractNumId w:val="24"/>
  </w:num>
  <w:num w:numId="35" w16cid:durableId="459611514">
    <w:abstractNumId w:val="49"/>
  </w:num>
  <w:num w:numId="36" w16cid:durableId="1264073456">
    <w:abstractNumId w:val="31"/>
  </w:num>
  <w:num w:numId="37" w16cid:durableId="555240482">
    <w:abstractNumId w:val="11"/>
  </w:num>
  <w:num w:numId="38" w16cid:durableId="1646740158">
    <w:abstractNumId w:val="28"/>
  </w:num>
  <w:num w:numId="39" w16cid:durableId="1565797600">
    <w:abstractNumId w:val="2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intPostScriptOverText/>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3814"/>
    <w:rsid w:val="00002591"/>
    <w:rsid w:val="0000616F"/>
    <w:rsid w:val="000066F5"/>
    <w:rsid w:val="00010E34"/>
    <w:rsid w:val="00011CF2"/>
    <w:rsid w:val="0001730A"/>
    <w:rsid w:val="000173D6"/>
    <w:rsid w:val="00017448"/>
    <w:rsid w:val="00017669"/>
    <w:rsid w:val="00020369"/>
    <w:rsid w:val="00020A7C"/>
    <w:rsid w:val="00022EFD"/>
    <w:rsid w:val="00023383"/>
    <w:rsid w:val="00023DDC"/>
    <w:rsid w:val="00024718"/>
    <w:rsid w:val="00024D58"/>
    <w:rsid w:val="00025930"/>
    <w:rsid w:val="00026FCB"/>
    <w:rsid w:val="00030C60"/>
    <w:rsid w:val="000317AC"/>
    <w:rsid w:val="000327E8"/>
    <w:rsid w:val="00033C8C"/>
    <w:rsid w:val="00033DA7"/>
    <w:rsid w:val="00040722"/>
    <w:rsid w:val="00041567"/>
    <w:rsid w:val="000423F1"/>
    <w:rsid w:val="00042E79"/>
    <w:rsid w:val="000435C4"/>
    <w:rsid w:val="00045742"/>
    <w:rsid w:val="000468B1"/>
    <w:rsid w:val="00046BAA"/>
    <w:rsid w:val="00050B17"/>
    <w:rsid w:val="00050B34"/>
    <w:rsid w:val="0005103C"/>
    <w:rsid w:val="000514A1"/>
    <w:rsid w:val="00051D93"/>
    <w:rsid w:val="0005260B"/>
    <w:rsid w:val="000531C0"/>
    <w:rsid w:val="00055158"/>
    <w:rsid w:val="000559B0"/>
    <w:rsid w:val="00055F0B"/>
    <w:rsid w:val="000562A5"/>
    <w:rsid w:val="000567F6"/>
    <w:rsid w:val="000569DF"/>
    <w:rsid w:val="00057582"/>
    <w:rsid w:val="00064F9D"/>
    <w:rsid w:val="0006670F"/>
    <w:rsid w:val="00066E6B"/>
    <w:rsid w:val="00074E1F"/>
    <w:rsid w:val="00080218"/>
    <w:rsid w:val="00082121"/>
    <w:rsid w:val="00083145"/>
    <w:rsid w:val="000832AD"/>
    <w:rsid w:val="000840AB"/>
    <w:rsid w:val="00084626"/>
    <w:rsid w:val="00085F47"/>
    <w:rsid w:val="00090DBC"/>
    <w:rsid w:val="00091B27"/>
    <w:rsid w:val="0009276A"/>
    <w:rsid w:val="000929C0"/>
    <w:rsid w:val="00093020"/>
    <w:rsid w:val="00094C0E"/>
    <w:rsid w:val="00095D35"/>
    <w:rsid w:val="0009795C"/>
    <w:rsid w:val="000A2067"/>
    <w:rsid w:val="000A2BA4"/>
    <w:rsid w:val="000A4C24"/>
    <w:rsid w:val="000A76B8"/>
    <w:rsid w:val="000B09BD"/>
    <w:rsid w:val="000B0F2C"/>
    <w:rsid w:val="000B1D48"/>
    <w:rsid w:val="000B6838"/>
    <w:rsid w:val="000B6962"/>
    <w:rsid w:val="000B7DFF"/>
    <w:rsid w:val="000C117E"/>
    <w:rsid w:val="000C2160"/>
    <w:rsid w:val="000C24D4"/>
    <w:rsid w:val="000C306D"/>
    <w:rsid w:val="000C4521"/>
    <w:rsid w:val="000C46CF"/>
    <w:rsid w:val="000C4D13"/>
    <w:rsid w:val="000C5C19"/>
    <w:rsid w:val="000C6F05"/>
    <w:rsid w:val="000D0DCD"/>
    <w:rsid w:val="000D0F81"/>
    <w:rsid w:val="000D2018"/>
    <w:rsid w:val="000D2372"/>
    <w:rsid w:val="000D31DE"/>
    <w:rsid w:val="000D3C5D"/>
    <w:rsid w:val="000D4376"/>
    <w:rsid w:val="000D50A1"/>
    <w:rsid w:val="000D5CEA"/>
    <w:rsid w:val="000D7DC5"/>
    <w:rsid w:val="000E08A5"/>
    <w:rsid w:val="000E3CC5"/>
    <w:rsid w:val="000E5A89"/>
    <w:rsid w:val="000E5AB7"/>
    <w:rsid w:val="000E6A3C"/>
    <w:rsid w:val="000E73CC"/>
    <w:rsid w:val="000F03E6"/>
    <w:rsid w:val="000F12AF"/>
    <w:rsid w:val="000F1A0C"/>
    <w:rsid w:val="000F1AE2"/>
    <w:rsid w:val="000F6E2E"/>
    <w:rsid w:val="000F7398"/>
    <w:rsid w:val="00101407"/>
    <w:rsid w:val="001044B4"/>
    <w:rsid w:val="00105BCE"/>
    <w:rsid w:val="00113165"/>
    <w:rsid w:val="00115970"/>
    <w:rsid w:val="001160A1"/>
    <w:rsid w:val="00123AE3"/>
    <w:rsid w:val="0012545C"/>
    <w:rsid w:val="00125D98"/>
    <w:rsid w:val="00126055"/>
    <w:rsid w:val="00126AE7"/>
    <w:rsid w:val="001307BF"/>
    <w:rsid w:val="0013286E"/>
    <w:rsid w:val="00135C0B"/>
    <w:rsid w:val="00135E72"/>
    <w:rsid w:val="001375E6"/>
    <w:rsid w:val="00137BB1"/>
    <w:rsid w:val="0014075D"/>
    <w:rsid w:val="0014198D"/>
    <w:rsid w:val="001425E1"/>
    <w:rsid w:val="00142837"/>
    <w:rsid w:val="00142862"/>
    <w:rsid w:val="00143467"/>
    <w:rsid w:val="00146085"/>
    <w:rsid w:val="00146202"/>
    <w:rsid w:val="00146588"/>
    <w:rsid w:val="00147315"/>
    <w:rsid w:val="001503B7"/>
    <w:rsid w:val="001515BA"/>
    <w:rsid w:val="00151FFC"/>
    <w:rsid w:val="00152222"/>
    <w:rsid w:val="0015238E"/>
    <w:rsid w:val="0015605D"/>
    <w:rsid w:val="00156AC0"/>
    <w:rsid w:val="00157040"/>
    <w:rsid w:val="00160C2E"/>
    <w:rsid w:val="00160E97"/>
    <w:rsid w:val="0016273A"/>
    <w:rsid w:val="00162EA3"/>
    <w:rsid w:val="00164DC2"/>
    <w:rsid w:val="00165CB4"/>
    <w:rsid w:val="00167D31"/>
    <w:rsid w:val="00170828"/>
    <w:rsid w:val="00171701"/>
    <w:rsid w:val="001722CE"/>
    <w:rsid w:val="00175D67"/>
    <w:rsid w:val="00176D86"/>
    <w:rsid w:val="00180117"/>
    <w:rsid w:val="001865D4"/>
    <w:rsid w:val="00187CD4"/>
    <w:rsid w:val="00191406"/>
    <w:rsid w:val="00192F7F"/>
    <w:rsid w:val="001939F7"/>
    <w:rsid w:val="00195C62"/>
    <w:rsid w:val="00196591"/>
    <w:rsid w:val="00196CB7"/>
    <w:rsid w:val="001A0412"/>
    <w:rsid w:val="001A099D"/>
    <w:rsid w:val="001A2A28"/>
    <w:rsid w:val="001A3DA9"/>
    <w:rsid w:val="001A5940"/>
    <w:rsid w:val="001A779E"/>
    <w:rsid w:val="001B217A"/>
    <w:rsid w:val="001B464F"/>
    <w:rsid w:val="001B57C0"/>
    <w:rsid w:val="001B6298"/>
    <w:rsid w:val="001C57B8"/>
    <w:rsid w:val="001C586C"/>
    <w:rsid w:val="001C6052"/>
    <w:rsid w:val="001C73DB"/>
    <w:rsid w:val="001D221C"/>
    <w:rsid w:val="001D37D7"/>
    <w:rsid w:val="001D385A"/>
    <w:rsid w:val="001D4480"/>
    <w:rsid w:val="001D4D42"/>
    <w:rsid w:val="001D4E65"/>
    <w:rsid w:val="001D5193"/>
    <w:rsid w:val="001D6341"/>
    <w:rsid w:val="001D7053"/>
    <w:rsid w:val="001D9284"/>
    <w:rsid w:val="001E030B"/>
    <w:rsid w:val="001E1D86"/>
    <w:rsid w:val="001E3855"/>
    <w:rsid w:val="001E4AA3"/>
    <w:rsid w:val="001F1EE6"/>
    <w:rsid w:val="001F2880"/>
    <w:rsid w:val="001F2D47"/>
    <w:rsid w:val="001F2DD0"/>
    <w:rsid w:val="001F381E"/>
    <w:rsid w:val="001F41FB"/>
    <w:rsid w:val="001F67CE"/>
    <w:rsid w:val="00200C53"/>
    <w:rsid w:val="00201F1E"/>
    <w:rsid w:val="0020274A"/>
    <w:rsid w:val="00202EA9"/>
    <w:rsid w:val="00203021"/>
    <w:rsid w:val="002034EE"/>
    <w:rsid w:val="0020371F"/>
    <w:rsid w:val="00204A8F"/>
    <w:rsid w:val="0020514F"/>
    <w:rsid w:val="0020592C"/>
    <w:rsid w:val="00205DDC"/>
    <w:rsid w:val="002064CB"/>
    <w:rsid w:val="002068EE"/>
    <w:rsid w:val="00206F4C"/>
    <w:rsid w:val="00207D19"/>
    <w:rsid w:val="00207F82"/>
    <w:rsid w:val="00211116"/>
    <w:rsid w:val="002128D6"/>
    <w:rsid w:val="0021396C"/>
    <w:rsid w:val="00214D33"/>
    <w:rsid w:val="00215848"/>
    <w:rsid w:val="00215907"/>
    <w:rsid w:val="00220046"/>
    <w:rsid w:val="00221E51"/>
    <w:rsid w:val="002248C4"/>
    <w:rsid w:val="002249F8"/>
    <w:rsid w:val="00224B6B"/>
    <w:rsid w:val="0022506A"/>
    <w:rsid w:val="002253C3"/>
    <w:rsid w:val="00225B90"/>
    <w:rsid w:val="00226417"/>
    <w:rsid w:val="0022795D"/>
    <w:rsid w:val="002303B1"/>
    <w:rsid w:val="00233417"/>
    <w:rsid w:val="00236109"/>
    <w:rsid w:val="00240269"/>
    <w:rsid w:val="002405F4"/>
    <w:rsid w:val="0024200E"/>
    <w:rsid w:val="00242E15"/>
    <w:rsid w:val="002435C4"/>
    <w:rsid w:val="00243DBD"/>
    <w:rsid w:val="00244791"/>
    <w:rsid w:val="0024497A"/>
    <w:rsid w:val="00245CED"/>
    <w:rsid w:val="00246899"/>
    <w:rsid w:val="00247CE6"/>
    <w:rsid w:val="00251410"/>
    <w:rsid w:val="00251F57"/>
    <w:rsid w:val="00251FE1"/>
    <w:rsid w:val="00254BAE"/>
    <w:rsid w:val="00255BE1"/>
    <w:rsid w:val="002575DE"/>
    <w:rsid w:val="00260663"/>
    <w:rsid w:val="00261F0F"/>
    <w:rsid w:val="0026310A"/>
    <w:rsid w:val="002632DF"/>
    <w:rsid w:val="002640D9"/>
    <w:rsid w:val="002640ED"/>
    <w:rsid w:val="00264D1E"/>
    <w:rsid w:val="00266522"/>
    <w:rsid w:val="00267261"/>
    <w:rsid w:val="00267621"/>
    <w:rsid w:val="00267956"/>
    <w:rsid w:val="002707E5"/>
    <w:rsid w:val="00270CE3"/>
    <w:rsid w:val="00271E4D"/>
    <w:rsid w:val="0027239A"/>
    <w:rsid w:val="0027307E"/>
    <w:rsid w:val="0027347D"/>
    <w:rsid w:val="0027580A"/>
    <w:rsid w:val="002759EC"/>
    <w:rsid w:val="002771D2"/>
    <w:rsid w:val="00281AD7"/>
    <w:rsid w:val="0028334B"/>
    <w:rsid w:val="00284307"/>
    <w:rsid w:val="0028553C"/>
    <w:rsid w:val="002864A8"/>
    <w:rsid w:val="00291049"/>
    <w:rsid w:val="002929F3"/>
    <w:rsid w:val="002931E4"/>
    <w:rsid w:val="00294B3C"/>
    <w:rsid w:val="00294E77"/>
    <w:rsid w:val="002A148E"/>
    <w:rsid w:val="002A619D"/>
    <w:rsid w:val="002B0E9A"/>
    <w:rsid w:val="002B2AA5"/>
    <w:rsid w:val="002B2BA8"/>
    <w:rsid w:val="002B359F"/>
    <w:rsid w:val="002B3D11"/>
    <w:rsid w:val="002B44D3"/>
    <w:rsid w:val="002B45F9"/>
    <w:rsid w:val="002B7521"/>
    <w:rsid w:val="002B7B70"/>
    <w:rsid w:val="002C1D5C"/>
    <w:rsid w:val="002C3341"/>
    <w:rsid w:val="002C3A1A"/>
    <w:rsid w:val="002C3E91"/>
    <w:rsid w:val="002D0DA4"/>
    <w:rsid w:val="002D22E2"/>
    <w:rsid w:val="002D358E"/>
    <w:rsid w:val="002D5D62"/>
    <w:rsid w:val="002D6D4A"/>
    <w:rsid w:val="002D730B"/>
    <w:rsid w:val="002E098A"/>
    <w:rsid w:val="002E3C0F"/>
    <w:rsid w:val="002E561D"/>
    <w:rsid w:val="002E5E26"/>
    <w:rsid w:val="002E6254"/>
    <w:rsid w:val="002E68B4"/>
    <w:rsid w:val="002E6BBA"/>
    <w:rsid w:val="002E6C4B"/>
    <w:rsid w:val="002E761A"/>
    <w:rsid w:val="002F0404"/>
    <w:rsid w:val="002F1E18"/>
    <w:rsid w:val="002F3E00"/>
    <w:rsid w:val="002F6D8F"/>
    <w:rsid w:val="002F7314"/>
    <w:rsid w:val="002F7A7C"/>
    <w:rsid w:val="00300A8D"/>
    <w:rsid w:val="00303A26"/>
    <w:rsid w:val="00303ADD"/>
    <w:rsid w:val="003055C4"/>
    <w:rsid w:val="003059EC"/>
    <w:rsid w:val="003076C9"/>
    <w:rsid w:val="0031038C"/>
    <w:rsid w:val="00310401"/>
    <w:rsid w:val="0031277B"/>
    <w:rsid w:val="00313B61"/>
    <w:rsid w:val="00314553"/>
    <w:rsid w:val="003149DE"/>
    <w:rsid w:val="00315BD8"/>
    <w:rsid w:val="00317433"/>
    <w:rsid w:val="003178DC"/>
    <w:rsid w:val="00317A7C"/>
    <w:rsid w:val="00320CAC"/>
    <w:rsid w:val="003210A9"/>
    <w:rsid w:val="00324356"/>
    <w:rsid w:val="00325E58"/>
    <w:rsid w:val="00326D43"/>
    <w:rsid w:val="0033092A"/>
    <w:rsid w:val="003309D9"/>
    <w:rsid w:val="003378FF"/>
    <w:rsid w:val="003413CF"/>
    <w:rsid w:val="00342590"/>
    <w:rsid w:val="00343D63"/>
    <w:rsid w:val="0034441B"/>
    <w:rsid w:val="003444BB"/>
    <w:rsid w:val="00344D41"/>
    <w:rsid w:val="003458A8"/>
    <w:rsid w:val="00345A68"/>
    <w:rsid w:val="00345EDC"/>
    <w:rsid w:val="003463AA"/>
    <w:rsid w:val="003467A9"/>
    <w:rsid w:val="003469A1"/>
    <w:rsid w:val="00352D73"/>
    <w:rsid w:val="00354EEB"/>
    <w:rsid w:val="00360A18"/>
    <w:rsid w:val="00361041"/>
    <w:rsid w:val="0036168E"/>
    <w:rsid w:val="00362456"/>
    <w:rsid w:val="00362E3F"/>
    <w:rsid w:val="00362EC8"/>
    <w:rsid w:val="0036660E"/>
    <w:rsid w:val="00366D8B"/>
    <w:rsid w:val="00367569"/>
    <w:rsid w:val="00371D84"/>
    <w:rsid w:val="003737EE"/>
    <w:rsid w:val="00373964"/>
    <w:rsid w:val="00376EFA"/>
    <w:rsid w:val="003772AF"/>
    <w:rsid w:val="003823A0"/>
    <w:rsid w:val="00382737"/>
    <w:rsid w:val="003831EA"/>
    <w:rsid w:val="0038395A"/>
    <w:rsid w:val="00384C25"/>
    <w:rsid w:val="00385517"/>
    <w:rsid w:val="00385C90"/>
    <w:rsid w:val="00386E3D"/>
    <w:rsid w:val="00387698"/>
    <w:rsid w:val="003904A1"/>
    <w:rsid w:val="003907BF"/>
    <w:rsid w:val="00392F0E"/>
    <w:rsid w:val="003933EB"/>
    <w:rsid w:val="00395504"/>
    <w:rsid w:val="003956FC"/>
    <w:rsid w:val="00396694"/>
    <w:rsid w:val="00396BD0"/>
    <w:rsid w:val="003975D1"/>
    <w:rsid w:val="00397988"/>
    <w:rsid w:val="003A158C"/>
    <w:rsid w:val="003A259F"/>
    <w:rsid w:val="003A3273"/>
    <w:rsid w:val="003A4978"/>
    <w:rsid w:val="003A6398"/>
    <w:rsid w:val="003B1F50"/>
    <w:rsid w:val="003B2A83"/>
    <w:rsid w:val="003B2B34"/>
    <w:rsid w:val="003B353C"/>
    <w:rsid w:val="003B6A14"/>
    <w:rsid w:val="003B7016"/>
    <w:rsid w:val="003B741D"/>
    <w:rsid w:val="003C1A52"/>
    <w:rsid w:val="003C21C1"/>
    <w:rsid w:val="003C3B35"/>
    <w:rsid w:val="003C567A"/>
    <w:rsid w:val="003C735A"/>
    <w:rsid w:val="003D0D2E"/>
    <w:rsid w:val="003D2E9B"/>
    <w:rsid w:val="003D54E5"/>
    <w:rsid w:val="003D5507"/>
    <w:rsid w:val="003D6CB1"/>
    <w:rsid w:val="003E19BB"/>
    <w:rsid w:val="003E2D1D"/>
    <w:rsid w:val="003E2E2B"/>
    <w:rsid w:val="003E2FC6"/>
    <w:rsid w:val="003E3502"/>
    <w:rsid w:val="003E4651"/>
    <w:rsid w:val="003E502C"/>
    <w:rsid w:val="003E56D2"/>
    <w:rsid w:val="003E5D65"/>
    <w:rsid w:val="003E6647"/>
    <w:rsid w:val="003E68C8"/>
    <w:rsid w:val="003E6900"/>
    <w:rsid w:val="003F188A"/>
    <w:rsid w:val="003F352C"/>
    <w:rsid w:val="003F3E9E"/>
    <w:rsid w:val="003F4A1C"/>
    <w:rsid w:val="003F7087"/>
    <w:rsid w:val="003F7E25"/>
    <w:rsid w:val="00400714"/>
    <w:rsid w:val="0040254D"/>
    <w:rsid w:val="00402DB7"/>
    <w:rsid w:val="00403FB7"/>
    <w:rsid w:val="00405E0B"/>
    <w:rsid w:val="004108B8"/>
    <w:rsid w:val="00410DD2"/>
    <w:rsid w:val="00412424"/>
    <w:rsid w:val="00415065"/>
    <w:rsid w:val="004151D6"/>
    <w:rsid w:val="00416D4A"/>
    <w:rsid w:val="00417502"/>
    <w:rsid w:val="00417E06"/>
    <w:rsid w:val="00420893"/>
    <w:rsid w:val="00420BBD"/>
    <w:rsid w:val="00423814"/>
    <w:rsid w:val="004248C5"/>
    <w:rsid w:val="00430187"/>
    <w:rsid w:val="004301D3"/>
    <w:rsid w:val="004313AA"/>
    <w:rsid w:val="0043167B"/>
    <w:rsid w:val="00434915"/>
    <w:rsid w:val="00434CA7"/>
    <w:rsid w:val="00437567"/>
    <w:rsid w:val="004376A2"/>
    <w:rsid w:val="00441007"/>
    <w:rsid w:val="00441816"/>
    <w:rsid w:val="0044196E"/>
    <w:rsid w:val="00442A18"/>
    <w:rsid w:val="00443AD5"/>
    <w:rsid w:val="004440E6"/>
    <w:rsid w:val="00444D20"/>
    <w:rsid w:val="004452E8"/>
    <w:rsid w:val="00446294"/>
    <w:rsid w:val="0045009B"/>
    <w:rsid w:val="00450E41"/>
    <w:rsid w:val="00451413"/>
    <w:rsid w:val="004517BA"/>
    <w:rsid w:val="00453B0F"/>
    <w:rsid w:val="00453F7D"/>
    <w:rsid w:val="00455892"/>
    <w:rsid w:val="00455B47"/>
    <w:rsid w:val="0045657C"/>
    <w:rsid w:val="00456C63"/>
    <w:rsid w:val="004638F8"/>
    <w:rsid w:val="004658F4"/>
    <w:rsid w:val="00466BBF"/>
    <w:rsid w:val="00467221"/>
    <w:rsid w:val="00470C6B"/>
    <w:rsid w:val="00472B09"/>
    <w:rsid w:val="004736AE"/>
    <w:rsid w:val="004765D3"/>
    <w:rsid w:val="004767FB"/>
    <w:rsid w:val="00477FAB"/>
    <w:rsid w:val="004822F2"/>
    <w:rsid w:val="004865FF"/>
    <w:rsid w:val="00490442"/>
    <w:rsid w:val="00490760"/>
    <w:rsid w:val="00492A39"/>
    <w:rsid w:val="00493711"/>
    <w:rsid w:val="00495079"/>
    <w:rsid w:val="00496CA2"/>
    <w:rsid w:val="00496DB4"/>
    <w:rsid w:val="0049700A"/>
    <w:rsid w:val="004A1F34"/>
    <w:rsid w:val="004A2C92"/>
    <w:rsid w:val="004A5EB1"/>
    <w:rsid w:val="004A6D38"/>
    <w:rsid w:val="004A6FFF"/>
    <w:rsid w:val="004A7565"/>
    <w:rsid w:val="004B3E67"/>
    <w:rsid w:val="004C0478"/>
    <w:rsid w:val="004C0A1B"/>
    <w:rsid w:val="004C1279"/>
    <w:rsid w:val="004C1384"/>
    <w:rsid w:val="004C1D27"/>
    <w:rsid w:val="004C1D5E"/>
    <w:rsid w:val="004C2509"/>
    <w:rsid w:val="004C3374"/>
    <w:rsid w:val="004C3C36"/>
    <w:rsid w:val="004C46DE"/>
    <w:rsid w:val="004C624A"/>
    <w:rsid w:val="004C7835"/>
    <w:rsid w:val="004D0273"/>
    <w:rsid w:val="004D146C"/>
    <w:rsid w:val="004D15DE"/>
    <w:rsid w:val="004D1DF9"/>
    <w:rsid w:val="004D2870"/>
    <w:rsid w:val="004D3B49"/>
    <w:rsid w:val="004D3CBE"/>
    <w:rsid w:val="004D5B98"/>
    <w:rsid w:val="004D5C4C"/>
    <w:rsid w:val="004D70FF"/>
    <w:rsid w:val="004E0AD7"/>
    <w:rsid w:val="004E20F4"/>
    <w:rsid w:val="004E2F06"/>
    <w:rsid w:val="004E30DF"/>
    <w:rsid w:val="004E42C2"/>
    <w:rsid w:val="004E492A"/>
    <w:rsid w:val="004E55CE"/>
    <w:rsid w:val="004E61CB"/>
    <w:rsid w:val="004F2171"/>
    <w:rsid w:val="004F2F61"/>
    <w:rsid w:val="004F5D5F"/>
    <w:rsid w:val="004F73B9"/>
    <w:rsid w:val="00500286"/>
    <w:rsid w:val="00502F74"/>
    <w:rsid w:val="00504159"/>
    <w:rsid w:val="005051D3"/>
    <w:rsid w:val="005056D4"/>
    <w:rsid w:val="005058C0"/>
    <w:rsid w:val="00507969"/>
    <w:rsid w:val="00507DCC"/>
    <w:rsid w:val="00507FD9"/>
    <w:rsid w:val="00515134"/>
    <w:rsid w:val="00515650"/>
    <w:rsid w:val="0051676E"/>
    <w:rsid w:val="005169A2"/>
    <w:rsid w:val="005202F3"/>
    <w:rsid w:val="0052065D"/>
    <w:rsid w:val="005222F1"/>
    <w:rsid w:val="00522816"/>
    <w:rsid w:val="0052673A"/>
    <w:rsid w:val="0052684E"/>
    <w:rsid w:val="0053048C"/>
    <w:rsid w:val="00532D43"/>
    <w:rsid w:val="005336DD"/>
    <w:rsid w:val="00534E6F"/>
    <w:rsid w:val="00535BA4"/>
    <w:rsid w:val="00536D76"/>
    <w:rsid w:val="00537A1F"/>
    <w:rsid w:val="00540574"/>
    <w:rsid w:val="00540FB8"/>
    <w:rsid w:val="00544B34"/>
    <w:rsid w:val="00550B6E"/>
    <w:rsid w:val="00551A5A"/>
    <w:rsid w:val="0055306F"/>
    <w:rsid w:val="00553674"/>
    <w:rsid w:val="00553BCA"/>
    <w:rsid w:val="00554905"/>
    <w:rsid w:val="00555137"/>
    <w:rsid w:val="005551E8"/>
    <w:rsid w:val="00555463"/>
    <w:rsid w:val="0055574F"/>
    <w:rsid w:val="00555A3B"/>
    <w:rsid w:val="005607F6"/>
    <w:rsid w:val="0056288D"/>
    <w:rsid w:val="00562FE4"/>
    <w:rsid w:val="00563F9E"/>
    <w:rsid w:val="005666C8"/>
    <w:rsid w:val="00566717"/>
    <w:rsid w:val="00566780"/>
    <w:rsid w:val="00573D11"/>
    <w:rsid w:val="00573F2E"/>
    <w:rsid w:val="00574C04"/>
    <w:rsid w:val="00574D72"/>
    <w:rsid w:val="005757EF"/>
    <w:rsid w:val="0057662D"/>
    <w:rsid w:val="00577CEA"/>
    <w:rsid w:val="00580C5B"/>
    <w:rsid w:val="00583C15"/>
    <w:rsid w:val="00583D44"/>
    <w:rsid w:val="005847BB"/>
    <w:rsid w:val="00586778"/>
    <w:rsid w:val="00587C94"/>
    <w:rsid w:val="0059172D"/>
    <w:rsid w:val="0059509C"/>
    <w:rsid w:val="00596ADE"/>
    <w:rsid w:val="00597C43"/>
    <w:rsid w:val="005A00B2"/>
    <w:rsid w:val="005A25E4"/>
    <w:rsid w:val="005A38D9"/>
    <w:rsid w:val="005A5703"/>
    <w:rsid w:val="005B1157"/>
    <w:rsid w:val="005B196D"/>
    <w:rsid w:val="005B215E"/>
    <w:rsid w:val="005B33CB"/>
    <w:rsid w:val="005B3E46"/>
    <w:rsid w:val="005B6CB4"/>
    <w:rsid w:val="005B6FFB"/>
    <w:rsid w:val="005B755E"/>
    <w:rsid w:val="005C0C1F"/>
    <w:rsid w:val="005C1853"/>
    <w:rsid w:val="005C1BD7"/>
    <w:rsid w:val="005C1ECD"/>
    <w:rsid w:val="005C1F4F"/>
    <w:rsid w:val="005C347F"/>
    <w:rsid w:val="005C36D8"/>
    <w:rsid w:val="005C4CE7"/>
    <w:rsid w:val="005C5BC3"/>
    <w:rsid w:val="005C5C2F"/>
    <w:rsid w:val="005C702A"/>
    <w:rsid w:val="005D0451"/>
    <w:rsid w:val="005D0CDB"/>
    <w:rsid w:val="005D19B6"/>
    <w:rsid w:val="005D1A70"/>
    <w:rsid w:val="005D2812"/>
    <w:rsid w:val="005D324D"/>
    <w:rsid w:val="005D70D6"/>
    <w:rsid w:val="005E026D"/>
    <w:rsid w:val="005E0CF9"/>
    <w:rsid w:val="005E1C80"/>
    <w:rsid w:val="005E2403"/>
    <w:rsid w:val="005E2444"/>
    <w:rsid w:val="005E2838"/>
    <w:rsid w:val="005E3000"/>
    <w:rsid w:val="005E3702"/>
    <w:rsid w:val="005E5B4A"/>
    <w:rsid w:val="005E6ACA"/>
    <w:rsid w:val="005E740B"/>
    <w:rsid w:val="005E7701"/>
    <w:rsid w:val="005F1FA6"/>
    <w:rsid w:val="005F26AC"/>
    <w:rsid w:val="005F2C47"/>
    <w:rsid w:val="005F5EC8"/>
    <w:rsid w:val="005F780F"/>
    <w:rsid w:val="00600C25"/>
    <w:rsid w:val="00601D2A"/>
    <w:rsid w:val="00601DDA"/>
    <w:rsid w:val="006022D4"/>
    <w:rsid w:val="00603EFB"/>
    <w:rsid w:val="006053EE"/>
    <w:rsid w:val="00610D31"/>
    <w:rsid w:val="00613EC7"/>
    <w:rsid w:val="00617660"/>
    <w:rsid w:val="00623BF3"/>
    <w:rsid w:val="00623CE3"/>
    <w:rsid w:val="006242EE"/>
    <w:rsid w:val="006254A8"/>
    <w:rsid w:val="00631912"/>
    <w:rsid w:val="00632813"/>
    <w:rsid w:val="00633AC1"/>
    <w:rsid w:val="00633B56"/>
    <w:rsid w:val="006351B8"/>
    <w:rsid w:val="006376E0"/>
    <w:rsid w:val="0063784A"/>
    <w:rsid w:val="0064076A"/>
    <w:rsid w:val="0064107C"/>
    <w:rsid w:val="006410FF"/>
    <w:rsid w:val="00641A1F"/>
    <w:rsid w:val="00644FAD"/>
    <w:rsid w:val="006464D7"/>
    <w:rsid w:val="006470B1"/>
    <w:rsid w:val="00647B30"/>
    <w:rsid w:val="00650347"/>
    <w:rsid w:val="00650FDE"/>
    <w:rsid w:val="006520F1"/>
    <w:rsid w:val="00652366"/>
    <w:rsid w:val="006544A3"/>
    <w:rsid w:val="00664910"/>
    <w:rsid w:val="00666C09"/>
    <w:rsid w:val="00667D9D"/>
    <w:rsid w:val="00670650"/>
    <w:rsid w:val="00671B13"/>
    <w:rsid w:val="00671CBC"/>
    <w:rsid w:val="0067385E"/>
    <w:rsid w:val="00676096"/>
    <w:rsid w:val="0067732E"/>
    <w:rsid w:val="006802B0"/>
    <w:rsid w:val="00680E13"/>
    <w:rsid w:val="006811D6"/>
    <w:rsid w:val="00681F78"/>
    <w:rsid w:val="00682A38"/>
    <w:rsid w:val="00683469"/>
    <w:rsid w:val="00685706"/>
    <w:rsid w:val="00687F01"/>
    <w:rsid w:val="0069040E"/>
    <w:rsid w:val="00691543"/>
    <w:rsid w:val="00692BEB"/>
    <w:rsid w:val="0069592B"/>
    <w:rsid w:val="00696383"/>
    <w:rsid w:val="00696901"/>
    <w:rsid w:val="00697130"/>
    <w:rsid w:val="006A15B3"/>
    <w:rsid w:val="006A1D7D"/>
    <w:rsid w:val="006A424D"/>
    <w:rsid w:val="006A7C0D"/>
    <w:rsid w:val="006B022E"/>
    <w:rsid w:val="006B173C"/>
    <w:rsid w:val="006B2698"/>
    <w:rsid w:val="006B29F6"/>
    <w:rsid w:val="006B32EE"/>
    <w:rsid w:val="006B37E1"/>
    <w:rsid w:val="006B68CA"/>
    <w:rsid w:val="006B7938"/>
    <w:rsid w:val="006B7BE7"/>
    <w:rsid w:val="006C0C67"/>
    <w:rsid w:val="006C5F40"/>
    <w:rsid w:val="006C63A4"/>
    <w:rsid w:val="006C6E9A"/>
    <w:rsid w:val="006C6F36"/>
    <w:rsid w:val="006D0027"/>
    <w:rsid w:val="006D1040"/>
    <w:rsid w:val="006D4F0A"/>
    <w:rsid w:val="006D6661"/>
    <w:rsid w:val="006D6708"/>
    <w:rsid w:val="006D6E48"/>
    <w:rsid w:val="006E0AEB"/>
    <w:rsid w:val="006E16FC"/>
    <w:rsid w:val="006E2B2A"/>
    <w:rsid w:val="006E5C2D"/>
    <w:rsid w:val="006E7187"/>
    <w:rsid w:val="006E790D"/>
    <w:rsid w:val="006E7E34"/>
    <w:rsid w:val="006F1734"/>
    <w:rsid w:val="006F236B"/>
    <w:rsid w:val="006F29BE"/>
    <w:rsid w:val="006F3D0D"/>
    <w:rsid w:val="006F4C2A"/>
    <w:rsid w:val="006F555E"/>
    <w:rsid w:val="006F6CA0"/>
    <w:rsid w:val="007007A5"/>
    <w:rsid w:val="00701B1B"/>
    <w:rsid w:val="00705146"/>
    <w:rsid w:val="0070670C"/>
    <w:rsid w:val="00707F55"/>
    <w:rsid w:val="007136E5"/>
    <w:rsid w:val="00716A3A"/>
    <w:rsid w:val="00716E5E"/>
    <w:rsid w:val="0072069B"/>
    <w:rsid w:val="0072233C"/>
    <w:rsid w:val="00722705"/>
    <w:rsid w:val="00723160"/>
    <w:rsid w:val="0072408F"/>
    <w:rsid w:val="0072526E"/>
    <w:rsid w:val="00725E73"/>
    <w:rsid w:val="00725F43"/>
    <w:rsid w:val="00727EE5"/>
    <w:rsid w:val="00730079"/>
    <w:rsid w:val="00731A40"/>
    <w:rsid w:val="007330C3"/>
    <w:rsid w:val="007334C8"/>
    <w:rsid w:val="007335A7"/>
    <w:rsid w:val="007340EB"/>
    <w:rsid w:val="0073683D"/>
    <w:rsid w:val="00740C76"/>
    <w:rsid w:val="00741CE6"/>
    <w:rsid w:val="0074225D"/>
    <w:rsid w:val="00742B89"/>
    <w:rsid w:val="007457AD"/>
    <w:rsid w:val="00745FBC"/>
    <w:rsid w:val="00746555"/>
    <w:rsid w:val="0074729A"/>
    <w:rsid w:val="00750604"/>
    <w:rsid w:val="00751A4A"/>
    <w:rsid w:val="007523A8"/>
    <w:rsid w:val="00752A7A"/>
    <w:rsid w:val="00754B8D"/>
    <w:rsid w:val="00754C90"/>
    <w:rsid w:val="0075572A"/>
    <w:rsid w:val="00755785"/>
    <w:rsid w:val="00756515"/>
    <w:rsid w:val="0075693F"/>
    <w:rsid w:val="00760A44"/>
    <w:rsid w:val="00761DD0"/>
    <w:rsid w:val="00762956"/>
    <w:rsid w:val="00764876"/>
    <w:rsid w:val="007658B2"/>
    <w:rsid w:val="00766659"/>
    <w:rsid w:val="007669D7"/>
    <w:rsid w:val="00770E64"/>
    <w:rsid w:val="00770E9E"/>
    <w:rsid w:val="00772285"/>
    <w:rsid w:val="007730B5"/>
    <w:rsid w:val="00773498"/>
    <w:rsid w:val="00776343"/>
    <w:rsid w:val="00777791"/>
    <w:rsid w:val="007779BE"/>
    <w:rsid w:val="00785A9D"/>
    <w:rsid w:val="00787461"/>
    <w:rsid w:val="0079011B"/>
    <w:rsid w:val="007908CE"/>
    <w:rsid w:val="00790ADF"/>
    <w:rsid w:val="007917BB"/>
    <w:rsid w:val="00794F09"/>
    <w:rsid w:val="00795996"/>
    <w:rsid w:val="00797327"/>
    <w:rsid w:val="007A05F7"/>
    <w:rsid w:val="007A0860"/>
    <w:rsid w:val="007A0DE3"/>
    <w:rsid w:val="007A10C7"/>
    <w:rsid w:val="007A26FA"/>
    <w:rsid w:val="007A4DDE"/>
    <w:rsid w:val="007A528C"/>
    <w:rsid w:val="007A69A6"/>
    <w:rsid w:val="007B09E3"/>
    <w:rsid w:val="007B166F"/>
    <w:rsid w:val="007B1937"/>
    <w:rsid w:val="007B4256"/>
    <w:rsid w:val="007B79E8"/>
    <w:rsid w:val="007C1AD1"/>
    <w:rsid w:val="007C2470"/>
    <w:rsid w:val="007C3177"/>
    <w:rsid w:val="007C39A6"/>
    <w:rsid w:val="007C4441"/>
    <w:rsid w:val="007C6BFF"/>
    <w:rsid w:val="007C711C"/>
    <w:rsid w:val="007D1356"/>
    <w:rsid w:val="007D1962"/>
    <w:rsid w:val="007D1C75"/>
    <w:rsid w:val="007D28F1"/>
    <w:rsid w:val="007D620A"/>
    <w:rsid w:val="007E0269"/>
    <w:rsid w:val="007E0537"/>
    <w:rsid w:val="007E3506"/>
    <w:rsid w:val="007E4A44"/>
    <w:rsid w:val="007E4B9F"/>
    <w:rsid w:val="007E55CE"/>
    <w:rsid w:val="007E7526"/>
    <w:rsid w:val="007F06C5"/>
    <w:rsid w:val="007F09A5"/>
    <w:rsid w:val="007F1B3C"/>
    <w:rsid w:val="007F315B"/>
    <w:rsid w:val="007F761E"/>
    <w:rsid w:val="00800723"/>
    <w:rsid w:val="0080088A"/>
    <w:rsid w:val="0080329D"/>
    <w:rsid w:val="008052B4"/>
    <w:rsid w:val="00806540"/>
    <w:rsid w:val="00810258"/>
    <w:rsid w:val="00810B33"/>
    <w:rsid w:val="00812E7A"/>
    <w:rsid w:val="00812EBB"/>
    <w:rsid w:val="008131F7"/>
    <w:rsid w:val="0081352C"/>
    <w:rsid w:val="00813601"/>
    <w:rsid w:val="00813D49"/>
    <w:rsid w:val="008146A5"/>
    <w:rsid w:val="008164C7"/>
    <w:rsid w:val="00820B37"/>
    <w:rsid w:val="00821612"/>
    <w:rsid w:val="00821DB8"/>
    <w:rsid w:val="008229B6"/>
    <w:rsid w:val="0082331F"/>
    <w:rsid w:val="00825B6E"/>
    <w:rsid w:val="00825C1E"/>
    <w:rsid w:val="00826084"/>
    <w:rsid w:val="00827FB1"/>
    <w:rsid w:val="008305E8"/>
    <w:rsid w:val="00831637"/>
    <w:rsid w:val="0083167D"/>
    <w:rsid w:val="0083199D"/>
    <w:rsid w:val="00831E14"/>
    <w:rsid w:val="008329F9"/>
    <w:rsid w:val="00832BB6"/>
    <w:rsid w:val="00833B13"/>
    <w:rsid w:val="0083488F"/>
    <w:rsid w:val="0083744B"/>
    <w:rsid w:val="0084028F"/>
    <w:rsid w:val="00840406"/>
    <w:rsid w:val="00841236"/>
    <w:rsid w:val="008417B2"/>
    <w:rsid w:val="00842A94"/>
    <w:rsid w:val="008435CB"/>
    <w:rsid w:val="008439ED"/>
    <w:rsid w:val="00846943"/>
    <w:rsid w:val="00846C7E"/>
    <w:rsid w:val="0085005F"/>
    <w:rsid w:val="00851041"/>
    <w:rsid w:val="00851DF1"/>
    <w:rsid w:val="00854051"/>
    <w:rsid w:val="008556D0"/>
    <w:rsid w:val="00855AFD"/>
    <w:rsid w:val="00856421"/>
    <w:rsid w:val="008573C6"/>
    <w:rsid w:val="00860D2C"/>
    <w:rsid w:val="0086377D"/>
    <w:rsid w:val="00864369"/>
    <w:rsid w:val="008657C7"/>
    <w:rsid w:val="00866F01"/>
    <w:rsid w:val="00871827"/>
    <w:rsid w:val="00874DC2"/>
    <w:rsid w:val="00874E84"/>
    <w:rsid w:val="00875E6C"/>
    <w:rsid w:val="0087758D"/>
    <w:rsid w:val="00881CD9"/>
    <w:rsid w:val="00882330"/>
    <w:rsid w:val="00882615"/>
    <w:rsid w:val="0088486B"/>
    <w:rsid w:val="00886709"/>
    <w:rsid w:val="00891774"/>
    <w:rsid w:val="008918E6"/>
    <w:rsid w:val="00893347"/>
    <w:rsid w:val="00894462"/>
    <w:rsid w:val="00894812"/>
    <w:rsid w:val="00894949"/>
    <w:rsid w:val="00895908"/>
    <w:rsid w:val="00895DA8"/>
    <w:rsid w:val="00896EFC"/>
    <w:rsid w:val="008A08FE"/>
    <w:rsid w:val="008A2EA0"/>
    <w:rsid w:val="008A4B90"/>
    <w:rsid w:val="008B13FB"/>
    <w:rsid w:val="008B3F23"/>
    <w:rsid w:val="008B5E60"/>
    <w:rsid w:val="008B66F9"/>
    <w:rsid w:val="008B6A6B"/>
    <w:rsid w:val="008B7D5E"/>
    <w:rsid w:val="008C456F"/>
    <w:rsid w:val="008C4B2F"/>
    <w:rsid w:val="008C5E2F"/>
    <w:rsid w:val="008D4151"/>
    <w:rsid w:val="008D6977"/>
    <w:rsid w:val="008D7050"/>
    <w:rsid w:val="008D7834"/>
    <w:rsid w:val="008E0CC5"/>
    <w:rsid w:val="008E11BF"/>
    <w:rsid w:val="008E20B1"/>
    <w:rsid w:val="008E2591"/>
    <w:rsid w:val="008E25C0"/>
    <w:rsid w:val="008E28B2"/>
    <w:rsid w:val="008E2B36"/>
    <w:rsid w:val="008E45F0"/>
    <w:rsid w:val="008E6500"/>
    <w:rsid w:val="008E66E0"/>
    <w:rsid w:val="008E6D23"/>
    <w:rsid w:val="008E7CB8"/>
    <w:rsid w:val="008E7EC1"/>
    <w:rsid w:val="008F0CEC"/>
    <w:rsid w:val="008F1BC7"/>
    <w:rsid w:val="008F2EF1"/>
    <w:rsid w:val="008F455B"/>
    <w:rsid w:val="008F5310"/>
    <w:rsid w:val="008F63F3"/>
    <w:rsid w:val="008F7597"/>
    <w:rsid w:val="009002E9"/>
    <w:rsid w:val="009042CF"/>
    <w:rsid w:val="00904AF4"/>
    <w:rsid w:val="009072CE"/>
    <w:rsid w:val="009076E8"/>
    <w:rsid w:val="00912363"/>
    <w:rsid w:val="0091238D"/>
    <w:rsid w:val="009130F6"/>
    <w:rsid w:val="009157BF"/>
    <w:rsid w:val="00915D14"/>
    <w:rsid w:val="00916560"/>
    <w:rsid w:val="00916EE3"/>
    <w:rsid w:val="00921A1B"/>
    <w:rsid w:val="00922B2D"/>
    <w:rsid w:val="0092489B"/>
    <w:rsid w:val="009250D2"/>
    <w:rsid w:val="009256A8"/>
    <w:rsid w:val="00930F46"/>
    <w:rsid w:val="00931698"/>
    <w:rsid w:val="00931B98"/>
    <w:rsid w:val="00933A1E"/>
    <w:rsid w:val="0093518F"/>
    <w:rsid w:val="00936157"/>
    <w:rsid w:val="009371DC"/>
    <w:rsid w:val="00937510"/>
    <w:rsid w:val="00937729"/>
    <w:rsid w:val="00937918"/>
    <w:rsid w:val="009401C8"/>
    <w:rsid w:val="00941CC9"/>
    <w:rsid w:val="00941EF7"/>
    <w:rsid w:val="00944D84"/>
    <w:rsid w:val="00950CBA"/>
    <w:rsid w:val="00951170"/>
    <w:rsid w:val="009511FD"/>
    <w:rsid w:val="009540D4"/>
    <w:rsid w:val="00954EFF"/>
    <w:rsid w:val="00954FEA"/>
    <w:rsid w:val="0095516C"/>
    <w:rsid w:val="009568FA"/>
    <w:rsid w:val="009572B9"/>
    <w:rsid w:val="00957B96"/>
    <w:rsid w:val="0096569C"/>
    <w:rsid w:val="00966221"/>
    <w:rsid w:val="009664EA"/>
    <w:rsid w:val="0097106C"/>
    <w:rsid w:val="00972D41"/>
    <w:rsid w:val="00974232"/>
    <w:rsid w:val="00975692"/>
    <w:rsid w:val="00975AE1"/>
    <w:rsid w:val="009760BF"/>
    <w:rsid w:val="0097707B"/>
    <w:rsid w:val="00977BB8"/>
    <w:rsid w:val="00977ECB"/>
    <w:rsid w:val="0098234E"/>
    <w:rsid w:val="00982B1F"/>
    <w:rsid w:val="00982FAE"/>
    <w:rsid w:val="00984A79"/>
    <w:rsid w:val="00984F00"/>
    <w:rsid w:val="00985A03"/>
    <w:rsid w:val="00993615"/>
    <w:rsid w:val="00993A31"/>
    <w:rsid w:val="00994643"/>
    <w:rsid w:val="00994802"/>
    <w:rsid w:val="00994BD7"/>
    <w:rsid w:val="00994EC0"/>
    <w:rsid w:val="0099699E"/>
    <w:rsid w:val="00996D50"/>
    <w:rsid w:val="009A2135"/>
    <w:rsid w:val="009A339E"/>
    <w:rsid w:val="009A35BB"/>
    <w:rsid w:val="009A383B"/>
    <w:rsid w:val="009A4193"/>
    <w:rsid w:val="009A444A"/>
    <w:rsid w:val="009A45E3"/>
    <w:rsid w:val="009A55EF"/>
    <w:rsid w:val="009A6707"/>
    <w:rsid w:val="009B0D90"/>
    <w:rsid w:val="009B1430"/>
    <w:rsid w:val="009B5252"/>
    <w:rsid w:val="009B539A"/>
    <w:rsid w:val="009B715D"/>
    <w:rsid w:val="009B796F"/>
    <w:rsid w:val="009C45FA"/>
    <w:rsid w:val="009C4F23"/>
    <w:rsid w:val="009C711E"/>
    <w:rsid w:val="009D0D00"/>
    <w:rsid w:val="009D19E6"/>
    <w:rsid w:val="009D229A"/>
    <w:rsid w:val="009D2DF6"/>
    <w:rsid w:val="009D3B45"/>
    <w:rsid w:val="009D596F"/>
    <w:rsid w:val="009D73E5"/>
    <w:rsid w:val="009D795E"/>
    <w:rsid w:val="009D7DCD"/>
    <w:rsid w:val="009E1DA5"/>
    <w:rsid w:val="009E4450"/>
    <w:rsid w:val="009E5467"/>
    <w:rsid w:val="009E6F94"/>
    <w:rsid w:val="009E7574"/>
    <w:rsid w:val="009E7882"/>
    <w:rsid w:val="009F246B"/>
    <w:rsid w:val="009F281B"/>
    <w:rsid w:val="009F2FBC"/>
    <w:rsid w:val="009F45B6"/>
    <w:rsid w:val="009F6303"/>
    <w:rsid w:val="009F7601"/>
    <w:rsid w:val="00A00DC4"/>
    <w:rsid w:val="00A03C01"/>
    <w:rsid w:val="00A047D7"/>
    <w:rsid w:val="00A0499D"/>
    <w:rsid w:val="00A04C27"/>
    <w:rsid w:val="00A06C92"/>
    <w:rsid w:val="00A1069F"/>
    <w:rsid w:val="00A10F8F"/>
    <w:rsid w:val="00A11EE5"/>
    <w:rsid w:val="00A12E03"/>
    <w:rsid w:val="00A16E1A"/>
    <w:rsid w:val="00A212D1"/>
    <w:rsid w:val="00A22DF1"/>
    <w:rsid w:val="00A22E90"/>
    <w:rsid w:val="00A23368"/>
    <w:rsid w:val="00A23C03"/>
    <w:rsid w:val="00A24D69"/>
    <w:rsid w:val="00A25458"/>
    <w:rsid w:val="00A25A61"/>
    <w:rsid w:val="00A33492"/>
    <w:rsid w:val="00A334AA"/>
    <w:rsid w:val="00A33F72"/>
    <w:rsid w:val="00A345D1"/>
    <w:rsid w:val="00A35D0E"/>
    <w:rsid w:val="00A36745"/>
    <w:rsid w:val="00A40D54"/>
    <w:rsid w:val="00A4514B"/>
    <w:rsid w:val="00A46C46"/>
    <w:rsid w:val="00A47E1B"/>
    <w:rsid w:val="00A51EC5"/>
    <w:rsid w:val="00A52A67"/>
    <w:rsid w:val="00A5409D"/>
    <w:rsid w:val="00A57160"/>
    <w:rsid w:val="00A573C2"/>
    <w:rsid w:val="00A62C5A"/>
    <w:rsid w:val="00A62E41"/>
    <w:rsid w:val="00A64D6C"/>
    <w:rsid w:val="00A64F91"/>
    <w:rsid w:val="00A701CD"/>
    <w:rsid w:val="00A706CB"/>
    <w:rsid w:val="00A716FE"/>
    <w:rsid w:val="00A71A30"/>
    <w:rsid w:val="00A71EFE"/>
    <w:rsid w:val="00A732B9"/>
    <w:rsid w:val="00A76867"/>
    <w:rsid w:val="00A807A5"/>
    <w:rsid w:val="00A81E3A"/>
    <w:rsid w:val="00A834DC"/>
    <w:rsid w:val="00A84EA1"/>
    <w:rsid w:val="00A851B9"/>
    <w:rsid w:val="00A87B2C"/>
    <w:rsid w:val="00A91C9D"/>
    <w:rsid w:val="00A92F87"/>
    <w:rsid w:val="00A93219"/>
    <w:rsid w:val="00A93655"/>
    <w:rsid w:val="00A9499D"/>
    <w:rsid w:val="00A97E8E"/>
    <w:rsid w:val="00AA0CD4"/>
    <w:rsid w:val="00AA459E"/>
    <w:rsid w:val="00AB0A32"/>
    <w:rsid w:val="00AB15CF"/>
    <w:rsid w:val="00AB2379"/>
    <w:rsid w:val="00AB3795"/>
    <w:rsid w:val="00AB48BD"/>
    <w:rsid w:val="00AB7CCD"/>
    <w:rsid w:val="00AC00B4"/>
    <w:rsid w:val="00AC52A3"/>
    <w:rsid w:val="00AD0827"/>
    <w:rsid w:val="00AD1073"/>
    <w:rsid w:val="00AD1D9C"/>
    <w:rsid w:val="00AD3483"/>
    <w:rsid w:val="00AD360F"/>
    <w:rsid w:val="00AD5553"/>
    <w:rsid w:val="00AD57B6"/>
    <w:rsid w:val="00AD6378"/>
    <w:rsid w:val="00AD63A7"/>
    <w:rsid w:val="00AD7B8F"/>
    <w:rsid w:val="00AE06D8"/>
    <w:rsid w:val="00AE226B"/>
    <w:rsid w:val="00AE4F16"/>
    <w:rsid w:val="00AE5C65"/>
    <w:rsid w:val="00AE61AB"/>
    <w:rsid w:val="00AE6636"/>
    <w:rsid w:val="00AF1FBB"/>
    <w:rsid w:val="00AF2512"/>
    <w:rsid w:val="00AF2F84"/>
    <w:rsid w:val="00AF6413"/>
    <w:rsid w:val="00AF70B3"/>
    <w:rsid w:val="00AF791E"/>
    <w:rsid w:val="00B012C0"/>
    <w:rsid w:val="00B02D4F"/>
    <w:rsid w:val="00B02F56"/>
    <w:rsid w:val="00B04DEF"/>
    <w:rsid w:val="00B05107"/>
    <w:rsid w:val="00B0792F"/>
    <w:rsid w:val="00B07CD7"/>
    <w:rsid w:val="00B07EBA"/>
    <w:rsid w:val="00B101EE"/>
    <w:rsid w:val="00B10A85"/>
    <w:rsid w:val="00B11DA3"/>
    <w:rsid w:val="00B12B84"/>
    <w:rsid w:val="00B12BAA"/>
    <w:rsid w:val="00B13743"/>
    <w:rsid w:val="00B13B73"/>
    <w:rsid w:val="00B1643E"/>
    <w:rsid w:val="00B16514"/>
    <w:rsid w:val="00B21A05"/>
    <w:rsid w:val="00B23D0C"/>
    <w:rsid w:val="00B247EA"/>
    <w:rsid w:val="00B24C99"/>
    <w:rsid w:val="00B27601"/>
    <w:rsid w:val="00B3287D"/>
    <w:rsid w:val="00B33081"/>
    <w:rsid w:val="00B337AB"/>
    <w:rsid w:val="00B376EC"/>
    <w:rsid w:val="00B40226"/>
    <w:rsid w:val="00B4095B"/>
    <w:rsid w:val="00B4104D"/>
    <w:rsid w:val="00B461BF"/>
    <w:rsid w:val="00B50E4A"/>
    <w:rsid w:val="00B5383D"/>
    <w:rsid w:val="00B5445C"/>
    <w:rsid w:val="00B544BD"/>
    <w:rsid w:val="00B5586E"/>
    <w:rsid w:val="00B55AC1"/>
    <w:rsid w:val="00B56C4C"/>
    <w:rsid w:val="00B61084"/>
    <w:rsid w:val="00B617C3"/>
    <w:rsid w:val="00B61BBF"/>
    <w:rsid w:val="00B6256C"/>
    <w:rsid w:val="00B6377F"/>
    <w:rsid w:val="00B6406E"/>
    <w:rsid w:val="00B64228"/>
    <w:rsid w:val="00B65C93"/>
    <w:rsid w:val="00B65E1E"/>
    <w:rsid w:val="00B66F3D"/>
    <w:rsid w:val="00B6713C"/>
    <w:rsid w:val="00B71ECA"/>
    <w:rsid w:val="00B71EFC"/>
    <w:rsid w:val="00B72D35"/>
    <w:rsid w:val="00B73AE6"/>
    <w:rsid w:val="00B75077"/>
    <w:rsid w:val="00B751F3"/>
    <w:rsid w:val="00B767D7"/>
    <w:rsid w:val="00B80309"/>
    <w:rsid w:val="00B81B3B"/>
    <w:rsid w:val="00B81DD0"/>
    <w:rsid w:val="00B8561C"/>
    <w:rsid w:val="00B85E5C"/>
    <w:rsid w:val="00B85F6A"/>
    <w:rsid w:val="00B8601C"/>
    <w:rsid w:val="00B86819"/>
    <w:rsid w:val="00B87B24"/>
    <w:rsid w:val="00B87C67"/>
    <w:rsid w:val="00B910AD"/>
    <w:rsid w:val="00B96D5C"/>
    <w:rsid w:val="00BA01B3"/>
    <w:rsid w:val="00BA229F"/>
    <w:rsid w:val="00BA2710"/>
    <w:rsid w:val="00BA29B7"/>
    <w:rsid w:val="00BA3D20"/>
    <w:rsid w:val="00BA63C2"/>
    <w:rsid w:val="00BA668A"/>
    <w:rsid w:val="00BA67E2"/>
    <w:rsid w:val="00BB0F84"/>
    <w:rsid w:val="00BB16CA"/>
    <w:rsid w:val="00BB19D0"/>
    <w:rsid w:val="00BB216C"/>
    <w:rsid w:val="00BB3E3B"/>
    <w:rsid w:val="00BB6A4A"/>
    <w:rsid w:val="00BB73FA"/>
    <w:rsid w:val="00BC0850"/>
    <w:rsid w:val="00BC2811"/>
    <w:rsid w:val="00BC4666"/>
    <w:rsid w:val="00BC5AAD"/>
    <w:rsid w:val="00BD0AFC"/>
    <w:rsid w:val="00BD11F4"/>
    <w:rsid w:val="00BD1645"/>
    <w:rsid w:val="00BD1BC5"/>
    <w:rsid w:val="00BD30D2"/>
    <w:rsid w:val="00BD4467"/>
    <w:rsid w:val="00BD44E3"/>
    <w:rsid w:val="00BD461B"/>
    <w:rsid w:val="00BE0706"/>
    <w:rsid w:val="00BE0CCF"/>
    <w:rsid w:val="00BE23A5"/>
    <w:rsid w:val="00BE26B6"/>
    <w:rsid w:val="00BE28F9"/>
    <w:rsid w:val="00BE2945"/>
    <w:rsid w:val="00BE30D5"/>
    <w:rsid w:val="00BE479C"/>
    <w:rsid w:val="00BE618A"/>
    <w:rsid w:val="00BE694D"/>
    <w:rsid w:val="00BE79F7"/>
    <w:rsid w:val="00BF2146"/>
    <w:rsid w:val="00BF3AF6"/>
    <w:rsid w:val="00BF3D57"/>
    <w:rsid w:val="00BF59B6"/>
    <w:rsid w:val="00BF5C0E"/>
    <w:rsid w:val="00BF61A8"/>
    <w:rsid w:val="00C03AB8"/>
    <w:rsid w:val="00C05A51"/>
    <w:rsid w:val="00C05FBA"/>
    <w:rsid w:val="00C06DD2"/>
    <w:rsid w:val="00C06E8B"/>
    <w:rsid w:val="00C1130E"/>
    <w:rsid w:val="00C11C0A"/>
    <w:rsid w:val="00C1278D"/>
    <w:rsid w:val="00C13970"/>
    <w:rsid w:val="00C1404C"/>
    <w:rsid w:val="00C17A03"/>
    <w:rsid w:val="00C2012C"/>
    <w:rsid w:val="00C24430"/>
    <w:rsid w:val="00C24849"/>
    <w:rsid w:val="00C24886"/>
    <w:rsid w:val="00C25223"/>
    <w:rsid w:val="00C25AF5"/>
    <w:rsid w:val="00C26B83"/>
    <w:rsid w:val="00C304C7"/>
    <w:rsid w:val="00C307C2"/>
    <w:rsid w:val="00C31A5A"/>
    <w:rsid w:val="00C32E29"/>
    <w:rsid w:val="00C33E30"/>
    <w:rsid w:val="00C33F66"/>
    <w:rsid w:val="00C34C90"/>
    <w:rsid w:val="00C34CB9"/>
    <w:rsid w:val="00C352E1"/>
    <w:rsid w:val="00C36094"/>
    <w:rsid w:val="00C36B8B"/>
    <w:rsid w:val="00C441AD"/>
    <w:rsid w:val="00C50516"/>
    <w:rsid w:val="00C5458B"/>
    <w:rsid w:val="00C5498F"/>
    <w:rsid w:val="00C569DA"/>
    <w:rsid w:val="00C56AE8"/>
    <w:rsid w:val="00C57C14"/>
    <w:rsid w:val="00C60A38"/>
    <w:rsid w:val="00C62BE4"/>
    <w:rsid w:val="00C635C5"/>
    <w:rsid w:val="00C63D25"/>
    <w:rsid w:val="00C64901"/>
    <w:rsid w:val="00C65F59"/>
    <w:rsid w:val="00C700B8"/>
    <w:rsid w:val="00C702F7"/>
    <w:rsid w:val="00C7075C"/>
    <w:rsid w:val="00C712FD"/>
    <w:rsid w:val="00C74E48"/>
    <w:rsid w:val="00C75756"/>
    <w:rsid w:val="00C759AF"/>
    <w:rsid w:val="00C75B64"/>
    <w:rsid w:val="00C76645"/>
    <w:rsid w:val="00C77CAC"/>
    <w:rsid w:val="00C77F16"/>
    <w:rsid w:val="00C80C83"/>
    <w:rsid w:val="00C80C89"/>
    <w:rsid w:val="00C80D2A"/>
    <w:rsid w:val="00C80E5F"/>
    <w:rsid w:val="00C81455"/>
    <w:rsid w:val="00C823DA"/>
    <w:rsid w:val="00C832B1"/>
    <w:rsid w:val="00C83EAC"/>
    <w:rsid w:val="00C8466B"/>
    <w:rsid w:val="00C85493"/>
    <w:rsid w:val="00C85C77"/>
    <w:rsid w:val="00C8609A"/>
    <w:rsid w:val="00C862A9"/>
    <w:rsid w:val="00C866AC"/>
    <w:rsid w:val="00C867E8"/>
    <w:rsid w:val="00C872DE"/>
    <w:rsid w:val="00C90BDA"/>
    <w:rsid w:val="00C9121D"/>
    <w:rsid w:val="00C9190C"/>
    <w:rsid w:val="00C91F33"/>
    <w:rsid w:val="00C92006"/>
    <w:rsid w:val="00C9392E"/>
    <w:rsid w:val="00C93CBA"/>
    <w:rsid w:val="00C9582C"/>
    <w:rsid w:val="00C9678D"/>
    <w:rsid w:val="00CA12A0"/>
    <w:rsid w:val="00CA12E7"/>
    <w:rsid w:val="00CA16A5"/>
    <w:rsid w:val="00CA2A2A"/>
    <w:rsid w:val="00CA3C9E"/>
    <w:rsid w:val="00CA45EF"/>
    <w:rsid w:val="00CA5001"/>
    <w:rsid w:val="00CA684D"/>
    <w:rsid w:val="00CB1D4D"/>
    <w:rsid w:val="00CB1F58"/>
    <w:rsid w:val="00CB37EE"/>
    <w:rsid w:val="00CB492F"/>
    <w:rsid w:val="00CB7189"/>
    <w:rsid w:val="00CB7F04"/>
    <w:rsid w:val="00CC0095"/>
    <w:rsid w:val="00CC093D"/>
    <w:rsid w:val="00CC0B43"/>
    <w:rsid w:val="00CC4824"/>
    <w:rsid w:val="00CC7BFC"/>
    <w:rsid w:val="00CD3A31"/>
    <w:rsid w:val="00CD4373"/>
    <w:rsid w:val="00CD6066"/>
    <w:rsid w:val="00CE2BB8"/>
    <w:rsid w:val="00CE2F95"/>
    <w:rsid w:val="00CE5A83"/>
    <w:rsid w:val="00CE6675"/>
    <w:rsid w:val="00CE7881"/>
    <w:rsid w:val="00CF0D4B"/>
    <w:rsid w:val="00CF2F66"/>
    <w:rsid w:val="00CF43C7"/>
    <w:rsid w:val="00CF46CF"/>
    <w:rsid w:val="00CF4C84"/>
    <w:rsid w:val="00CF4E75"/>
    <w:rsid w:val="00CF64B1"/>
    <w:rsid w:val="00D01080"/>
    <w:rsid w:val="00D01CE9"/>
    <w:rsid w:val="00D027CF"/>
    <w:rsid w:val="00D03079"/>
    <w:rsid w:val="00D03706"/>
    <w:rsid w:val="00D041EA"/>
    <w:rsid w:val="00D0478F"/>
    <w:rsid w:val="00D051AC"/>
    <w:rsid w:val="00D051D7"/>
    <w:rsid w:val="00D05F88"/>
    <w:rsid w:val="00D06245"/>
    <w:rsid w:val="00D1081A"/>
    <w:rsid w:val="00D10D17"/>
    <w:rsid w:val="00D10DD7"/>
    <w:rsid w:val="00D11028"/>
    <w:rsid w:val="00D12353"/>
    <w:rsid w:val="00D13917"/>
    <w:rsid w:val="00D1507B"/>
    <w:rsid w:val="00D168D3"/>
    <w:rsid w:val="00D21196"/>
    <w:rsid w:val="00D220B6"/>
    <w:rsid w:val="00D25802"/>
    <w:rsid w:val="00D25BD1"/>
    <w:rsid w:val="00D276BD"/>
    <w:rsid w:val="00D27816"/>
    <w:rsid w:val="00D30673"/>
    <w:rsid w:val="00D332C6"/>
    <w:rsid w:val="00D33B4D"/>
    <w:rsid w:val="00D35B9F"/>
    <w:rsid w:val="00D375A9"/>
    <w:rsid w:val="00D40DBA"/>
    <w:rsid w:val="00D40F90"/>
    <w:rsid w:val="00D414EB"/>
    <w:rsid w:val="00D4314A"/>
    <w:rsid w:val="00D50EC0"/>
    <w:rsid w:val="00D5182F"/>
    <w:rsid w:val="00D53AEE"/>
    <w:rsid w:val="00D53C46"/>
    <w:rsid w:val="00D549C4"/>
    <w:rsid w:val="00D56F27"/>
    <w:rsid w:val="00D60BBC"/>
    <w:rsid w:val="00D60F39"/>
    <w:rsid w:val="00D61628"/>
    <w:rsid w:val="00D61792"/>
    <w:rsid w:val="00D63655"/>
    <w:rsid w:val="00D6420A"/>
    <w:rsid w:val="00D66067"/>
    <w:rsid w:val="00D662C6"/>
    <w:rsid w:val="00D66D2D"/>
    <w:rsid w:val="00D67CA1"/>
    <w:rsid w:val="00D705DE"/>
    <w:rsid w:val="00D7183D"/>
    <w:rsid w:val="00D729D3"/>
    <w:rsid w:val="00D75B8D"/>
    <w:rsid w:val="00D75D78"/>
    <w:rsid w:val="00D77065"/>
    <w:rsid w:val="00D77780"/>
    <w:rsid w:val="00D80CC2"/>
    <w:rsid w:val="00D8169B"/>
    <w:rsid w:val="00D83FC6"/>
    <w:rsid w:val="00D84413"/>
    <w:rsid w:val="00D85273"/>
    <w:rsid w:val="00D85B42"/>
    <w:rsid w:val="00D90B36"/>
    <w:rsid w:val="00D9130D"/>
    <w:rsid w:val="00D920F7"/>
    <w:rsid w:val="00D9242D"/>
    <w:rsid w:val="00D936A7"/>
    <w:rsid w:val="00D93CA4"/>
    <w:rsid w:val="00D94387"/>
    <w:rsid w:val="00D9493E"/>
    <w:rsid w:val="00D958EE"/>
    <w:rsid w:val="00D96BE0"/>
    <w:rsid w:val="00DA0D14"/>
    <w:rsid w:val="00DA3325"/>
    <w:rsid w:val="00DA645F"/>
    <w:rsid w:val="00DA7986"/>
    <w:rsid w:val="00DA7F6A"/>
    <w:rsid w:val="00DB1A8B"/>
    <w:rsid w:val="00DB2459"/>
    <w:rsid w:val="00DB284E"/>
    <w:rsid w:val="00DB2C02"/>
    <w:rsid w:val="00DB35CD"/>
    <w:rsid w:val="00DB3E78"/>
    <w:rsid w:val="00DB76BA"/>
    <w:rsid w:val="00DC1083"/>
    <w:rsid w:val="00DC1630"/>
    <w:rsid w:val="00DC2522"/>
    <w:rsid w:val="00DC2F89"/>
    <w:rsid w:val="00DC66BF"/>
    <w:rsid w:val="00DC6DB1"/>
    <w:rsid w:val="00DC7B80"/>
    <w:rsid w:val="00DD1D5A"/>
    <w:rsid w:val="00DD355D"/>
    <w:rsid w:val="00DD36D6"/>
    <w:rsid w:val="00DE4EF3"/>
    <w:rsid w:val="00DE6F24"/>
    <w:rsid w:val="00DE724D"/>
    <w:rsid w:val="00DF0268"/>
    <w:rsid w:val="00DF03B7"/>
    <w:rsid w:val="00DF1007"/>
    <w:rsid w:val="00DF1A05"/>
    <w:rsid w:val="00DF2366"/>
    <w:rsid w:val="00DF31AA"/>
    <w:rsid w:val="00DF65FE"/>
    <w:rsid w:val="00E00480"/>
    <w:rsid w:val="00E0139E"/>
    <w:rsid w:val="00E01A55"/>
    <w:rsid w:val="00E0422C"/>
    <w:rsid w:val="00E04F58"/>
    <w:rsid w:val="00E05E8D"/>
    <w:rsid w:val="00E06687"/>
    <w:rsid w:val="00E07885"/>
    <w:rsid w:val="00E10292"/>
    <w:rsid w:val="00E13122"/>
    <w:rsid w:val="00E13AFE"/>
    <w:rsid w:val="00E140E4"/>
    <w:rsid w:val="00E14D0D"/>
    <w:rsid w:val="00E15812"/>
    <w:rsid w:val="00E164ED"/>
    <w:rsid w:val="00E26C1D"/>
    <w:rsid w:val="00E27089"/>
    <w:rsid w:val="00E302D7"/>
    <w:rsid w:val="00E306F5"/>
    <w:rsid w:val="00E30DA3"/>
    <w:rsid w:val="00E3187C"/>
    <w:rsid w:val="00E3230D"/>
    <w:rsid w:val="00E34220"/>
    <w:rsid w:val="00E359ED"/>
    <w:rsid w:val="00E366C4"/>
    <w:rsid w:val="00E373FD"/>
    <w:rsid w:val="00E402A3"/>
    <w:rsid w:val="00E40440"/>
    <w:rsid w:val="00E413CD"/>
    <w:rsid w:val="00E4253D"/>
    <w:rsid w:val="00E434D5"/>
    <w:rsid w:val="00E442EA"/>
    <w:rsid w:val="00E449B9"/>
    <w:rsid w:val="00E4505D"/>
    <w:rsid w:val="00E47349"/>
    <w:rsid w:val="00E52E78"/>
    <w:rsid w:val="00E534F8"/>
    <w:rsid w:val="00E559F9"/>
    <w:rsid w:val="00E5635C"/>
    <w:rsid w:val="00E57D8D"/>
    <w:rsid w:val="00E6013A"/>
    <w:rsid w:val="00E610A3"/>
    <w:rsid w:val="00E61469"/>
    <w:rsid w:val="00E61BBD"/>
    <w:rsid w:val="00E6255B"/>
    <w:rsid w:val="00E625F7"/>
    <w:rsid w:val="00E63535"/>
    <w:rsid w:val="00E63EBF"/>
    <w:rsid w:val="00E63FC3"/>
    <w:rsid w:val="00E65708"/>
    <w:rsid w:val="00E6797D"/>
    <w:rsid w:val="00E67DD3"/>
    <w:rsid w:val="00E72C62"/>
    <w:rsid w:val="00E7539D"/>
    <w:rsid w:val="00E76492"/>
    <w:rsid w:val="00E767EE"/>
    <w:rsid w:val="00E76881"/>
    <w:rsid w:val="00E77722"/>
    <w:rsid w:val="00E778D9"/>
    <w:rsid w:val="00E8224F"/>
    <w:rsid w:val="00E84442"/>
    <w:rsid w:val="00E86A83"/>
    <w:rsid w:val="00E86D2C"/>
    <w:rsid w:val="00E86D50"/>
    <w:rsid w:val="00E86DD2"/>
    <w:rsid w:val="00E87F3C"/>
    <w:rsid w:val="00E90A4A"/>
    <w:rsid w:val="00E91F68"/>
    <w:rsid w:val="00E9266B"/>
    <w:rsid w:val="00E928FC"/>
    <w:rsid w:val="00E93E8E"/>
    <w:rsid w:val="00E96687"/>
    <w:rsid w:val="00E9670E"/>
    <w:rsid w:val="00EA0A09"/>
    <w:rsid w:val="00EA0B29"/>
    <w:rsid w:val="00EA0C63"/>
    <w:rsid w:val="00EA0D34"/>
    <w:rsid w:val="00EA24D8"/>
    <w:rsid w:val="00EA3B30"/>
    <w:rsid w:val="00EA446D"/>
    <w:rsid w:val="00EA4FAF"/>
    <w:rsid w:val="00EA53E8"/>
    <w:rsid w:val="00EA6C80"/>
    <w:rsid w:val="00EB0163"/>
    <w:rsid w:val="00EB019A"/>
    <w:rsid w:val="00EB160B"/>
    <w:rsid w:val="00EB1A89"/>
    <w:rsid w:val="00EB2B4F"/>
    <w:rsid w:val="00EB4C81"/>
    <w:rsid w:val="00EB6DF6"/>
    <w:rsid w:val="00EB7044"/>
    <w:rsid w:val="00EC052D"/>
    <w:rsid w:val="00EC28A8"/>
    <w:rsid w:val="00EC3073"/>
    <w:rsid w:val="00EC4AB1"/>
    <w:rsid w:val="00EC7288"/>
    <w:rsid w:val="00ED12FA"/>
    <w:rsid w:val="00ED20BA"/>
    <w:rsid w:val="00ED4CA8"/>
    <w:rsid w:val="00ED65C3"/>
    <w:rsid w:val="00ED7DB9"/>
    <w:rsid w:val="00EE11EC"/>
    <w:rsid w:val="00EE3CB5"/>
    <w:rsid w:val="00EE4265"/>
    <w:rsid w:val="00EE4A22"/>
    <w:rsid w:val="00EE54FB"/>
    <w:rsid w:val="00EE6095"/>
    <w:rsid w:val="00EE701C"/>
    <w:rsid w:val="00EE7979"/>
    <w:rsid w:val="00EE7A81"/>
    <w:rsid w:val="00EF1247"/>
    <w:rsid w:val="00EF13E7"/>
    <w:rsid w:val="00EF29FB"/>
    <w:rsid w:val="00EF53B3"/>
    <w:rsid w:val="00EF5A22"/>
    <w:rsid w:val="00EF6966"/>
    <w:rsid w:val="00EF7AE9"/>
    <w:rsid w:val="00F016F0"/>
    <w:rsid w:val="00F03D40"/>
    <w:rsid w:val="00F0453F"/>
    <w:rsid w:val="00F054DA"/>
    <w:rsid w:val="00F061ED"/>
    <w:rsid w:val="00F06745"/>
    <w:rsid w:val="00F068EE"/>
    <w:rsid w:val="00F07429"/>
    <w:rsid w:val="00F07EB7"/>
    <w:rsid w:val="00F13312"/>
    <w:rsid w:val="00F15015"/>
    <w:rsid w:val="00F15CC2"/>
    <w:rsid w:val="00F16E14"/>
    <w:rsid w:val="00F202DE"/>
    <w:rsid w:val="00F20BBE"/>
    <w:rsid w:val="00F21B45"/>
    <w:rsid w:val="00F2520E"/>
    <w:rsid w:val="00F25626"/>
    <w:rsid w:val="00F26670"/>
    <w:rsid w:val="00F26949"/>
    <w:rsid w:val="00F277E5"/>
    <w:rsid w:val="00F3053B"/>
    <w:rsid w:val="00F32287"/>
    <w:rsid w:val="00F3391A"/>
    <w:rsid w:val="00F33D0D"/>
    <w:rsid w:val="00F354DD"/>
    <w:rsid w:val="00F35B71"/>
    <w:rsid w:val="00F3658F"/>
    <w:rsid w:val="00F36733"/>
    <w:rsid w:val="00F379BB"/>
    <w:rsid w:val="00F40369"/>
    <w:rsid w:val="00F41604"/>
    <w:rsid w:val="00F417BD"/>
    <w:rsid w:val="00F42C0F"/>
    <w:rsid w:val="00F447CF"/>
    <w:rsid w:val="00F45C12"/>
    <w:rsid w:val="00F46968"/>
    <w:rsid w:val="00F4702F"/>
    <w:rsid w:val="00F52BED"/>
    <w:rsid w:val="00F540A8"/>
    <w:rsid w:val="00F54E19"/>
    <w:rsid w:val="00F563BF"/>
    <w:rsid w:val="00F56FDB"/>
    <w:rsid w:val="00F6055A"/>
    <w:rsid w:val="00F62F18"/>
    <w:rsid w:val="00F64078"/>
    <w:rsid w:val="00F658A7"/>
    <w:rsid w:val="00F666F5"/>
    <w:rsid w:val="00F66B42"/>
    <w:rsid w:val="00F66F93"/>
    <w:rsid w:val="00F678FB"/>
    <w:rsid w:val="00F67F38"/>
    <w:rsid w:val="00F71B46"/>
    <w:rsid w:val="00F724DD"/>
    <w:rsid w:val="00F74B6C"/>
    <w:rsid w:val="00F75041"/>
    <w:rsid w:val="00F8001D"/>
    <w:rsid w:val="00F80698"/>
    <w:rsid w:val="00F806EC"/>
    <w:rsid w:val="00F80C8F"/>
    <w:rsid w:val="00F82360"/>
    <w:rsid w:val="00F82911"/>
    <w:rsid w:val="00F82DA3"/>
    <w:rsid w:val="00F83034"/>
    <w:rsid w:val="00F8394A"/>
    <w:rsid w:val="00F85B62"/>
    <w:rsid w:val="00F87521"/>
    <w:rsid w:val="00F91520"/>
    <w:rsid w:val="00F93C71"/>
    <w:rsid w:val="00F953FC"/>
    <w:rsid w:val="00F95916"/>
    <w:rsid w:val="00F95FE4"/>
    <w:rsid w:val="00F9640B"/>
    <w:rsid w:val="00F964C3"/>
    <w:rsid w:val="00F96D62"/>
    <w:rsid w:val="00F97680"/>
    <w:rsid w:val="00FA035B"/>
    <w:rsid w:val="00FA0A9B"/>
    <w:rsid w:val="00FA1BB4"/>
    <w:rsid w:val="00FA4F18"/>
    <w:rsid w:val="00FA53F8"/>
    <w:rsid w:val="00FA68D4"/>
    <w:rsid w:val="00FA7273"/>
    <w:rsid w:val="00FA767B"/>
    <w:rsid w:val="00FA78C4"/>
    <w:rsid w:val="00FA7FA9"/>
    <w:rsid w:val="00FB14D7"/>
    <w:rsid w:val="00FB1C5C"/>
    <w:rsid w:val="00FB1E5B"/>
    <w:rsid w:val="00FB26BE"/>
    <w:rsid w:val="00FB52D4"/>
    <w:rsid w:val="00FB5638"/>
    <w:rsid w:val="00FB75DB"/>
    <w:rsid w:val="00FC035B"/>
    <w:rsid w:val="00FC07BE"/>
    <w:rsid w:val="00FC1075"/>
    <w:rsid w:val="00FC12DE"/>
    <w:rsid w:val="00FC2CAD"/>
    <w:rsid w:val="00FC46A1"/>
    <w:rsid w:val="00FC4ACC"/>
    <w:rsid w:val="00FC5E58"/>
    <w:rsid w:val="00FC6289"/>
    <w:rsid w:val="00FC73C2"/>
    <w:rsid w:val="00FD0241"/>
    <w:rsid w:val="00FD02F7"/>
    <w:rsid w:val="00FD0379"/>
    <w:rsid w:val="00FD08C4"/>
    <w:rsid w:val="00FD0C4F"/>
    <w:rsid w:val="00FD34B0"/>
    <w:rsid w:val="00FD3AE7"/>
    <w:rsid w:val="00FD4F74"/>
    <w:rsid w:val="00FD58BD"/>
    <w:rsid w:val="00FD7786"/>
    <w:rsid w:val="00FE0050"/>
    <w:rsid w:val="00FE06B7"/>
    <w:rsid w:val="00FE3C7C"/>
    <w:rsid w:val="00FE5E84"/>
    <w:rsid w:val="00FE708D"/>
    <w:rsid w:val="00FF000E"/>
    <w:rsid w:val="00FF1456"/>
    <w:rsid w:val="00FF1D3F"/>
    <w:rsid w:val="00FF3465"/>
    <w:rsid w:val="00FF4507"/>
    <w:rsid w:val="00FF6046"/>
    <w:rsid w:val="01ACDCA6"/>
    <w:rsid w:val="01F00E4D"/>
    <w:rsid w:val="027E6FDD"/>
    <w:rsid w:val="02AFE85F"/>
    <w:rsid w:val="02E03017"/>
    <w:rsid w:val="02F21F0C"/>
    <w:rsid w:val="03165004"/>
    <w:rsid w:val="0326528F"/>
    <w:rsid w:val="044A0E15"/>
    <w:rsid w:val="047E5E55"/>
    <w:rsid w:val="04A3CCE2"/>
    <w:rsid w:val="04DBFF92"/>
    <w:rsid w:val="05645C1E"/>
    <w:rsid w:val="05C6767E"/>
    <w:rsid w:val="063B588E"/>
    <w:rsid w:val="066319A7"/>
    <w:rsid w:val="068C741A"/>
    <w:rsid w:val="06AC598C"/>
    <w:rsid w:val="090BDC6D"/>
    <w:rsid w:val="0A91FC09"/>
    <w:rsid w:val="0AB575F8"/>
    <w:rsid w:val="0B55C4FB"/>
    <w:rsid w:val="0B77744F"/>
    <w:rsid w:val="0B77DA77"/>
    <w:rsid w:val="0BB4E78D"/>
    <w:rsid w:val="0C92FF2D"/>
    <w:rsid w:val="0CC4B436"/>
    <w:rsid w:val="0CD4127D"/>
    <w:rsid w:val="0D124891"/>
    <w:rsid w:val="0D9C7C3C"/>
    <w:rsid w:val="0DE904CA"/>
    <w:rsid w:val="0ED5B99F"/>
    <w:rsid w:val="0FBAA1E0"/>
    <w:rsid w:val="0FF11D3F"/>
    <w:rsid w:val="100A35D3"/>
    <w:rsid w:val="10561D2E"/>
    <w:rsid w:val="108D637E"/>
    <w:rsid w:val="109D2901"/>
    <w:rsid w:val="10B4D3EF"/>
    <w:rsid w:val="112088D5"/>
    <w:rsid w:val="116174E4"/>
    <w:rsid w:val="120C2B71"/>
    <w:rsid w:val="1215AC8E"/>
    <w:rsid w:val="12DA2FFE"/>
    <w:rsid w:val="12E19C03"/>
    <w:rsid w:val="12EEF10C"/>
    <w:rsid w:val="13A07821"/>
    <w:rsid w:val="13AF51E0"/>
    <w:rsid w:val="13B390C6"/>
    <w:rsid w:val="13E0310D"/>
    <w:rsid w:val="1419CC02"/>
    <w:rsid w:val="1438C02D"/>
    <w:rsid w:val="14CF858B"/>
    <w:rsid w:val="14D23D64"/>
    <w:rsid w:val="15971A15"/>
    <w:rsid w:val="16BF1F24"/>
    <w:rsid w:val="16FEBD71"/>
    <w:rsid w:val="17098A79"/>
    <w:rsid w:val="172DA466"/>
    <w:rsid w:val="17362F83"/>
    <w:rsid w:val="17E26F4F"/>
    <w:rsid w:val="190BE384"/>
    <w:rsid w:val="1914FD9A"/>
    <w:rsid w:val="1A54A991"/>
    <w:rsid w:val="1AFB5909"/>
    <w:rsid w:val="1B25DF42"/>
    <w:rsid w:val="1B39C433"/>
    <w:rsid w:val="1BC9719E"/>
    <w:rsid w:val="1C6241A2"/>
    <w:rsid w:val="1C6DB4CC"/>
    <w:rsid w:val="1CAD9185"/>
    <w:rsid w:val="1D10A5BF"/>
    <w:rsid w:val="1D738CAD"/>
    <w:rsid w:val="1DB54B18"/>
    <w:rsid w:val="1E3BB4D2"/>
    <w:rsid w:val="1F10EF73"/>
    <w:rsid w:val="1F8A3B24"/>
    <w:rsid w:val="1FD71C59"/>
    <w:rsid w:val="2195D1A7"/>
    <w:rsid w:val="22111897"/>
    <w:rsid w:val="22AF884A"/>
    <w:rsid w:val="22C0E310"/>
    <w:rsid w:val="22DE9C2F"/>
    <w:rsid w:val="232B1A76"/>
    <w:rsid w:val="23BF1123"/>
    <w:rsid w:val="23F2FF11"/>
    <w:rsid w:val="243CAD8A"/>
    <w:rsid w:val="25E21A3B"/>
    <w:rsid w:val="266EACF1"/>
    <w:rsid w:val="26EC3375"/>
    <w:rsid w:val="272A9FD3"/>
    <w:rsid w:val="279BD9C1"/>
    <w:rsid w:val="281C7627"/>
    <w:rsid w:val="282BC43C"/>
    <w:rsid w:val="2870E3BE"/>
    <w:rsid w:val="28AB3AF1"/>
    <w:rsid w:val="294A943D"/>
    <w:rsid w:val="29BF7937"/>
    <w:rsid w:val="2A0A5129"/>
    <w:rsid w:val="2A6D5113"/>
    <w:rsid w:val="2AC9A7F2"/>
    <w:rsid w:val="2ACAF24D"/>
    <w:rsid w:val="2AD27A31"/>
    <w:rsid w:val="2BBEB9F9"/>
    <w:rsid w:val="2C4FE40A"/>
    <w:rsid w:val="2CF719F9"/>
    <w:rsid w:val="2D135F4A"/>
    <w:rsid w:val="2D5ECBF6"/>
    <w:rsid w:val="2E1558DC"/>
    <w:rsid w:val="2EF9D73F"/>
    <w:rsid w:val="2F86E130"/>
    <w:rsid w:val="2F9D3480"/>
    <w:rsid w:val="2FA1217E"/>
    <w:rsid w:val="2FBA7038"/>
    <w:rsid w:val="3011EFAB"/>
    <w:rsid w:val="308A6BAE"/>
    <w:rsid w:val="31E0C5D5"/>
    <w:rsid w:val="32F364D6"/>
    <w:rsid w:val="3310FBF7"/>
    <w:rsid w:val="332D23FB"/>
    <w:rsid w:val="337E2BAD"/>
    <w:rsid w:val="34EAD2D8"/>
    <w:rsid w:val="353EBD13"/>
    <w:rsid w:val="36F8FE59"/>
    <w:rsid w:val="3744FD15"/>
    <w:rsid w:val="387228EE"/>
    <w:rsid w:val="3875E8F9"/>
    <w:rsid w:val="39171D77"/>
    <w:rsid w:val="392919EB"/>
    <w:rsid w:val="3A387131"/>
    <w:rsid w:val="3A3C5E2F"/>
    <w:rsid w:val="3A88458A"/>
    <w:rsid w:val="3B23C891"/>
    <w:rsid w:val="3B2DC4A7"/>
    <w:rsid w:val="3BDD8FDE"/>
    <w:rsid w:val="3BFFF6BE"/>
    <w:rsid w:val="3C24AD63"/>
    <w:rsid w:val="3CBBE4A1"/>
    <w:rsid w:val="3D587A19"/>
    <w:rsid w:val="3DE0A6BC"/>
    <w:rsid w:val="3E7AA1A8"/>
    <w:rsid w:val="3F59392E"/>
    <w:rsid w:val="3F90FB0C"/>
    <w:rsid w:val="3F99D803"/>
    <w:rsid w:val="40494DA6"/>
    <w:rsid w:val="40D04B08"/>
    <w:rsid w:val="41197455"/>
    <w:rsid w:val="4135A060"/>
    <w:rsid w:val="41706CFB"/>
    <w:rsid w:val="4237D7E5"/>
    <w:rsid w:val="42706D82"/>
    <w:rsid w:val="42884B67"/>
    <w:rsid w:val="42B70D63"/>
    <w:rsid w:val="4427A8EC"/>
    <w:rsid w:val="4483769F"/>
    <w:rsid w:val="44E99D7B"/>
    <w:rsid w:val="450DDB5E"/>
    <w:rsid w:val="4511FDC5"/>
    <w:rsid w:val="452B9644"/>
    <w:rsid w:val="45C579E1"/>
    <w:rsid w:val="468648C0"/>
    <w:rsid w:val="46C3E9A1"/>
    <w:rsid w:val="47776199"/>
    <w:rsid w:val="47953AA4"/>
    <w:rsid w:val="47BA6AA2"/>
    <w:rsid w:val="483EB593"/>
    <w:rsid w:val="4949BF88"/>
    <w:rsid w:val="4A174F53"/>
    <w:rsid w:val="4AC284EA"/>
    <w:rsid w:val="4AD2B789"/>
    <w:rsid w:val="4B2114AD"/>
    <w:rsid w:val="4B7D63DB"/>
    <w:rsid w:val="4B8AD1D9"/>
    <w:rsid w:val="4B8F0BD7"/>
    <w:rsid w:val="4BB4B106"/>
    <w:rsid w:val="4C1DFA78"/>
    <w:rsid w:val="4C4D4A05"/>
    <w:rsid w:val="4C986717"/>
    <w:rsid w:val="4C9AB68C"/>
    <w:rsid w:val="4E1255D0"/>
    <w:rsid w:val="4E1CD9B6"/>
    <w:rsid w:val="4E94A4DB"/>
    <w:rsid w:val="4F969A3F"/>
    <w:rsid w:val="5051E472"/>
    <w:rsid w:val="508F7A7C"/>
    <w:rsid w:val="509EBD15"/>
    <w:rsid w:val="50F8F5BA"/>
    <w:rsid w:val="515CFB43"/>
    <w:rsid w:val="5257E078"/>
    <w:rsid w:val="52A08D34"/>
    <w:rsid w:val="5321FB6F"/>
    <w:rsid w:val="533D2B1B"/>
    <w:rsid w:val="53C58467"/>
    <w:rsid w:val="542903AC"/>
    <w:rsid w:val="544FDD3D"/>
    <w:rsid w:val="550E7D01"/>
    <w:rsid w:val="55B72527"/>
    <w:rsid w:val="55D06D4C"/>
    <w:rsid w:val="56096576"/>
    <w:rsid w:val="56548043"/>
    <w:rsid w:val="565B8A1A"/>
    <w:rsid w:val="56891BE6"/>
    <w:rsid w:val="56FE5419"/>
    <w:rsid w:val="57F66451"/>
    <w:rsid w:val="58213D67"/>
    <w:rsid w:val="583C29D6"/>
    <w:rsid w:val="584CD43F"/>
    <w:rsid w:val="59F9E791"/>
    <w:rsid w:val="5A6FF081"/>
    <w:rsid w:val="5AC6B97C"/>
    <w:rsid w:val="5B0E4AFC"/>
    <w:rsid w:val="5CF4504C"/>
    <w:rsid w:val="5D224141"/>
    <w:rsid w:val="5D3B911C"/>
    <w:rsid w:val="5D3C36ED"/>
    <w:rsid w:val="5D45C55F"/>
    <w:rsid w:val="5D6D0165"/>
    <w:rsid w:val="5DCF964A"/>
    <w:rsid w:val="5E589EA8"/>
    <w:rsid w:val="5ED0EF21"/>
    <w:rsid w:val="5F38256F"/>
    <w:rsid w:val="5F80EC5A"/>
    <w:rsid w:val="5FE200E4"/>
    <w:rsid w:val="5FF2ABB5"/>
    <w:rsid w:val="60A3B1B8"/>
    <w:rsid w:val="60EFF20A"/>
    <w:rsid w:val="61828F03"/>
    <w:rsid w:val="618A1A19"/>
    <w:rsid w:val="618E9581"/>
    <w:rsid w:val="623957B3"/>
    <w:rsid w:val="624B01CA"/>
    <w:rsid w:val="63028596"/>
    <w:rsid w:val="63AAD2A0"/>
    <w:rsid w:val="63C32650"/>
    <w:rsid w:val="6402815C"/>
    <w:rsid w:val="643557F9"/>
    <w:rsid w:val="6437CF3F"/>
    <w:rsid w:val="6472269A"/>
    <w:rsid w:val="64A1D62A"/>
    <w:rsid w:val="64E926AF"/>
    <w:rsid w:val="64F515D8"/>
    <w:rsid w:val="6551D551"/>
    <w:rsid w:val="658CE48E"/>
    <w:rsid w:val="65A3510E"/>
    <w:rsid w:val="66194A16"/>
    <w:rsid w:val="66BDF1EF"/>
    <w:rsid w:val="6731071C"/>
    <w:rsid w:val="673FE601"/>
    <w:rsid w:val="6821536A"/>
    <w:rsid w:val="6855E420"/>
    <w:rsid w:val="691EABA7"/>
    <w:rsid w:val="6944EFCC"/>
    <w:rsid w:val="69C03289"/>
    <w:rsid w:val="69C7ED3E"/>
    <w:rsid w:val="6A8FA621"/>
    <w:rsid w:val="6B0DB938"/>
    <w:rsid w:val="6BE64867"/>
    <w:rsid w:val="6C8889F3"/>
    <w:rsid w:val="6D4A3AC7"/>
    <w:rsid w:val="6D9F41CB"/>
    <w:rsid w:val="6DC55657"/>
    <w:rsid w:val="6DF44F57"/>
    <w:rsid w:val="6EED9EB0"/>
    <w:rsid w:val="6F3EF358"/>
    <w:rsid w:val="6F8C9636"/>
    <w:rsid w:val="70B369BA"/>
    <w:rsid w:val="71463558"/>
    <w:rsid w:val="71B610C8"/>
    <w:rsid w:val="736D091C"/>
    <w:rsid w:val="745F50E8"/>
    <w:rsid w:val="746329EF"/>
    <w:rsid w:val="749F0468"/>
    <w:rsid w:val="750433E5"/>
    <w:rsid w:val="75A2A16C"/>
    <w:rsid w:val="75A432F0"/>
    <w:rsid w:val="763830C6"/>
    <w:rsid w:val="76C390A3"/>
    <w:rsid w:val="77075BEA"/>
    <w:rsid w:val="770CA22D"/>
    <w:rsid w:val="77C00D7E"/>
    <w:rsid w:val="77D49386"/>
    <w:rsid w:val="77EE39F0"/>
    <w:rsid w:val="781B9C19"/>
    <w:rsid w:val="788EF24B"/>
    <w:rsid w:val="7A2519E2"/>
    <w:rsid w:val="7A2AF7C2"/>
    <w:rsid w:val="7A47B34C"/>
    <w:rsid w:val="7A633510"/>
    <w:rsid w:val="7C850651"/>
    <w:rsid w:val="7E4E6BAC"/>
    <w:rsid w:val="7E8F5EE2"/>
    <w:rsid w:val="7ED4CEFF"/>
    <w:rsid w:val="7F22190E"/>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17CB51"/>
  <w15:docId w15:val="{7D12F3CE-32CE-4665-929A-8D76A2E789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5E1E"/>
  </w:style>
  <w:style w:type="paragraph" w:styleId="Ttulo1">
    <w:name w:val="heading 1"/>
    <w:basedOn w:val="Normal"/>
    <w:next w:val="Normal"/>
    <w:link w:val="Ttulo1Char"/>
    <w:uiPriority w:val="9"/>
    <w:qFormat/>
    <w:rsid w:val="003C567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B85E5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link w:val="Ttulo3Char"/>
    <w:uiPriority w:val="9"/>
    <w:qFormat/>
    <w:rsid w:val="000D50A1"/>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Default">
    <w:name w:val="Default"/>
    <w:rsid w:val="00423814"/>
    <w:pPr>
      <w:autoSpaceDE w:val="0"/>
      <w:autoSpaceDN w:val="0"/>
      <w:adjustRightInd w:val="0"/>
      <w:spacing w:after="0" w:line="240" w:lineRule="auto"/>
    </w:pPr>
    <w:rPr>
      <w:rFonts w:ascii="Segoe UI" w:hAnsi="Segoe UI" w:cs="Segoe UI"/>
      <w:color w:val="000000"/>
      <w:sz w:val="24"/>
      <w:szCs w:val="24"/>
    </w:rPr>
  </w:style>
  <w:style w:type="paragraph" w:styleId="PargrafodaLista">
    <w:name w:val="List Paragraph"/>
    <w:basedOn w:val="Normal"/>
    <w:uiPriority w:val="34"/>
    <w:qFormat/>
    <w:rsid w:val="00423814"/>
    <w:pPr>
      <w:ind w:left="720"/>
      <w:contextualSpacing/>
    </w:pPr>
  </w:style>
  <w:style w:type="paragraph" w:styleId="Textodebalo">
    <w:name w:val="Balloon Text"/>
    <w:basedOn w:val="Normal"/>
    <w:link w:val="TextodebaloChar"/>
    <w:uiPriority w:val="99"/>
    <w:semiHidden/>
    <w:unhideWhenUsed/>
    <w:rsid w:val="00D13917"/>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D13917"/>
    <w:rPr>
      <w:rFonts w:ascii="Segoe UI" w:hAnsi="Segoe UI" w:cs="Segoe UI"/>
      <w:sz w:val="18"/>
      <w:szCs w:val="18"/>
    </w:rPr>
  </w:style>
  <w:style w:type="paragraph" w:customStyle="1" w:styleId="WW-Corpodetexto2">
    <w:name w:val="WW-Corpo de texto 2"/>
    <w:basedOn w:val="Normal"/>
    <w:rsid w:val="008D7834"/>
    <w:pPr>
      <w:suppressAutoHyphens/>
      <w:spacing w:after="0" w:line="240" w:lineRule="auto"/>
      <w:jc w:val="both"/>
    </w:pPr>
    <w:rPr>
      <w:rFonts w:ascii="Times New Roman" w:eastAsia="Times New Roman" w:hAnsi="Times New Roman" w:cs="Times New Roman"/>
      <w:sz w:val="20"/>
      <w:szCs w:val="20"/>
      <w:lang w:eastAsia="ar-SA"/>
    </w:rPr>
  </w:style>
  <w:style w:type="paragraph" w:styleId="Cabealho">
    <w:name w:val="header"/>
    <w:basedOn w:val="Normal"/>
    <w:link w:val="CabealhoChar"/>
    <w:uiPriority w:val="99"/>
    <w:unhideWhenUsed/>
    <w:rsid w:val="000D50A1"/>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0D50A1"/>
  </w:style>
  <w:style w:type="paragraph" w:styleId="Rodap">
    <w:name w:val="footer"/>
    <w:basedOn w:val="Normal"/>
    <w:link w:val="RodapChar"/>
    <w:uiPriority w:val="99"/>
    <w:unhideWhenUsed/>
    <w:rsid w:val="000D50A1"/>
    <w:pPr>
      <w:tabs>
        <w:tab w:val="center" w:pos="4252"/>
        <w:tab w:val="right" w:pos="8504"/>
      </w:tabs>
      <w:spacing w:after="0" w:line="240" w:lineRule="auto"/>
    </w:pPr>
  </w:style>
  <w:style w:type="character" w:customStyle="1" w:styleId="RodapChar">
    <w:name w:val="Rodapé Char"/>
    <w:basedOn w:val="Fontepargpadro"/>
    <w:link w:val="Rodap"/>
    <w:uiPriority w:val="99"/>
    <w:rsid w:val="000D50A1"/>
  </w:style>
  <w:style w:type="character" w:customStyle="1" w:styleId="Ttulo3Char">
    <w:name w:val="Título 3 Char"/>
    <w:basedOn w:val="Fontepargpadro"/>
    <w:link w:val="Ttulo3"/>
    <w:uiPriority w:val="9"/>
    <w:rsid w:val="000D50A1"/>
    <w:rPr>
      <w:rFonts w:ascii="Times New Roman" w:eastAsia="Times New Roman" w:hAnsi="Times New Roman" w:cs="Times New Roman"/>
      <w:b/>
      <w:bCs/>
      <w:sz w:val="27"/>
      <w:szCs w:val="27"/>
      <w:lang w:eastAsia="pt-BR"/>
    </w:rPr>
  </w:style>
  <w:style w:type="character" w:styleId="Hyperlink">
    <w:name w:val="Hyperlink"/>
    <w:basedOn w:val="Fontepargpadro"/>
    <w:uiPriority w:val="99"/>
    <w:unhideWhenUsed/>
    <w:rsid w:val="000D50A1"/>
    <w:rPr>
      <w:color w:val="0000FF"/>
      <w:u w:val="single"/>
    </w:rPr>
  </w:style>
  <w:style w:type="character" w:styleId="MenoPendente">
    <w:name w:val="Unresolved Mention"/>
    <w:basedOn w:val="Fontepargpadro"/>
    <w:uiPriority w:val="99"/>
    <w:semiHidden/>
    <w:unhideWhenUsed/>
    <w:rsid w:val="009C711E"/>
    <w:rPr>
      <w:color w:val="605E5C"/>
      <w:shd w:val="clear" w:color="auto" w:fill="E1DFDD"/>
    </w:rPr>
  </w:style>
  <w:style w:type="character" w:styleId="HiperlinkVisitado">
    <w:name w:val="FollowedHyperlink"/>
    <w:basedOn w:val="Fontepargpadro"/>
    <w:uiPriority w:val="99"/>
    <w:semiHidden/>
    <w:unhideWhenUsed/>
    <w:rsid w:val="0015605D"/>
    <w:rPr>
      <w:color w:val="954F72" w:themeColor="followedHyperlink"/>
      <w:u w:val="single"/>
    </w:rPr>
  </w:style>
  <w:style w:type="table" w:styleId="Tabelacomgrade">
    <w:name w:val="Table Grid"/>
    <w:basedOn w:val="Tabe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tulo1Char">
    <w:name w:val="Título 1 Char"/>
    <w:basedOn w:val="Fontepargpadro"/>
    <w:link w:val="Ttulo1"/>
    <w:uiPriority w:val="9"/>
    <w:rsid w:val="003C567A"/>
    <w:rPr>
      <w:rFonts w:asciiTheme="majorHAnsi" w:eastAsiaTheme="majorEastAsia" w:hAnsiTheme="majorHAnsi" w:cstheme="majorBidi"/>
      <w:color w:val="2E74B5" w:themeColor="accent1" w:themeShade="BF"/>
      <w:sz w:val="32"/>
      <w:szCs w:val="32"/>
    </w:rPr>
  </w:style>
  <w:style w:type="paragraph" w:styleId="CabealhodoSumrio">
    <w:name w:val="TOC Heading"/>
    <w:basedOn w:val="Ttulo1"/>
    <w:next w:val="Normal"/>
    <w:uiPriority w:val="39"/>
    <w:unhideWhenUsed/>
    <w:qFormat/>
    <w:rsid w:val="003C567A"/>
    <w:pPr>
      <w:outlineLvl w:val="9"/>
    </w:pPr>
    <w:rPr>
      <w:lang w:eastAsia="pt-BR"/>
    </w:rPr>
  </w:style>
  <w:style w:type="paragraph" w:styleId="Subttulo">
    <w:name w:val="Subtitle"/>
    <w:basedOn w:val="Normal"/>
    <w:next w:val="Normal"/>
    <w:link w:val="SubttuloChar"/>
    <w:uiPriority w:val="11"/>
    <w:qFormat/>
    <w:rsid w:val="003C567A"/>
    <w:pPr>
      <w:numPr>
        <w:ilvl w:val="1"/>
      </w:numPr>
    </w:pPr>
    <w:rPr>
      <w:rFonts w:eastAsiaTheme="minorEastAsia"/>
      <w:color w:val="5A5A5A" w:themeColor="text1" w:themeTint="A5"/>
      <w:spacing w:val="15"/>
    </w:rPr>
  </w:style>
  <w:style w:type="character" w:customStyle="1" w:styleId="SubttuloChar">
    <w:name w:val="Subtítulo Char"/>
    <w:basedOn w:val="Fontepargpadro"/>
    <w:link w:val="Subttulo"/>
    <w:uiPriority w:val="11"/>
    <w:rsid w:val="003C567A"/>
    <w:rPr>
      <w:rFonts w:eastAsiaTheme="minorEastAsia"/>
      <w:color w:val="5A5A5A" w:themeColor="text1" w:themeTint="A5"/>
      <w:spacing w:val="15"/>
    </w:rPr>
  </w:style>
  <w:style w:type="paragraph" w:styleId="Sumrio1">
    <w:name w:val="toc 1"/>
    <w:basedOn w:val="Normal"/>
    <w:next w:val="Normal"/>
    <w:autoRedefine/>
    <w:uiPriority w:val="39"/>
    <w:unhideWhenUsed/>
    <w:rsid w:val="00BD461B"/>
    <w:pPr>
      <w:tabs>
        <w:tab w:val="left" w:pos="440"/>
        <w:tab w:val="right" w:leader="dot" w:pos="8494"/>
      </w:tabs>
      <w:spacing w:after="0"/>
    </w:pPr>
  </w:style>
  <w:style w:type="character" w:customStyle="1" w:styleId="Ttulo2Char">
    <w:name w:val="Título 2 Char"/>
    <w:basedOn w:val="Fontepargpadro"/>
    <w:link w:val="Ttulo2"/>
    <w:uiPriority w:val="9"/>
    <w:rsid w:val="00B85E5C"/>
    <w:rPr>
      <w:rFonts w:asciiTheme="majorHAnsi" w:eastAsiaTheme="majorEastAsia" w:hAnsiTheme="majorHAnsi" w:cstheme="majorBidi"/>
      <w:color w:val="2E74B5" w:themeColor="accent1" w:themeShade="BF"/>
      <w:sz w:val="26"/>
      <w:szCs w:val="26"/>
    </w:rPr>
  </w:style>
  <w:style w:type="paragraph" w:styleId="Sumrio2">
    <w:name w:val="toc 2"/>
    <w:basedOn w:val="Normal"/>
    <w:next w:val="Normal"/>
    <w:autoRedefine/>
    <w:uiPriority w:val="39"/>
    <w:unhideWhenUsed/>
    <w:rsid w:val="0005260B"/>
    <w:pPr>
      <w:spacing w:after="100"/>
      <w:ind w:left="220"/>
    </w:pPr>
  </w:style>
  <w:style w:type="paragraph" w:styleId="Legenda">
    <w:name w:val="caption"/>
    <w:basedOn w:val="Normal"/>
    <w:next w:val="Normal"/>
    <w:uiPriority w:val="35"/>
    <w:unhideWhenUsed/>
    <w:qFormat/>
    <w:rsid w:val="00C56AE8"/>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754B8D"/>
    <w:pPr>
      <w:spacing w:after="0"/>
    </w:pPr>
  </w:style>
  <w:style w:type="paragraph" w:customStyle="1" w:styleId="TipodotrabalhoOrientador">
    <w:name w:val="Tipo do trabalho_Orientador"/>
    <w:next w:val="Normal"/>
    <w:autoRedefine/>
    <w:rsid w:val="0057662D"/>
    <w:pPr>
      <w:spacing w:after="0" w:line="240" w:lineRule="auto"/>
      <w:ind w:left="4536"/>
      <w:contextualSpacing/>
      <w:jc w:val="both"/>
    </w:pPr>
    <w:rPr>
      <w:rFonts w:ascii="Arial" w:eastAsiaTheme="minorEastAsia" w:hAnsi="Arial" w:cs="Times New Roman"/>
      <w:sz w:val="24"/>
      <w:szCs w:val="24"/>
      <w:lang w:eastAsia="pt-BR"/>
    </w:rPr>
  </w:style>
  <w:style w:type="paragraph" w:styleId="Bibliografia">
    <w:name w:val="Bibliography"/>
    <w:basedOn w:val="Normal"/>
    <w:next w:val="Normal"/>
    <w:uiPriority w:val="37"/>
    <w:unhideWhenUsed/>
    <w:rsid w:val="006520F1"/>
  </w:style>
  <w:style w:type="paragraph" w:styleId="NormalWeb">
    <w:name w:val="Normal (Web)"/>
    <w:basedOn w:val="Normal"/>
    <w:uiPriority w:val="99"/>
    <w:unhideWhenUsed/>
    <w:rsid w:val="00BE0706"/>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D85273"/>
    <w:rPr>
      <w:b/>
      <w:bCs/>
    </w:rPr>
  </w:style>
  <w:style w:type="paragraph" w:styleId="Sumrio3">
    <w:name w:val="toc 3"/>
    <w:basedOn w:val="Normal"/>
    <w:next w:val="Normal"/>
    <w:autoRedefine/>
    <w:uiPriority w:val="39"/>
    <w:unhideWhenUsed/>
    <w:rsid w:val="00B12B84"/>
    <w:pPr>
      <w:spacing w:after="100"/>
      <w:ind w:left="440"/>
    </w:pPr>
    <w:rPr>
      <w:rFonts w:eastAsiaTheme="minorEastAsia" w:cs="Times New Roman"/>
      <w:lang w:eastAsia="pt-BR"/>
    </w:rPr>
  </w:style>
  <w:style w:type="paragraph" w:styleId="Corpodetexto">
    <w:name w:val="Body Text"/>
    <w:basedOn w:val="Normal"/>
    <w:link w:val="CorpodetextoChar"/>
    <w:uiPriority w:val="1"/>
    <w:qFormat/>
    <w:rsid w:val="00D01080"/>
    <w:pPr>
      <w:widowControl w:val="0"/>
      <w:autoSpaceDE w:val="0"/>
      <w:autoSpaceDN w:val="0"/>
      <w:spacing w:after="0" w:line="240" w:lineRule="auto"/>
    </w:pPr>
    <w:rPr>
      <w:rFonts w:ascii="Times New Roman" w:eastAsia="Times New Roman" w:hAnsi="Times New Roman" w:cs="Times New Roman"/>
      <w:sz w:val="24"/>
      <w:szCs w:val="24"/>
      <w:lang w:val="pt-PT"/>
    </w:rPr>
  </w:style>
  <w:style w:type="character" w:customStyle="1" w:styleId="CorpodetextoChar">
    <w:name w:val="Corpo de texto Char"/>
    <w:basedOn w:val="Fontepargpadro"/>
    <w:link w:val="Corpodetexto"/>
    <w:uiPriority w:val="1"/>
    <w:rsid w:val="00D01080"/>
    <w:rPr>
      <w:rFonts w:ascii="Times New Roman" w:eastAsia="Times New Roman" w:hAnsi="Times New Roman" w:cs="Times New Roman"/>
      <w:sz w:val="24"/>
      <w:szCs w:val="24"/>
      <w:lang w:val="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78931">
      <w:bodyDiv w:val="1"/>
      <w:marLeft w:val="0"/>
      <w:marRight w:val="0"/>
      <w:marTop w:val="0"/>
      <w:marBottom w:val="0"/>
      <w:divBdr>
        <w:top w:val="none" w:sz="0" w:space="0" w:color="auto"/>
        <w:left w:val="none" w:sz="0" w:space="0" w:color="auto"/>
        <w:bottom w:val="none" w:sz="0" w:space="0" w:color="auto"/>
        <w:right w:val="none" w:sz="0" w:space="0" w:color="auto"/>
      </w:divBdr>
    </w:div>
    <w:div w:id="56979517">
      <w:bodyDiv w:val="1"/>
      <w:marLeft w:val="0"/>
      <w:marRight w:val="0"/>
      <w:marTop w:val="0"/>
      <w:marBottom w:val="0"/>
      <w:divBdr>
        <w:top w:val="none" w:sz="0" w:space="0" w:color="auto"/>
        <w:left w:val="none" w:sz="0" w:space="0" w:color="auto"/>
        <w:bottom w:val="none" w:sz="0" w:space="0" w:color="auto"/>
        <w:right w:val="none" w:sz="0" w:space="0" w:color="auto"/>
      </w:divBdr>
    </w:div>
    <w:div w:id="144320219">
      <w:bodyDiv w:val="1"/>
      <w:marLeft w:val="0"/>
      <w:marRight w:val="0"/>
      <w:marTop w:val="0"/>
      <w:marBottom w:val="0"/>
      <w:divBdr>
        <w:top w:val="none" w:sz="0" w:space="0" w:color="auto"/>
        <w:left w:val="none" w:sz="0" w:space="0" w:color="auto"/>
        <w:bottom w:val="none" w:sz="0" w:space="0" w:color="auto"/>
        <w:right w:val="none" w:sz="0" w:space="0" w:color="auto"/>
      </w:divBdr>
    </w:div>
    <w:div w:id="164438115">
      <w:bodyDiv w:val="1"/>
      <w:marLeft w:val="0"/>
      <w:marRight w:val="0"/>
      <w:marTop w:val="0"/>
      <w:marBottom w:val="0"/>
      <w:divBdr>
        <w:top w:val="none" w:sz="0" w:space="0" w:color="auto"/>
        <w:left w:val="none" w:sz="0" w:space="0" w:color="auto"/>
        <w:bottom w:val="none" w:sz="0" w:space="0" w:color="auto"/>
        <w:right w:val="none" w:sz="0" w:space="0" w:color="auto"/>
      </w:divBdr>
    </w:div>
    <w:div w:id="165173618">
      <w:bodyDiv w:val="1"/>
      <w:marLeft w:val="0"/>
      <w:marRight w:val="0"/>
      <w:marTop w:val="0"/>
      <w:marBottom w:val="0"/>
      <w:divBdr>
        <w:top w:val="none" w:sz="0" w:space="0" w:color="auto"/>
        <w:left w:val="none" w:sz="0" w:space="0" w:color="auto"/>
        <w:bottom w:val="none" w:sz="0" w:space="0" w:color="auto"/>
        <w:right w:val="none" w:sz="0" w:space="0" w:color="auto"/>
      </w:divBdr>
    </w:div>
    <w:div w:id="254020798">
      <w:bodyDiv w:val="1"/>
      <w:marLeft w:val="0"/>
      <w:marRight w:val="0"/>
      <w:marTop w:val="0"/>
      <w:marBottom w:val="0"/>
      <w:divBdr>
        <w:top w:val="none" w:sz="0" w:space="0" w:color="auto"/>
        <w:left w:val="none" w:sz="0" w:space="0" w:color="auto"/>
        <w:bottom w:val="none" w:sz="0" w:space="0" w:color="auto"/>
        <w:right w:val="none" w:sz="0" w:space="0" w:color="auto"/>
      </w:divBdr>
    </w:div>
    <w:div w:id="343434184">
      <w:bodyDiv w:val="1"/>
      <w:marLeft w:val="0"/>
      <w:marRight w:val="0"/>
      <w:marTop w:val="0"/>
      <w:marBottom w:val="0"/>
      <w:divBdr>
        <w:top w:val="none" w:sz="0" w:space="0" w:color="auto"/>
        <w:left w:val="none" w:sz="0" w:space="0" w:color="auto"/>
        <w:bottom w:val="none" w:sz="0" w:space="0" w:color="auto"/>
        <w:right w:val="none" w:sz="0" w:space="0" w:color="auto"/>
      </w:divBdr>
    </w:div>
    <w:div w:id="397022308">
      <w:bodyDiv w:val="1"/>
      <w:marLeft w:val="0"/>
      <w:marRight w:val="0"/>
      <w:marTop w:val="0"/>
      <w:marBottom w:val="0"/>
      <w:divBdr>
        <w:top w:val="none" w:sz="0" w:space="0" w:color="auto"/>
        <w:left w:val="none" w:sz="0" w:space="0" w:color="auto"/>
        <w:bottom w:val="none" w:sz="0" w:space="0" w:color="auto"/>
        <w:right w:val="none" w:sz="0" w:space="0" w:color="auto"/>
      </w:divBdr>
    </w:div>
    <w:div w:id="417144461">
      <w:bodyDiv w:val="1"/>
      <w:marLeft w:val="0"/>
      <w:marRight w:val="0"/>
      <w:marTop w:val="0"/>
      <w:marBottom w:val="0"/>
      <w:divBdr>
        <w:top w:val="none" w:sz="0" w:space="0" w:color="auto"/>
        <w:left w:val="none" w:sz="0" w:space="0" w:color="auto"/>
        <w:bottom w:val="none" w:sz="0" w:space="0" w:color="auto"/>
        <w:right w:val="none" w:sz="0" w:space="0" w:color="auto"/>
      </w:divBdr>
    </w:div>
    <w:div w:id="421220480">
      <w:bodyDiv w:val="1"/>
      <w:marLeft w:val="0"/>
      <w:marRight w:val="0"/>
      <w:marTop w:val="0"/>
      <w:marBottom w:val="0"/>
      <w:divBdr>
        <w:top w:val="none" w:sz="0" w:space="0" w:color="auto"/>
        <w:left w:val="none" w:sz="0" w:space="0" w:color="auto"/>
        <w:bottom w:val="none" w:sz="0" w:space="0" w:color="auto"/>
        <w:right w:val="none" w:sz="0" w:space="0" w:color="auto"/>
      </w:divBdr>
    </w:div>
    <w:div w:id="430782616">
      <w:bodyDiv w:val="1"/>
      <w:marLeft w:val="0"/>
      <w:marRight w:val="0"/>
      <w:marTop w:val="0"/>
      <w:marBottom w:val="0"/>
      <w:divBdr>
        <w:top w:val="none" w:sz="0" w:space="0" w:color="auto"/>
        <w:left w:val="none" w:sz="0" w:space="0" w:color="auto"/>
        <w:bottom w:val="none" w:sz="0" w:space="0" w:color="auto"/>
        <w:right w:val="none" w:sz="0" w:space="0" w:color="auto"/>
      </w:divBdr>
    </w:div>
    <w:div w:id="577984418">
      <w:bodyDiv w:val="1"/>
      <w:marLeft w:val="0"/>
      <w:marRight w:val="0"/>
      <w:marTop w:val="0"/>
      <w:marBottom w:val="0"/>
      <w:divBdr>
        <w:top w:val="none" w:sz="0" w:space="0" w:color="auto"/>
        <w:left w:val="none" w:sz="0" w:space="0" w:color="auto"/>
        <w:bottom w:val="none" w:sz="0" w:space="0" w:color="auto"/>
        <w:right w:val="none" w:sz="0" w:space="0" w:color="auto"/>
      </w:divBdr>
    </w:div>
    <w:div w:id="617028452">
      <w:bodyDiv w:val="1"/>
      <w:marLeft w:val="0"/>
      <w:marRight w:val="0"/>
      <w:marTop w:val="0"/>
      <w:marBottom w:val="0"/>
      <w:divBdr>
        <w:top w:val="none" w:sz="0" w:space="0" w:color="auto"/>
        <w:left w:val="none" w:sz="0" w:space="0" w:color="auto"/>
        <w:bottom w:val="none" w:sz="0" w:space="0" w:color="auto"/>
        <w:right w:val="none" w:sz="0" w:space="0" w:color="auto"/>
      </w:divBdr>
    </w:div>
    <w:div w:id="638146760">
      <w:bodyDiv w:val="1"/>
      <w:marLeft w:val="0"/>
      <w:marRight w:val="0"/>
      <w:marTop w:val="0"/>
      <w:marBottom w:val="0"/>
      <w:divBdr>
        <w:top w:val="none" w:sz="0" w:space="0" w:color="auto"/>
        <w:left w:val="none" w:sz="0" w:space="0" w:color="auto"/>
        <w:bottom w:val="none" w:sz="0" w:space="0" w:color="auto"/>
        <w:right w:val="none" w:sz="0" w:space="0" w:color="auto"/>
      </w:divBdr>
    </w:div>
    <w:div w:id="808866641">
      <w:bodyDiv w:val="1"/>
      <w:marLeft w:val="0"/>
      <w:marRight w:val="0"/>
      <w:marTop w:val="0"/>
      <w:marBottom w:val="0"/>
      <w:divBdr>
        <w:top w:val="none" w:sz="0" w:space="0" w:color="auto"/>
        <w:left w:val="none" w:sz="0" w:space="0" w:color="auto"/>
        <w:bottom w:val="none" w:sz="0" w:space="0" w:color="auto"/>
        <w:right w:val="none" w:sz="0" w:space="0" w:color="auto"/>
      </w:divBdr>
    </w:div>
    <w:div w:id="887841296">
      <w:bodyDiv w:val="1"/>
      <w:marLeft w:val="0"/>
      <w:marRight w:val="0"/>
      <w:marTop w:val="0"/>
      <w:marBottom w:val="0"/>
      <w:divBdr>
        <w:top w:val="none" w:sz="0" w:space="0" w:color="auto"/>
        <w:left w:val="none" w:sz="0" w:space="0" w:color="auto"/>
        <w:bottom w:val="none" w:sz="0" w:space="0" w:color="auto"/>
        <w:right w:val="none" w:sz="0" w:space="0" w:color="auto"/>
      </w:divBdr>
    </w:div>
    <w:div w:id="933437854">
      <w:bodyDiv w:val="1"/>
      <w:marLeft w:val="0"/>
      <w:marRight w:val="0"/>
      <w:marTop w:val="0"/>
      <w:marBottom w:val="0"/>
      <w:divBdr>
        <w:top w:val="none" w:sz="0" w:space="0" w:color="auto"/>
        <w:left w:val="none" w:sz="0" w:space="0" w:color="auto"/>
        <w:bottom w:val="none" w:sz="0" w:space="0" w:color="auto"/>
        <w:right w:val="none" w:sz="0" w:space="0" w:color="auto"/>
      </w:divBdr>
    </w:div>
    <w:div w:id="1050885930">
      <w:bodyDiv w:val="1"/>
      <w:marLeft w:val="0"/>
      <w:marRight w:val="0"/>
      <w:marTop w:val="0"/>
      <w:marBottom w:val="0"/>
      <w:divBdr>
        <w:top w:val="none" w:sz="0" w:space="0" w:color="auto"/>
        <w:left w:val="none" w:sz="0" w:space="0" w:color="auto"/>
        <w:bottom w:val="none" w:sz="0" w:space="0" w:color="auto"/>
        <w:right w:val="none" w:sz="0" w:space="0" w:color="auto"/>
      </w:divBdr>
    </w:div>
    <w:div w:id="1054963462">
      <w:bodyDiv w:val="1"/>
      <w:marLeft w:val="0"/>
      <w:marRight w:val="0"/>
      <w:marTop w:val="0"/>
      <w:marBottom w:val="0"/>
      <w:divBdr>
        <w:top w:val="none" w:sz="0" w:space="0" w:color="auto"/>
        <w:left w:val="none" w:sz="0" w:space="0" w:color="auto"/>
        <w:bottom w:val="none" w:sz="0" w:space="0" w:color="auto"/>
        <w:right w:val="none" w:sz="0" w:space="0" w:color="auto"/>
      </w:divBdr>
    </w:div>
    <w:div w:id="1062945237">
      <w:bodyDiv w:val="1"/>
      <w:marLeft w:val="0"/>
      <w:marRight w:val="0"/>
      <w:marTop w:val="0"/>
      <w:marBottom w:val="0"/>
      <w:divBdr>
        <w:top w:val="none" w:sz="0" w:space="0" w:color="auto"/>
        <w:left w:val="none" w:sz="0" w:space="0" w:color="auto"/>
        <w:bottom w:val="none" w:sz="0" w:space="0" w:color="auto"/>
        <w:right w:val="none" w:sz="0" w:space="0" w:color="auto"/>
      </w:divBdr>
    </w:div>
    <w:div w:id="1115178713">
      <w:bodyDiv w:val="1"/>
      <w:marLeft w:val="0"/>
      <w:marRight w:val="0"/>
      <w:marTop w:val="0"/>
      <w:marBottom w:val="0"/>
      <w:divBdr>
        <w:top w:val="none" w:sz="0" w:space="0" w:color="auto"/>
        <w:left w:val="none" w:sz="0" w:space="0" w:color="auto"/>
        <w:bottom w:val="none" w:sz="0" w:space="0" w:color="auto"/>
        <w:right w:val="none" w:sz="0" w:space="0" w:color="auto"/>
      </w:divBdr>
    </w:div>
    <w:div w:id="1120221987">
      <w:bodyDiv w:val="1"/>
      <w:marLeft w:val="0"/>
      <w:marRight w:val="0"/>
      <w:marTop w:val="0"/>
      <w:marBottom w:val="0"/>
      <w:divBdr>
        <w:top w:val="none" w:sz="0" w:space="0" w:color="auto"/>
        <w:left w:val="none" w:sz="0" w:space="0" w:color="auto"/>
        <w:bottom w:val="none" w:sz="0" w:space="0" w:color="auto"/>
        <w:right w:val="none" w:sz="0" w:space="0" w:color="auto"/>
      </w:divBdr>
    </w:div>
    <w:div w:id="1147892612">
      <w:bodyDiv w:val="1"/>
      <w:marLeft w:val="0"/>
      <w:marRight w:val="0"/>
      <w:marTop w:val="0"/>
      <w:marBottom w:val="0"/>
      <w:divBdr>
        <w:top w:val="none" w:sz="0" w:space="0" w:color="auto"/>
        <w:left w:val="none" w:sz="0" w:space="0" w:color="auto"/>
        <w:bottom w:val="none" w:sz="0" w:space="0" w:color="auto"/>
        <w:right w:val="none" w:sz="0" w:space="0" w:color="auto"/>
      </w:divBdr>
    </w:div>
    <w:div w:id="1182665490">
      <w:bodyDiv w:val="1"/>
      <w:marLeft w:val="0"/>
      <w:marRight w:val="0"/>
      <w:marTop w:val="0"/>
      <w:marBottom w:val="0"/>
      <w:divBdr>
        <w:top w:val="none" w:sz="0" w:space="0" w:color="auto"/>
        <w:left w:val="none" w:sz="0" w:space="0" w:color="auto"/>
        <w:bottom w:val="none" w:sz="0" w:space="0" w:color="auto"/>
        <w:right w:val="none" w:sz="0" w:space="0" w:color="auto"/>
      </w:divBdr>
    </w:div>
    <w:div w:id="1197309078">
      <w:bodyDiv w:val="1"/>
      <w:marLeft w:val="0"/>
      <w:marRight w:val="0"/>
      <w:marTop w:val="0"/>
      <w:marBottom w:val="0"/>
      <w:divBdr>
        <w:top w:val="none" w:sz="0" w:space="0" w:color="auto"/>
        <w:left w:val="none" w:sz="0" w:space="0" w:color="auto"/>
        <w:bottom w:val="none" w:sz="0" w:space="0" w:color="auto"/>
        <w:right w:val="none" w:sz="0" w:space="0" w:color="auto"/>
      </w:divBdr>
    </w:div>
    <w:div w:id="1213955061">
      <w:bodyDiv w:val="1"/>
      <w:marLeft w:val="0"/>
      <w:marRight w:val="0"/>
      <w:marTop w:val="0"/>
      <w:marBottom w:val="0"/>
      <w:divBdr>
        <w:top w:val="none" w:sz="0" w:space="0" w:color="auto"/>
        <w:left w:val="none" w:sz="0" w:space="0" w:color="auto"/>
        <w:bottom w:val="none" w:sz="0" w:space="0" w:color="auto"/>
        <w:right w:val="none" w:sz="0" w:space="0" w:color="auto"/>
      </w:divBdr>
    </w:div>
    <w:div w:id="1276979208">
      <w:bodyDiv w:val="1"/>
      <w:marLeft w:val="0"/>
      <w:marRight w:val="0"/>
      <w:marTop w:val="0"/>
      <w:marBottom w:val="0"/>
      <w:divBdr>
        <w:top w:val="none" w:sz="0" w:space="0" w:color="auto"/>
        <w:left w:val="none" w:sz="0" w:space="0" w:color="auto"/>
        <w:bottom w:val="none" w:sz="0" w:space="0" w:color="auto"/>
        <w:right w:val="none" w:sz="0" w:space="0" w:color="auto"/>
      </w:divBdr>
    </w:div>
    <w:div w:id="1290939695">
      <w:bodyDiv w:val="1"/>
      <w:marLeft w:val="0"/>
      <w:marRight w:val="0"/>
      <w:marTop w:val="0"/>
      <w:marBottom w:val="0"/>
      <w:divBdr>
        <w:top w:val="none" w:sz="0" w:space="0" w:color="auto"/>
        <w:left w:val="none" w:sz="0" w:space="0" w:color="auto"/>
        <w:bottom w:val="none" w:sz="0" w:space="0" w:color="auto"/>
        <w:right w:val="none" w:sz="0" w:space="0" w:color="auto"/>
      </w:divBdr>
    </w:div>
    <w:div w:id="1344892125">
      <w:bodyDiv w:val="1"/>
      <w:marLeft w:val="0"/>
      <w:marRight w:val="0"/>
      <w:marTop w:val="0"/>
      <w:marBottom w:val="0"/>
      <w:divBdr>
        <w:top w:val="none" w:sz="0" w:space="0" w:color="auto"/>
        <w:left w:val="none" w:sz="0" w:space="0" w:color="auto"/>
        <w:bottom w:val="none" w:sz="0" w:space="0" w:color="auto"/>
        <w:right w:val="none" w:sz="0" w:space="0" w:color="auto"/>
      </w:divBdr>
    </w:div>
    <w:div w:id="1356150654">
      <w:bodyDiv w:val="1"/>
      <w:marLeft w:val="0"/>
      <w:marRight w:val="0"/>
      <w:marTop w:val="0"/>
      <w:marBottom w:val="0"/>
      <w:divBdr>
        <w:top w:val="none" w:sz="0" w:space="0" w:color="auto"/>
        <w:left w:val="none" w:sz="0" w:space="0" w:color="auto"/>
        <w:bottom w:val="none" w:sz="0" w:space="0" w:color="auto"/>
        <w:right w:val="none" w:sz="0" w:space="0" w:color="auto"/>
      </w:divBdr>
    </w:div>
    <w:div w:id="1356612583">
      <w:bodyDiv w:val="1"/>
      <w:marLeft w:val="0"/>
      <w:marRight w:val="0"/>
      <w:marTop w:val="0"/>
      <w:marBottom w:val="0"/>
      <w:divBdr>
        <w:top w:val="none" w:sz="0" w:space="0" w:color="auto"/>
        <w:left w:val="none" w:sz="0" w:space="0" w:color="auto"/>
        <w:bottom w:val="none" w:sz="0" w:space="0" w:color="auto"/>
        <w:right w:val="none" w:sz="0" w:space="0" w:color="auto"/>
      </w:divBdr>
    </w:div>
    <w:div w:id="1372462935">
      <w:bodyDiv w:val="1"/>
      <w:marLeft w:val="0"/>
      <w:marRight w:val="0"/>
      <w:marTop w:val="0"/>
      <w:marBottom w:val="0"/>
      <w:divBdr>
        <w:top w:val="none" w:sz="0" w:space="0" w:color="auto"/>
        <w:left w:val="none" w:sz="0" w:space="0" w:color="auto"/>
        <w:bottom w:val="none" w:sz="0" w:space="0" w:color="auto"/>
        <w:right w:val="none" w:sz="0" w:space="0" w:color="auto"/>
      </w:divBdr>
    </w:div>
    <w:div w:id="1372606785">
      <w:bodyDiv w:val="1"/>
      <w:marLeft w:val="0"/>
      <w:marRight w:val="0"/>
      <w:marTop w:val="0"/>
      <w:marBottom w:val="0"/>
      <w:divBdr>
        <w:top w:val="none" w:sz="0" w:space="0" w:color="auto"/>
        <w:left w:val="none" w:sz="0" w:space="0" w:color="auto"/>
        <w:bottom w:val="none" w:sz="0" w:space="0" w:color="auto"/>
        <w:right w:val="none" w:sz="0" w:space="0" w:color="auto"/>
      </w:divBdr>
    </w:div>
    <w:div w:id="1385760494">
      <w:bodyDiv w:val="1"/>
      <w:marLeft w:val="0"/>
      <w:marRight w:val="0"/>
      <w:marTop w:val="0"/>
      <w:marBottom w:val="0"/>
      <w:divBdr>
        <w:top w:val="none" w:sz="0" w:space="0" w:color="auto"/>
        <w:left w:val="none" w:sz="0" w:space="0" w:color="auto"/>
        <w:bottom w:val="none" w:sz="0" w:space="0" w:color="auto"/>
        <w:right w:val="none" w:sz="0" w:space="0" w:color="auto"/>
      </w:divBdr>
    </w:div>
    <w:div w:id="1404915637">
      <w:bodyDiv w:val="1"/>
      <w:marLeft w:val="0"/>
      <w:marRight w:val="0"/>
      <w:marTop w:val="0"/>
      <w:marBottom w:val="0"/>
      <w:divBdr>
        <w:top w:val="none" w:sz="0" w:space="0" w:color="auto"/>
        <w:left w:val="none" w:sz="0" w:space="0" w:color="auto"/>
        <w:bottom w:val="none" w:sz="0" w:space="0" w:color="auto"/>
        <w:right w:val="none" w:sz="0" w:space="0" w:color="auto"/>
      </w:divBdr>
    </w:div>
    <w:div w:id="1431586391">
      <w:bodyDiv w:val="1"/>
      <w:marLeft w:val="0"/>
      <w:marRight w:val="0"/>
      <w:marTop w:val="0"/>
      <w:marBottom w:val="0"/>
      <w:divBdr>
        <w:top w:val="none" w:sz="0" w:space="0" w:color="auto"/>
        <w:left w:val="none" w:sz="0" w:space="0" w:color="auto"/>
        <w:bottom w:val="none" w:sz="0" w:space="0" w:color="auto"/>
        <w:right w:val="none" w:sz="0" w:space="0" w:color="auto"/>
      </w:divBdr>
    </w:div>
    <w:div w:id="1468013387">
      <w:bodyDiv w:val="1"/>
      <w:marLeft w:val="0"/>
      <w:marRight w:val="0"/>
      <w:marTop w:val="0"/>
      <w:marBottom w:val="0"/>
      <w:divBdr>
        <w:top w:val="none" w:sz="0" w:space="0" w:color="auto"/>
        <w:left w:val="none" w:sz="0" w:space="0" w:color="auto"/>
        <w:bottom w:val="none" w:sz="0" w:space="0" w:color="auto"/>
        <w:right w:val="none" w:sz="0" w:space="0" w:color="auto"/>
      </w:divBdr>
    </w:div>
    <w:div w:id="1504395430">
      <w:bodyDiv w:val="1"/>
      <w:marLeft w:val="0"/>
      <w:marRight w:val="0"/>
      <w:marTop w:val="0"/>
      <w:marBottom w:val="0"/>
      <w:divBdr>
        <w:top w:val="none" w:sz="0" w:space="0" w:color="auto"/>
        <w:left w:val="none" w:sz="0" w:space="0" w:color="auto"/>
        <w:bottom w:val="none" w:sz="0" w:space="0" w:color="auto"/>
        <w:right w:val="none" w:sz="0" w:space="0" w:color="auto"/>
      </w:divBdr>
    </w:div>
    <w:div w:id="1504396485">
      <w:bodyDiv w:val="1"/>
      <w:marLeft w:val="0"/>
      <w:marRight w:val="0"/>
      <w:marTop w:val="0"/>
      <w:marBottom w:val="0"/>
      <w:divBdr>
        <w:top w:val="none" w:sz="0" w:space="0" w:color="auto"/>
        <w:left w:val="none" w:sz="0" w:space="0" w:color="auto"/>
        <w:bottom w:val="none" w:sz="0" w:space="0" w:color="auto"/>
        <w:right w:val="none" w:sz="0" w:space="0" w:color="auto"/>
      </w:divBdr>
    </w:div>
    <w:div w:id="1576931649">
      <w:bodyDiv w:val="1"/>
      <w:marLeft w:val="0"/>
      <w:marRight w:val="0"/>
      <w:marTop w:val="0"/>
      <w:marBottom w:val="0"/>
      <w:divBdr>
        <w:top w:val="none" w:sz="0" w:space="0" w:color="auto"/>
        <w:left w:val="none" w:sz="0" w:space="0" w:color="auto"/>
        <w:bottom w:val="none" w:sz="0" w:space="0" w:color="auto"/>
        <w:right w:val="none" w:sz="0" w:space="0" w:color="auto"/>
      </w:divBdr>
    </w:div>
    <w:div w:id="1578245696">
      <w:bodyDiv w:val="1"/>
      <w:marLeft w:val="0"/>
      <w:marRight w:val="0"/>
      <w:marTop w:val="0"/>
      <w:marBottom w:val="0"/>
      <w:divBdr>
        <w:top w:val="none" w:sz="0" w:space="0" w:color="auto"/>
        <w:left w:val="none" w:sz="0" w:space="0" w:color="auto"/>
        <w:bottom w:val="none" w:sz="0" w:space="0" w:color="auto"/>
        <w:right w:val="none" w:sz="0" w:space="0" w:color="auto"/>
      </w:divBdr>
    </w:div>
    <w:div w:id="1636912936">
      <w:bodyDiv w:val="1"/>
      <w:marLeft w:val="0"/>
      <w:marRight w:val="0"/>
      <w:marTop w:val="0"/>
      <w:marBottom w:val="0"/>
      <w:divBdr>
        <w:top w:val="none" w:sz="0" w:space="0" w:color="auto"/>
        <w:left w:val="none" w:sz="0" w:space="0" w:color="auto"/>
        <w:bottom w:val="none" w:sz="0" w:space="0" w:color="auto"/>
        <w:right w:val="none" w:sz="0" w:space="0" w:color="auto"/>
      </w:divBdr>
    </w:div>
    <w:div w:id="1728841770">
      <w:bodyDiv w:val="1"/>
      <w:marLeft w:val="0"/>
      <w:marRight w:val="0"/>
      <w:marTop w:val="0"/>
      <w:marBottom w:val="0"/>
      <w:divBdr>
        <w:top w:val="none" w:sz="0" w:space="0" w:color="auto"/>
        <w:left w:val="none" w:sz="0" w:space="0" w:color="auto"/>
        <w:bottom w:val="none" w:sz="0" w:space="0" w:color="auto"/>
        <w:right w:val="none" w:sz="0" w:space="0" w:color="auto"/>
      </w:divBdr>
    </w:div>
    <w:div w:id="1735158978">
      <w:bodyDiv w:val="1"/>
      <w:marLeft w:val="0"/>
      <w:marRight w:val="0"/>
      <w:marTop w:val="0"/>
      <w:marBottom w:val="0"/>
      <w:divBdr>
        <w:top w:val="none" w:sz="0" w:space="0" w:color="auto"/>
        <w:left w:val="none" w:sz="0" w:space="0" w:color="auto"/>
        <w:bottom w:val="none" w:sz="0" w:space="0" w:color="auto"/>
        <w:right w:val="none" w:sz="0" w:space="0" w:color="auto"/>
      </w:divBdr>
    </w:div>
    <w:div w:id="1908296781">
      <w:bodyDiv w:val="1"/>
      <w:marLeft w:val="0"/>
      <w:marRight w:val="0"/>
      <w:marTop w:val="0"/>
      <w:marBottom w:val="0"/>
      <w:divBdr>
        <w:top w:val="none" w:sz="0" w:space="0" w:color="auto"/>
        <w:left w:val="none" w:sz="0" w:space="0" w:color="auto"/>
        <w:bottom w:val="none" w:sz="0" w:space="0" w:color="auto"/>
        <w:right w:val="none" w:sz="0" w:space="0" w:color="auto"/>
      </w:divBdr>
    </w:div>
    <w:div w:id="1924102179">
      <w:bodyDiv w:val="1"/>
      <w:marLeft w:val="0"/>
      <w:marRight w:val="0"/>
      <w:marTop w:val="0"/>
      <w:marBottom w:val="0"/>
      <w:divBdr>
        <w:top w:val="none" w:sz="0" w:space="0" w:color="auto"/>
        <w:left w:val="none" w:sz="0" w:space="0" w:color="auto"/>
        <w:bottom w:val="none" w:sz="0" w:space="0" w:color="auto"/>
        <w:right w:val="none" w:sz="0" w:space="0" w:color="auto"/>
      </w:divBdr>
    </w:div>
    <w:div w:id="1925068314">
      <w:bodyDiv w:val="1"/>
      <w:marLeft w:val="0"/>
      <w:marRight w:val="0"/>
      <w:marTop w:val="0"/>
      <w:marBottom w:val="0"/>
      <w:divBdr>
        <w:top w:val="none" w:sz="0" w:space="0" w:color="auto"/>
        <w:left w:val="none" w:sz="0" w:space="0" w:color="auto"/>
        <w:bottom w:val="none" w:sz="0" w:space="0" w:color="auto"/>
        <w:right w:val="none" w:sz="0" w:space="0" w:color="auto"/>
      </w:divBdr>
    </w:div>
    <w:div w:id="1934239699">
      <w:bodyDiv w:val="1"/>
      <w:marLeft w:val="0"/>
      <w:marRight w:val="0"/>
      <w:marTop w:val="0"/>
      <w:marBottom w:val="0"/>
      <w:divBdr>
        <w:top w:val="none" w:sz="0" w:space="0" w:color="auto"/>
        <w:left w:val="none" w:sz="0" w:space="0" w:color="auto"/>
        <w:bottom w:val="none" w:sz="0" w:space="0" w:color="auto"/>
        <w:right w:val="none" w:sz="0" w:space="0" w:color="auto"/>
      </w:divBdr>
    </w:div>
    <w:div w:id="1937977380">
      <w:bodyDiv w:val="1"/>
      <w:marLeft w:val="0"/>
      <w:marRight w:val="0"/>
      <w:marTop w:val="0"/>
      <w:marBottom w:val="0"/>
      <w:divBdr>
        <w:top w:val="none" w:sz="0" w:space="0" w:color="auto"/>
        <w:left w:val="none" w:sz="0" w:space="0" w:color="auto"/>
        <w:bottom w:val="none" w:sz="0" w:space="0" w:color="auto"/>
        <w:right w:val="none" w:sz="0" w:space="0" w:color="auto"/>
      </w:divBdr>
    </w:div>
    <w:div w:id="1991398974">
      <w:bodyDiv w:val="1"/>
      <w:marLeft w:val="0"/>
      <w:marRight w:val="0"/>
      <w:marTop w:val="0"/>
      <w:marBottom w:val="0"/>
      <w:divBdr>
        <w:top w:val="none" w:sz="0" w:space="0" w:color="auto"/>
        <w:left w:val="none" w:sz="0" w:space="0" w:color="auto"/>
        <w:bottom w:val="none" w:sz="0" w:space="0" w:color="auto"/>
        <w:right w:val="none" w:sz="0" w:space="0" w:color="auto"/>
      </w:divBdr>
    </w:div>
    <w:div w:id="2025550388">
      <w:bodyDiv w:val="1"/>
      <w:marLeft w:val="0"/>
      <w:marRight w:val="0"/>
      <w:marTop w:val="0"/>
      <w:marBottom w:val="0"/>
      <w:divBdr>
        <w:top w:val="none" w:sz="0" w:space="0" w:color="auto"/>
        <w:left w:val="none" w:sz="0" w:space="0" w:color="auto"/>
        <w:bottom w:val="none" w:sz="0" w:space="0" w:color="auto"/>
        <w:right w:val="none" w:sz="0" w:space="0" w:color="auto"/>
      </w:divBdr>
    </w:div>
    <w:div w:id="2029872944">
      <w:bodyDiv w:val="1"/>
      <w:marLeft w:val="0"/>
      <w:marRight w:val="0"/>
      <w:marTop w:val="0"/>
      <w:marBottom w:val="0"/>
      <w:divBdr>
        <w:top w:val="none" w:sz="0" w:space="0" w:color="auto"/>
        <w:left w:val="none" w:sz="0" w:space="0" w:color="auto"/>
        <w:bottom w:val="none" w:sz="0" w:space="0" w:color="auto"/>
        <w:right w:val="none" w:sz="0" w:space="0" w:color="auto"/>
      </w:divBdr>
    </w:div>
    <w:div w:id="2040858678">
      <w:bodyDiv w:val="1"/>
      <w:marLeft w:val="0"/>
      <w:marRight w:val="0"/>
      <w:marTop w:val="0"/>
      <w:marBottom w:val="0"/>
      <w:divBdr>
        <w:top w:val="none" w:sz="0" w:space="0" w:color="auto"/>
        <w:left w:val="none" w:sz="0" w:space="0" w:color="auto"/>
        <w:bottom w:val="none" w:sz="0" w:space="0" w:color="auto"/>
        <w:right w:val="none" w:sz="0" w:space="0" w:color="auto"/>
      </w:divBdr>
      <w:divsChild>
        <w:div w:id="1953903799">
          <w:marLeft w:val="0"/>
          <w:marRight w:val="0"/>
          <w:marTop w:val="0"/>
          <w:marBottom w:val="0"/>
          <w:divBdr>
            <w:top w:val="none" w:sz="0" w:space="0" w:color="auto"/>
            <w:left w:val="none" w:sz="0" w:space="0" w:color="auto"/>
            <w:bottom w:val="none" w:sz="0" w:space="0" w:color="auto"/>
            <w:right w:val="none" w:sz="0" w:space="0" w:color="auto"/>
          </w:divBdr>
        </w:div>
      </w:divsChild>
    </w:div>
    <w:div w:id="2049798399">
      <w:bodyDiv w:val="1"/>
      <w:marLeft w:val="0"/>
      <w:marRight w:val="0"/>
      <w:marTop w:val="0"/>
      <w:marBottom w:val="0"/>
      <w:divBdr>
        <w:top w:val="none" w:sz="0" w:space="0" w:color="auto"/>
        <w:left w:val="none" w:sz="0" w:space="0" w:color="auto"/>
        <w:bottom w:val="none" w:sz="0" w:space="0" w:color="auto"/>
        <w:right w:val="none" w:sz="0" w:space="0" w:color="auto"/>
      </w:divBdr>
    </w:div>
    <w:div w:id="2091538201">
      <w:bodyDiv w:val="1"/>
      <w:marLeft w:val="0"/>
      <w:marRight w:val="0"/>
      <w:marTop w:val="0"/>
      <w:marBottom w:val="0"/>
      <w:divBdr>
        <w:top w:val="none" w:sz="0" w:space="0" w:color="auto"/>
        <w:left w:val="none" w:sz="0" w:space="0" w:color="auto"/>
        <w:bottom w:val="none" w:sz="0" w:space="0" w:color="auto"/>
        <w:right w:val="none" w:sz="0" w:space="0" w:color="auto"/>
      </w:divBdr>
    </w:div>
    <w:div w:id="2106949145">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7.png"/><Relationship Id="rId26" Type="http://schemas.openxmlformats.org/officeDocument/2006/relationships/hyperlink" Target="http://www.scielo.br/j/pci/a/RMwpcd5QyLSBnTxkM3YHtDw/?lang=pt" TargetMode="External"/><Relationship Id="rId39" Type="http://schemas.openxmlformats.org/officeDocument/2006/relationships/hyperlink" Target="http://www.scielo.br/j/jistm/a/n6HBtP6htxYkTKKrjt9VsRz/?format=pdf&amp;lang=pt" TargetMode="External"/><Relationship Id="rId21" Type="http://schemas.openxmlformats.org/officeDocument/2006/relationships/image" Target="media/image10.png"/><Relationship Id="rId34" Type="http://schemas.openxmlformats.org/officeDocument/2006/relationships/hyperlink" Target="http://www.littlegreenlight.com/features/"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www.donorperfect.com/fundraising-software/"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hyperlink" Target="http://www.scielo.br/j/pci/a/fKbBSPKSPdN6XbSkfyGMKMK/?lang=pt" TargetMode="External"/><Relationship Id="rId37" Type="http://schemas.openxmlformats.org/officeDocument/2006/relationships/header" Target="header6.xm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www.donorperfect.com/fundraising-software/" TargetMode="External"/><Relationship Id="rId36" Type="http://schemas.openxmlformats.org/officeDocument/2006/relationships/hyperlink" Target="http://www.who.int/health-topics/animal-health"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eader" Target="header5.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www.devmedia.com.br/o-que-e-uml-e-diagramas-" TargetMode="External"/><Relationship Id="rId30" Type="http://schemas.openxmlformats.org/officeDocument/2006/relationships/hyperlink" Target="http://www.estrategiaconcursos.com.br/blog/modelo-entidade-" TargetMode="External"/><Relationship Id="rId35" Type="http://schemas.openxmlformats.org/officeDocument/2006/relationships/hyperlink" Target="http://www.scielo.br/j/rac/a/py9h3qNrX45dJM3TGXb8Hxn/"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hyperlink" Target="http://www.scielo.br/j/pci/a/RMwpcd5QyLSBnTxkM3YHtDw/?lang=pt" TargetMode="External"/><Relationship Id="rId33" Type="http://schemas.openxmlformats.org/officeDocument/2006/relationships/hyperlink" Target="http://www.scielo.br/j/pci/a/fKbBSPKSPdN6XbSkfyGMKMK/?lang=pt" TargetMode="External"/><Relationship Id="rId38" Type="http://schemas.openxmlformats.org/officeDocument/2006/relationships/hyperlink" Target="http://www.scielo.br/j/jistm/a/n6HBtP6htxYkTKKrjt9VsRz/?format=pdf&amp;lang=p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6.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rtlCol="0" anchor="ctr"/>
      <a:lstStyle/>
      <a:style>
        <a:lnRef idx="2">
          <a:schemeClr val="accent6"/>
        </a:lnRef>
        <a:fillRef idx="1">
          <a:schemeClr val="lt1"/>
        </a:fillRef>
        <a:effectRef idx="0">
          <a:schemeClr val="accent6"/>
        </a:effectRef>
        <a:fontRef idx="minor">
          <a:schemeClr val="dk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00CFB08F582105469A310D812A762B1A" ma:contentTypeVersion="15" ma:contentTypeDescription="Crie um novo documento." ma:contentTypeScope="" ma:versionID="3e8ebd311edd50c837e83d2eb639bbee">
  <xsd:schema xmlns:xsd="http://www.w3.org/2001/XMLSchema" xmlns:xs="http://www.w3.org/2001/XMLSchema" xmlns:p="http://schemas.microsoft.com/office/2006/metadata/properties" xmlns:ns2="5834cca9-c543-4ee4-9898-6d7d0f7a94f8" xmlns:ns3="83faad48-448a-4dfa-b808-d2e256bf4d48" targetNamespace="http://schemas.microsoft.com/office/2006/metadata/properties" ma:root="true" ma:fieldsID="e900eb6715ec5f0fd0f0264d50bbcfb3" ns2:_="" ns3:_="">
    <xsd:import namespace="5834cca9-c543-4ee4-9898-6d7d0f7a94f8"/>
    <xsd:import namespace="83faad48-448a-4dfa-b808-d2e256bf4d48"/>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lcf76f155ced4ddcb4097134ff3c332f" minOccurs="0"/>
                <xsd:element ref="ns3:TaxCatchAll" minOccurs="0"/>
                <xsd:element ref="ns2:MediaServiceObjectDetectorVersions" minOccurs="0"/>
                <xsd:element ref="ns3:SharedWithUsers" minOccurs="0"/>
                <xsd:element ref="ns3:SharedWithDetail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834cca9-c543-4ee4-9898-6d7d0f7a94f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lcf76f155ced4ddcb4097134ff3c332f" ma:index="17" nillable="true" ma:taxonomy="true" ma:internalName="lcf76f155ced4ddcb4097134ff3c332f" ma:taxonomyFieldName="MediaServiceImageTags" ma:displayName="Marcações de imagem" ma:readOnly="false" ma:fieldId="{5cf76f15-5ced-4ddc-b409-7134ff3c332f}" ma:taxonomyMulti="true" ma:sspId="8bee0d7d-e0dd-4976-8ad4-cb0783d2a537"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LengthInSeconds" ma:index="2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83faad48-448a-4dfa-b808-d2e256bf4d48"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288261fe-e9d5-401f-afcf-7f876cd542b0}" ma:internalName="TaxCatchAll" ma:showField="CatchAllData" ma:web="83faad48-448a-4dfa-b808-d2e256bf4d48">
      <xsd:complexType>
        <xsd:complexContent>
          <xsd:extension base="dms:MultiChoiceLookup">
            <xsd:sequence>
              <xsd:element name="Value" type="dms:Lookup" maxOccurs="unbounded" minOccurs="0" nillable="true"/>
            </xsd:sequence>
          </xsd:extension>
        </xsd:complexContent>
      </xsd:complexType>
    </xsd:element>
    <xsd:element name="SharedWithUsers" ma:index="20"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Detalhes de Compartilhado Com"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5834cca9-c543-4ee4-9898-6d7d0f7a94f8">
      <Terms xmlns="http://schemas.microsoft.com/office/infopath/2007/PartnerControls"/>
    </lcf76f155ced4ddcb4097134ff3c332f>
    <TaxCatchAll xmlns="83faad48-448a-4dfa-b808-d2e256bf4d48"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{B77E0E8B-D6CC-4E8D-9BE3-97CA47CF22B4}</b:Guid>
    <b:InternetSiteTitle>https://brasil.un.org/pt-br/sdgs</b:InternetSiteTitle>
    <b:RefOrder>1</b:RefOrder>
  </b:Source>
</b:Sources>
</file>

<file path=customXml/itemProps1.xml><?xml version="1.0" encoding="utf-8"?>
<ds:datastoreItem xmlns:ds="http://schemas.openxmlformats.org/officeDocument/2006/customXml" ds:itemID="{4EEB498C-85EC-47E6-A8D2-33789A4549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834cca9-c543-4ee4-9898-6d7d0f7a94f8"/>
    <ds:schemaRef ds:uri="83faad48-448a-4dfa-b808-d2e256bf4d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79EFF80-D4DB-4823-9DB4-690AB6459D09}">
  <ds:schemaRefs>
    <ds:schemaRef ds:uri="http://schemas.microsoft.com/office/2006/metadata/properties"/>
    <ds:schemaRef ds:uri="http://schemas.microsoft.com/office/infopath/2007/PartnerControls"/>
    <ds:schemaRef ds:uri="5834cca9-c543-4ee4-9898-6d7d0f7a94f8"/>
    <ds:schemaRef ds:uri="83faad48-448a-4dfa-b808-d2e256bf4d48"/>
  </ds:schemaRefs>
</ds:datastoreItem>
</file>

<file path=customXml/itemProps3.xml><?xml version="1.0" encoding="utf-8"?>
<ds:datastoreItem xmlns:ds="http://schemas.openxmlformats.org/officeDocument/2006/customXml" ds:itemID="{E40603BB-455C-424A-82FC-71C749FDE9F2}">
  <ds:schemaRefs>
    <ds:schemaRef ds:uri="http://schemas.microsoft.com/sharepoint/v3/contenttype/forms"/>
  </ds:schemaRefs>
</ds:datastoreItem>
</file>

<file path=customXml/itemProps4.xml><?xml version="1.0" encoding="utf-8"?>
<ds:datastoreItem xmlns:ds="http://schemas.openxmlformats.org/officeDocument/2006/customXml" ds:itemID="{3F97689A-3896-4AB7-A92E-F286BE44BC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23</Pages>
  <Words>4292</Words>
  <Characters>23179</Characters>
  <Application>Microsoft Office Word</Application>
  <DocSecurity>0</DocSecurity>
  <Lines>193</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de Oliveira Nascimento</dc:creator>
  <cp:keywords/>
  <dc:description/>
  <cp:lastModifiedBy>JOSE CARLOS DA SILVA</cp:lastModifiedBy>
  <cp:revision>5</cp:revision>
  <cp:lastPrinted>2023-06-22T00:27:00Z</cp:lastPrinted>
  <dcterms:created xsi:type="dcterms:W3CDTF">2024-04-03T23:18:00Z</dcterms:created>
  <dcterms:modified xsi:type="dcterms:W3CDTF">2024-05-23T00:49:00Z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0x01010000CFB08F582105469A310D812A762B1A</vt:lpwstr>
  </property>
  <property fmtid="{D5CDD505-2E9C-101B-9397-08002B2CF9AE}" pid="3" name="MediaServiceImageTags">
    <vt:lpwstr/>
  </property>
</Properties>
</file>